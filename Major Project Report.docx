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70422" w14:textId="3751A8FF" w:rsidR="00085F54" w:rsidRPr="00D20146" w:rsidRDefault="00085F54" w:rsidP="00BB6864">
      <w:pPr>
        <w:spacing w:before="120" w:after="120" w:line="360" w:lineRule="auto"/>
        <w:jc w:val="center"/>
        <w:rPr>
          <w:rFonts w:ascii="Bookman Old Style" w:eastAsia="Times New Roman" w:hAnsi="Bookman Old Style"/>
          <w:b/>
          <w:sz w:val="32"/>
          <w:szCs w:val="32"/>
        </w:rPr>
      </w:pPr>
      <w:r>
        <w:rPr>
          <w:rFonts w:ascii="Bookman Old Style" w:eastAsia="Times New Roman" w:hAnsi="Bookman Old Style"/>
          <w:b/>
          <w:sz w:val="32"/>
          <w:szCs w:val="32"/>
        </w:rPr>
        <w:t xml:space="preserve">A </w:t>
      </w:r>
      <w:r w:rsidR="00225A47">
        <w:rPr>
          <w:rFonts w:ascii="Bookman Old Style" w:eastAsia="Times New Roman" w:hAnsi="Bookman Old Style"/>
          <w:b/>
          <w:sz w:val="32"/>
          <w:szCs w:val="32"/>
        </w:rPr>
        <w:t>PROJECT</w:t>
      </w:r>
      <w:r>
        <w:rPr>
          <w:rFonts w:ascii="Bookman Old Style" w:eastAsia="Times New Roman" w:hAnsi="Bookman Old Style"/>
          <w:b/>
          <w:sz w:val="32"/>
          <w:szCs w:val="32"/>
        </w:rPr>
        <w:t xml:space="preserve"> </w:t>
      </w:r>
      <w:r w:rsidR="00722BDE">
        <w:rPr>
          <w:rFonts w:ascii="Bookman Old Style" w:eastAsia="Times New Roman" w:hAnsi="Bookman Old Style"/>
          <w:b/>
          <w:sz w:val="32"/>
          <w:szCs w:val="32"/>
        </w:rPr>
        <w:t>ON</w:t>
      </w:r>
    </w:p>
    <w:p w14:paraId="0AE67F85" w14:textId="77777777" w:rsidR="00360E8A" w:rsidRDefault="00360E8A" w:rsidP="00BB6864">
      <w:pPr>
        <w:spacing w:before="120" w:after="120" w:line="360" w:lineRule="auto"/>
        <w:jc w:val="center"/>
        <w:rPr>
          <w:rFonts w:ascii="Times New Roman" w:eastAsia="Times New Roman" w:hAnsi="Times New Roman"/>
          <w:sz w:val="24"/>
        </w:rPr>
      </w:pPr>
      <w:r>
        <w:rPr>
          <w:rFonts w:ascii="Times New Roman" w:eastAsia="Times New Roman" w:hAnsi="Times New Roman"/>
          <w:b/>
          <w:noProof/>
          <w:sz w:val="24"/>
          <w:lang w:val="en-IN" w:eastAsia="en-IN"/>
        </w:rPr>
        <w:drawing>
          <wp:anchor distT="0" distB="0" distL="114300" distR="114300" simplePos="0" relativeHeight="251656704" behindDoc="1" locked="0" layoutInCell="0" allowOverlap="1" wp14:anchorId="07401D34" wp14:editId="41AD14EE">
            <wp:simplePos x="0" y="0"/>
            <wp:positionH relativeFrom="column">
              <wp:posOffset>-195580</wp:posOffset>
            </wp:positionH>
            <wp:positionV relativeFrom="paragraph">
              <wp:posOffset>19050</wp:posOffset>
            </wp:positionV>
            <wp:extent cx="5871845" cy="101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47B6CBC3" w14:textId="66DCF1A3" w:rsidR="00360E8A" w:rsidRPr="00D20146" w:rsidRDefault="002D40EF" w:rsidP="00BB6864">
      <w:pPr>
        <w:spacing w:before="120" w:after="120" w:line="360" w:lineRule="auto"/>
        <w:jc w:val="center"/>
        <w:rPr>
          <w:rFonts w:ascii="Bookman Old Style" w:eastAsia="Times New Roman" w:hAnsi="Bookman Old Style"/>
          <w:b/>
          <w:sz w:val="32"/>
          <w:szCs w:val="32"/>
        </w:rPr>
      </w:pPr>
      <w:r>
        <w:rPr>
          <w:rFonts w:ascii="Bookman Old Style" w:eastAsia="Times New Roman" w:hAnsi="Bookman Old Style"/>
          <w:b/>
          <w:sz w:val="32"/>
          <w:szCs w:val="32"/>
        </w:rPr>
        <w:t>CYBERARK</w:t>
      </w:r>
      <w:r w:rsidR="008D144F">
        <w:rPr>
          <w:rFonts w:ascii="Bookman Old Style" w:eastAsia="Times New Roman" w:hAnsi="Bookman Old Style"/>
          <w:b/>
          <w:sz w:val="32"/>
          <w:szCs w:val="32"/>
        </w:rPr>
        <w:t xml:space="preserve"> IN CYBERSECURITY</w:t>
      </w:r>
    </w:p>
    <w:p w14:paraId="4AB3C564" w14:textId="77777777" w:rsidR="0031198C" w:rsidRPr="0031198C" w:rsidRDefault="00360E8A" w:rsidP="00BB6864">
      <w:pPr>
        <w:spacing w:before="120" w:after="120" w:line="360" w:lineRule="auto"/>
        <w:jc w:val="center"/>
        <w:rPr>
          <w:rFonts w:ascii="Times New Roman" w:eastAsia="Times New Roman" w:hAnsi="Times New Roman"/>
          <w:sz w:val="24"/>
        </w:rPr>
      </w:pPr>
      <w:r>
        <w:rPr>
          <w:rFonts w:ascii="Times New Roman" w:eastAsia="Times New Roman" w:hAnsi="Times New Roman"/>
          <w:b/>
          <w:noProof/>
          <w:sz w:val="28"/>
          <w:lang w:val="en-IN" w:eastAsia="en-IN"/>
        </w:rPr>
        <w:drawing>
          <wp:anchor distT="0" distB="0" distL="114300" distR="114300" simplePos="0" relativeHeight="251658752" behindDoc="1" locked="0" layoutInCell="0" allowOverlap="1" wp14:anchorId="2808BB6A" wp14:editId="720A99E3">
            <wp:simplePos x="0" y="0"/>
            <wp:positionH relativeFrom="column">
              <wp:posOffset>-195580</wp:posOffset>
            </wp:positionH>
            <wp:positionV relativeFrom="paragraph">
              <wp:posOffset>41910</wp:posOffset>
            </wp:positionV>
            <wp:extent cx="5871845" cy="10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7087CE6B" w14:textId="50476E01" w:rsidR="00360E8A" w:rsidRPr="00BB6864" w:rsidRDefault="00360E8A" w:rsidP="00BB6864">
      <w:pPr>
        <w:spacing w:before="120" w:after="120" w:line="360" w:lineRule="auto"/>
        <w:jc w:val="center"/>
        <w:rPr>
          <w:rFonts w:ascii="Bookman Old Style" w:eastAsia="Times New Roman" w:hAnsi="Bookman Old Style"/>
          <w:b/>
          <w:sz w:val="24"/>
        </w:rPr>
      </w:pPr>
      <w:r w:rsidRPr="00D20146">
        <w:rPr>
          <w:rFonts w:ascii="Bookman Old Style" w:eastAsia="Times New Roman" w:hAnsi="Bookman Old Style"/>
          <w:b/>
          <w:sz w:val="24"/>
        </w:rPr>
        <w:t>Submitted in partial fulfil</w:t>
      </w:r>
      <w:r w:rsidR="00CD6824">
        <w:rPr>
          <w:rFonts w:ascii="Bookman Old Style" w:eastAsia="Times New Roman" w:hAnsi="Bookman Old Style"/>
          <w:b/>
          <w:sz w:val="24"/>
        </w:rPr>
        <w:t>l</w:t>
      </w:r>
      <w:r w:rsidRPr="00D20146">
        <w:rPr>
          <w:rFonts w:ascii="Bookman Old Style" w:eastAsia="Times New Roman" w:hAnsi="Bookman Old Style"/>
          <w:b/>
          <w:sz w:val="24"/>
        </w:rPr>
        <w:t>ment of the requirement for the award of the degree of</w:t>
      </w:r>
    </w:p>
    <w:p w14:paraId="14386730" w14:textId="78CC4A33" w:rsidR="00360E8A" w:rsidRPr="00BB6864" w:rsidRDefault="00360E8A" w:rsidP="00BB6864">
      <w:pPr>
        <w:spacing w:line="360" w:lineRule="auto"/>
        <w:jc w:val="center"/>
        <w:rPr>
          <w:rFonts w:ascii="Bookman Old Style" w:eastAsia="Times New Roman" w:hAnsi="Bookman Old Style"/>
          <w:b/>
          <w:sz w:val="24"/>
        </w:rPr>
      </w:pPr>
      <w:r w:rsidRPr="00D20146">
        <w:rPr>
          <w:rFonts w:ascii="Bookman Old Style" w:eastAsia="Times New Roman" w:hAnsi="Bookman Old Style"/>
          <w:b/>
          <w:sz w:val="24"/>
        </w:rPr>
        <w:t xml:space="preserve">BACHELOR OF </w:t>
      </w:r>
      <w:r w:rsidR="00C201DD" w:rsidRPr="00C201DD">
        <w:rPr>
          <w:rFonts w:ascii="Bookman Old Style" w:eastAsia="Times New Roman" w:hAnsi="Bookman Old Style"/>
          <w:b/>
          <w:sz w:val="24"/>
        </w:rPr>
        <w:t>TECHNOLOGY</w:t>
      </w:r>
    </w:p>
    <w:p w14:paraId="416D8300" w14:textId="09BED3B4" w:rsidR="00360E8A" w:rsidRPr="00BB6864" w:rsidRDefault="00360E8A" w:rsidP="00BB6864">
      <w:pPr>
        <w:spacing w:line="360" w:lineRule="auto"/>
        <w:jc w:val="center"/>
        <w:rPr>
          <w:rFonts w:ascii="Bookman Old Style" w:eastAsia="Times New Roman" w:hAnsi="Bookman Old Style"/>
          <w:b/>
          <w:sz w:val="24"/>
        </w:rPr>
      </w:pPr>
      <w:r w:rsidRPr="00D20146">
        <w:rPr>
          <w:rFonts w:ascii="Bookman Old Style" w:eastAsia="Times New Roman" w:hAnsi="Bookman Old Style"/>
          <w:b/>
          <w:sz w:val="24"/>
        </w:rPr>
        <w:t>IN</w:t>
      </w:r>
    </w:p>
    <w:p w14:paraId="214772DD" w14:textId="55675FBF" w:rsidR="00360E8A" w:rsidRPr="00B64142" w:rsidRDefault="00360E8A" w:rsidP="00BB6864">
      <w:pPr>
        <w:spacing w:line="360" w:lineRule="auto"/>
        <w:jc w:val="center"/>
        <w:rPr>
          <w:rFonts w:ascii="Bookman Old Style" w:eastAsia="Times New Roman" w:hAnsi="Bookman Old Style"/>
          <w:b/>
          <w:sz w:val="24"/>
        </w:rPr>
      </w:pPr>
      <w:r w:rsidRPr="00D20146">
        <w:rPr>
          <w:rFonts w:ascii="Bookman Old Style" w:eastAsia="Times New Roman" w:hAnsi="Bookman Old Style"/>
          <w:b/>
          <w:sz w:val="24"/>
        </w:rPr>
        <w:t>COMPUTER SCIENCE &amp; ENGINEERING</w:t>
      </w:r>
    </w:p>
    <w:p w14:paraId="6B64A630" w14:textId="26C53ACD" w:rsidR="00360E8A" w:rsidRDefault="00360E8A" w:rsidP="00BB6864">
      <w:pPr>
        <w:spacing w:line="360" w:lineRule="auto"/>
        <w:ind w:left="3420"/>
        <w:rPr>
          <w:rFonts w:ascii="Bookman Old Style" w:eastAsia="Times New Roman" w:hAnsi="Bookman Old Style"/>
          <w:b/>
          <w:sz w:val="24"/>
          <w:szCs w:val="24"/>
        </w:rPr>
      </w:pPr>
      <w:r w:rsidRPr="00D20146">
        <w:rPr>
          <w:rFonts w:ascii="Bookman Old Style" w:eastAsia="Times New Roman" w:hAnsi="Bookman Old Style"/>
          <w:b/>
          <w:sz w:val="24"/>
          <w:szCs w:val="24"/>
        </w:rPr>
        <w:t>Submitted by:</w:t>
      </w:r>
    </w:p>
    <w:p w14:paraId="665F017C" w14:textId="4314B071" w:rsidR="00332003" w:rsidRDefault="008D144F" w:rsidP="00BB6864">
      <w:pPr>
        <w:tabs>
          <w:tab w:val="left" w:pos="5760"/>
        </w:tabs>
        <w:spacing w:line="360" w:lineRule="auto"/>
        <w:ind w:left="180"/>
        <w:jc w:val="center"/>
        <w:rPr>
          <w:rFonts w:ascii="Bookman Old Style" w:eastAsia="Times New Roman" w:hAnsi="Bookman Old Style"/>
          <w:b/>
          <w:sz w:val="24"/>
          <w:szCs w:val="24"/>
        </w:rPr>
      </w:pPr>
      <w:r>
        <w:rPr>
          <w:rFonts w:ascii="Bookman Old Style" w:eastAsia="Times New Roman" w:hAnsi="Bookman Old Style"/>
          <w:b/>
          <w:sz w:val="24"/>
          <w:szCs w:val="24"/>
        </w:rPr>
        <w:t>Pranjal Saxena</w:t>
      </w:r>
      <w:r w:rsidR="00332003" w:rsidRPr="00D20146">
        <w:rPr>
          <w:rFonts w:ascii="Bookman Old Style" w:eastAsia="Times New Roman" w:hAnsi="Bookman Old Style"/>
          <w:sz w:val="24"/>
          <w:szCs w:val="24"/>
        </w:rPr>
        <w:tab/>
      </w:r>
      <w:r>
        <w:rPr>
          <w:rFonts w:ascii="Bookman Old Style" w:eastAsia="Times New Roman" w:hAnsi="Bookman Old Style"/>
          <w:b/>
          <w:sz w:val="24"/>
          <w:szCs w:val="24"/>
        </w:rPr>
        <w:t>2019576</w:t>
      </w:r>
    </w:p>
    <w:p w14:paraId="65C8E4D6" w14:textId="77777777" w:rsidR="00360E8A" w:rsidRDefault="00360E8A" w:rsidP="00BB6864">
      <w:pPr>
        <w:spacing w:line="360" w:lineRule="auto"/>
        <w:jc w:val="center"/>
        <w:rPr>
          <w:rFonts w:ascii="Times New Roman" w:eastAsia="Times New Roman" w:hAnsi="Times New Roman"/>
          <w:b/>
          <w:i/>
          <w:sz w:val="24"/>
        </w:rPr>
      </w:pPr>
    </w:p>
    <w:p w14:paraId="66FFCA12" w14:textId="77777777" w:rsidR="00360E8A" w:rsidRDefault="00360E8A" w:rsidP="00BB6864">
      <w:pPr>
        <w:spacing w:line="360" w:lineRule="auto"/>
        <w:jc w:val="center"/>
        <w:rPr>
          <w:rFonts w:ascii="Times New Roman" w:eastAsia="Times New Roman" w:hAnsi="Times New Roman"/>
          <w:b/>
          <w:i/>
          <w:sz w:val="24"/>
        </w:rPr>
      </w:pPr>
      <w:r>
        <w:rPr>
          <w:rFonts w:ascii="Times New Roman" w:eastAsia="Times New Roman" w:hAnsi="Times New Roman"/>
          <w:b/>
          <w:i/>
          <w:sz w:val="24"/>
        </w:rPr>
        <w:t>Under the Guidance of</w:t>
      </w:r>
    </w:p>
    <w:p w14:paraId="7DF7F6B1" w14:textId="77777777" w:rsidR="00360E8A" w:rsidRDefault="00360E8A" w:rsidP="00BB6864">
      <w:pPr>
        <w:spacing w:line="360" w:lineRule="auto"/>
        <w:jc w:val="center"/>
        <w:rPr>
          <w:rFonts w:ascii="Times New Roman" w:eastAsia="Times New Roman" w:hAnsi="Times New Roman"/>
          <w:sz w:val="24"/>
        </w:rPr>
      </w:pPr>
    </w:p>
    <w:p w14:paraId="2CBFE28E" w14:textId="0353145A" w:rsidR="00360E8A" w:rsidRPr="0078088B" w:rsidRDefault="006F1796" w:rsidP="00BB6864">
      <w:pPr>
        <w:spacing w:line="360" w:lineRule="auto"/>
        <w:jc w:val="center"/>
        <w:rPr>
          <w:rFonts w:ascii="Times New Roman" w:hAnsi="Times New Roman"/>
          <w:b/>
          <w:sz w:val="28"/>
          <w:szCs w:val="28"/>
        </w:rPr>
      </w:pPr>
      <w:r>
        <w:rPr>
          <w:rFonts w:ascii="Times New Roman" w:hAnsi="Times New Roman"/>
          <w:b/>
          <w:sz w:val="28"/>
          <w:szCs w:val="28"/>
        </w:rPr>
        <w:t>Mr. Akshay Rajput</w:t>
      </w:r>
    </w:p>
    <w:p w14:paraId="73C0281A" w14:textId="4DE47C59" w:rsidR="00360E8A" w:rsidRDefault="006F1796" w:rsidP="00BB6864">
      <w:pPr>
        <w:spacing w:line="360" w:lineRule="auto"/>
        <w:jc w:val="center"/>
        <w:rPr>
          <w:rFonts w:ascii="Times New Roman" w:hAnsi="Times New Roman"/>
          <w:b/>
          <w:sz w:val="24"/>
          <w:szCs w:val="24"/>
        </w:rPr>
      </w:pPr>
      <w:r>
        <w:rPr>
          <w:rFonts w:ascii="Times New Roman" w:hAnsi="Times New Roman"/>
          <w:b/>
          <w:sz w:val="24"/>
          <w:szCs w:val="24"/>
        </w:rPr>
        <w:t>Associate Professor</w:t>
      </w:r>
    </w:p>
    <w:p w14:paraId="2DCF51A0" w14:textId="77777777" w:rsidR="00D20146" w:rsidRDefault="00D20146" w:rsidP="00BB6864">
      <w:pPr>
        <w:spacing w:line="360" w:lineRule="auto"/>
        <w:jc w:val="center"/>
        <w:rPr>
          <w:rFonts w:ascii="Times New Roman" w:hAnsi="Times New Roman"/>
          <w:b/>
          <w:sz w:val="24"/>
          <w:szCs w:val="24"/>
        </w:rPr>
      </w:pPr>
    </w:p>
    <w:p w14:paraId="057B3B6C" w14:textId="77777777" w:rsidR="00085F54" w:rsidRDefault="00085F54" w:rsidP="00BB6864">
      <w:pPr>
        <w:spacing w:line="360" w:lineRule="auto"/>
        <w:jc w:val="center"/>
        <w:rPr>
          <w:rFonts w:ascii="Times New Roman" w:hAnsi="Times New Roman"/>
          <w:b/>
          <w:sz w:val="24"/>
          <w:szCs w:val="24"/>
        </w:rPr>
      </w:pPr>
      <w:r>
        <w:rPr>
          <w:noProof/>
          <w:lang w:val="en-IN" w:eastAsia="en-IN"/>
        </w:rPr>
        <w:drawing>
          <wp:inline distT="0" distB="0" distL="0" distR="0" wp14:anchorId="1BBE8524" wp14:editId="77066A4D">
            <wp:extent cx="1219370" cy="1162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U_LOGO.png"/>
                    <pic:cNvPicPr/>
                  </pic:nvPicPr>
                  <pic:blipFill>
                    <a:blip r:embed="rId12">
                      <a:extLst>
                        <a:ext uri="{28A0092B-C50C-407E-A947-70E740481C1C}">
                          <a14:useLocalDpi xmlns:a14="http://schemas.microsoft.com/office/drawing/2010/main" val="0"/>
                        </a:ext>
                      </a:extLst>
                    </a:blip>
                    <a:stretch>
                      <a:fillRect/>
                    </a:stretch>
                  </pic:blipFill>
                  <pic:spPr>
                    <a:xfrm>
                      <a:off x="0" y="0"/>
                      <a:ext cx="1219370" cy="1162212"/>
                    </a:xfrm>
                    <a:prstGeom prst="rect">
                      <a:avLst/>
                    </a:prstGeom>
                  </pic:spPr>
                </pic:pic>
              </a:graphicData>
            </a:graphic>
          </wp:inline>
        </w:drawing>
      </w:r>
    </w:p>
    <w:p w14:paraId="63A35EF8" w14:textId="77777777" w:rsidR="00D20146" w:rsidRDefault="00D20146" w:rsidP="00BB6864">
      <w:pPr>
        <w:spacing w:line="360" w:lineRule="auto"/>
        <w:jc w:val="center"/>
        <w:rPr>
          <w:rFonts w:ascii="Times New Roman" w:hAnsi="Times New Roman"/>
          <w:b/>
          <w:sz w:val="24"/>
          <w:szCs w:val="24"/>
        </w:rPr>
      </w:pPr>
    </w:p>
    <w:p w14:paraId="0D7F4DE7" w14:textId="77777777" w:rsidR="00360E8A" w:rsidRDefault="00360E8A" w:rsidP="00BB6864">
      <w:pPr>
        <w:spacing w:line="360" w:lineRule="auto"/>
        <w:jc w:val="center"/>
        <w:rPr>
          <w:rFonts w:ascii="Times New Roman" w:hAnsi="Times New Roman"/>
          <w:b/>
          <w:sz w:val="24"/>
          <w:szCs w:val="24"/>
        </w:rPr>
      </w:pPr>
    </w:p>
    <w:p w14:paraId="67DC496B" w14:textId="77777777" w:rsidR="00085F54" w:rsidRDefault="00085F54" w:rsidP="00BB6864">
      <w:pPr>
        <w:spacing w:line="360" w:lineRule="auto"/>
        <w:jc w:val="center"/>
        <w:rPr>
          <w:rFonts w:ascii="Bookman Old Style" w:hAnsi="Bookman Old Style"/>
          <w:b/>
          <w:bCs/>
          <w:sz w:val="32"/>
          <w:szCs w:val="32"/>
        </w:rPr>
      </w:pPr>
      <w:r w:rsidRPr="00085F54">
        <w:rPr>
          <w:rFonts w:ascii="Bookman Old Style" w:hAnsi="Bookman Old Style"/>
          <w:b/>
          <w:bCs/>
          <w:sz w:val="32"/>
          <w:szCs w:val="32"/>
        </w:rPr>
        <w:t>Department of Computer Science and Engineering</w:t>
      </w:r>
    </w:p>
    <w:p w14:paraId="08F9780C" w14:textId="77777777" w:rsidR="00085F54" w:rsidRPr="00085F54" w:rsidRDefault="00085F54" w:rsidP="00BB6864">
      <w:pPr>
        <w:spacing w:line="360" w:lineRule="auto"/>
        <w:jc w:val="center"/>
        <w:rPr>
          <w:rFonts w:ascii="Bookman Old Style" w:hAnsi="Bookman Old Style"/>
          <w:b/>
          <w:bCs/>
          <w:sz w:val="32"/>
          <w:szCs w:val="32"/>
        </w:rPr>
      </w:pPr>
      <w:r w:rsidRPr="00085F54">
        <w:rPr>
          <w:rFonts w:ascii="Bookman Old Style" w:hAnsi="Bookman Old Style"/>
          <w:b/>
          <w:bCs/>
          <w:sz w:val="32"/>
          <w:szCs w:val="32"/>
        </w:rPr>
        <w:t>Graphic Era (Deemed to be University)</w:t>
      </w:r>
    </w:p>
    <w:p w14:paraId="657F2698" w14:textId="77777777" w:rsidR="00085F54" w:rsidRPr="00085F54" w:rsidRDefault="00085F54" w:rsidP="00BB6864">
      <w:pPr>
        <w:spacing w:line="360" w:lineRule="auto"/>
        <w:jc w:val="center"/>
        <w:rPr>
          <w:rFonts w:ascii="Bookman Old Style" w:hAnsi="Bookman Old Style"/>
          <w:b/>
          <w:bCs/>
          <w:sz w:val="32"/>
          <w:szCs w:val="32"/>
        </w:rPr>
      </w:pPr>
      <w:r w:rsidRPr="00085F54">
        <w:rPr>
          <w:rFonts w:ascii="Bookman Old Style" w:hAnsi="Bookman Old Style"/>
          <w:b/>
          <w:bCs/>
          <w:sz w:val="32"/>
          <w:szCs w:val="32"/>
        </w:rPr>
        <w:t>Dehradun, Uttarakhand</w:t>
      </w:r>
    </w:p>
    <w:p w14:paraId="59F884F0" w14:textId="0EAA5B96" w:rsidR="00085F54" w:rsidRPr="00085F54" w:rsidRDefault="005D2DA7" w:rsidP="00BB6864">
      <w:pPr>
        <w:spacing w:line="360" w:lineRule="auto"/>
        <w:jc w:val="center"/>
        <w:rPr>
          <w:rFonts w:ascii="Bookman Old Style" w:hAnsi="Bookman Old Style"/>
          <w:b/>
          <w:sz w:val="32"/>
          <w:szCs w:val="32"/>
        </w:rPr>
      </w:pPr>
      <w:r>
        <w:rPr>
          <w:rFonts w:ascii="Bookman Old Style" w:hAnsi="Bookman Old Style"/>
          <w:b/>
          <w:bCs/>
          <w:sz w:val="32"/>
          <w:szCs w:val="32"/>
        </w:rPr>
        <w:t>June</w:t>
      </w:r>
      <w:r w:rsidR="00085F54">
        <w:rPr>
          <w:rFonts w:ascii="Bookman Old Style" w:hAnsi="Bookman Old Style"/>
          <w:b/>
          <w:bCs/>
          <w:sz w:val="32"/>
          <w:szCs w:val="32"/>
        </w:rPr>
        <w:t>-202</w:t>
      </w:r>
      <w:r>
        <w:rPr>
          <w:rFonts w:ascii="Bookman Old Style" w:hAnsi="Bookman Old Style"/>
          <w:b/>
          <w:bCs/>
          <w:sz w:val="32"/>
          <w:szCs w:val="32"/>
        </w:rPr>
        <w:t>5</w:t>
      </w:r>
    </w:p>
    <w:p w14:paraId="2F339A1A" w14:textId="77777777" w:rsidR="0031198C" w:rsidRDefault="0031198C" w:rsidP="00BB6864">
      <w:pPr>
        <w:spacing w:line="360" w:lineRule="auto"/>
        <w:rPr>
          <w:rFonts w:ascii="Bookman Old Style" w:hAnsi="Bookman Old Style"/>
          <w:b/>
          <w:sz w:val="32"/>
          <w:szCs w:val="32"/>
        </w:rPr>
      </w:pPr>
    </w:p>
    <w:p w14:paraId="69ABAAB0" w14:textId="77777777" w:rsidR="0031198C" w:rsidRDefault="0031198C" w:rsidP="00BB6864">
      <w:pPr>
        <w:pStyle w:val="Default"/>
        <w:spacing w:line="360" w:lineRule="auto"/>
        <w:jc w:val="center"/>
      </w:pPr>
      <w:r>
        <w:rPr>
          <w:noProof/>
          <w:lang w:val="en-IN" w:eastAsia="en-IN"/>
        </w:rPr>
        <w:lastRenderedPageBreak/>
        <mc:AlternateContent>
          <mc:Choice Requires="wps">
            <w:drawing>
              <wp:inline distT="0" distB="0" distL="0" distR="0" wp14:anchorId="4C28FCF7" wp14:editId="5B7D6645">
                <wp:extent cx="308610" cy="308610"/>
                <wp:effectExtent l="0" t="0" r="0" b="0"/>
                <wp:docPr id="5" name="Rectangle 5" descr="GEU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5E1A1C" id="Rectangle 5" o:spid="_x0000_s1026" alt="GEU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884E68">
        <w:rPr>
          <w:noProof/>
          <w:lang w:val="en-IN" w:eastAsia="en-IN"/>
        </w:rPr>
        <w:drawing>
          <wp:inline distT="0" distB="0" distL="0" distR="0" wp14:anchorId="74C95D66" wp14:editId="6C110751">
            <wp:extent cx="3322924"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2071" cy="1048891"/>
                    </a:xfrm>
                    <a:prstGeom prst="rect">
                      <a:avLst/>
                    </a:prstGeom>
                  </pic:spPr>
                </pic:pic>
              </a:graphicData>
            </a:graphic>
          </wp:inline>
        </w:drawing>
      </w:r>
    </w:p>
    <w:p w14:paraId="79C01A92" w14:textId="77777777" w:rsidR="0031198C" w:rsidRDefault="0031198C" w:rsidP="00BB6864">
      <w:pPr>
        <w:pStyle w:val="Default"/>
        <w:spacing w:line="360" w:lineRule="auto"/>
        <w:jc w:val="both"/>
      </w:pPr>
      <w:r>
        <w:tab/>
        <w:t xml:space="preserve">                   </w:t>
      </w:r>
    </w:p>
    <w:p w14:paraId="59C83DD0" w14:textId="77777777" w:rsidR="0031198C" w:rsidRDefault="0031198C" w:rsidP="00BB6864">
      <w:pPr>
        <w:pStyle w:val="Default"/>
        <w:spacing w:line="360" w:lineRule="auto"/>
        <w:jc w:val="center"/>
        <w:rPr>
          <w:b/>
          <w:sz w:val="32"/>
          <w:szCs w:val="32"/>
        </w:rPr>
      </w:pPr>
      <w:r w:rsidRPr="0023329F">
        <w:rPr>
          <w:b/>
          <w:sz w:val="32"/>
          <w:szCs w:val="32"/>
        </w:rPr>
        <w:t>CANDIDATE’S DECLARATION</w:t>
      </w:r>
    </w:p>
    <w:p w14:paraId="71F82841" w14:textId="77777777" w:rsidR="0031198C" w:rsidRPr="001A0732" w:rsidRDefault="0031198C" w:rsidP="00BB6864">
      <w:pPr>
        <w:pStyle w:val="Default"/>
        <w:spacing w:line="360" w:lineRule="auto"/>
        <w:jc w:val="both"/>
      </w:pPr>
    </w:p>
    <w:p w14:paraId="331FCC03" w14:textId="1A592FA6" w:rsidR="00886DD2" w:rsidRPr="00A253B0" w:rsidRDefault="00886DD2" w:rsidP="00BB6864">
      <w:pPr>
        <w:spacing w:line="360" w:lineRule="auto"/>
        <w:jc w:val="both"/>
        <w:rPr>
          <w:rFonts w:ascii="Times New Roman" w:hAnsi="Times New Roman" w:cs="Times New Roman"/>
          <w:sz w:val="24"/>
          <w:szCs w:val="24"/>
        </w:rPr>
      </w:pPr>
      <w:r w:rsidRPr="00A253B0">
        <w:rPr>
          <w:rFonts w:ascii="Times New Roman" w:hAnsi="Times New Roman" w:cs="Times New Roman"/>
          <w:sz w:val="24"/>
          <w:szCs w:val="24"/>
        </w:rPr>
        <w:t>I hereby certify that the work which is being presented in the Project Report entitled</w:t>
      </w:r>
      <w:r w:rsidR="008D144F">
        <w:rPr>
          <w:rFonts w:ascii="Times New Roman" w:hAnsi="Times New Roman" w:cs="Times New Roman"/>
          <w:b/>
          <w:sz w:val="24"/>
          <w:szCs w:val="24"/>
        </w:rPr>
        <w:t xml:space="preserve"> “</w:t>
      </w:r>
      <w:r w:rsidR="002D40EF">
        <w:rPr>
          <w:rFonts w:ascii="Times New Roman" w:hAnsi="Times New Roman" w:cs="Times New Roman"/>
          <w:b/>
          <w:sz w:val="24"/>
          <w:szCs w:val="24"/>
        </w:rPr>
        <w:t>CyberArk</w:t>
      </w:r>
      <w:r w:rsidR="008D144F">
        <w:rPr>
          <w:rFonts w:ascii="Times New Roman" w:hAnsi="Times New Roman" w:cs="Times New Roman"/>
          <w:b/>
          <w:sz w:val="24"/>
          <w:szCs w:val="24"/>
        </w:rPr>
        <w:t xml:space="preserve"> in Cybersecurity</w:t>
      </w:r>
      <w:r w:rsidRPr="00A253B0">
        <w:rPr>
          <w:rFonts w:ascii="Times New Roman" w:hAnsi="Times New Roman" w:cs="Times New Roman"/>
          <w:b/>
          <w:sz w:val="24"/>
          <w:szCs w:val="24"/>
        </w:rPr>
        <w:t>”</w:t>
      </w:r>
      <w:r w:rsidRPr="00A253B0">
        <w:rPr>
          <w:rFonts w:ascii="Times New Roman" w:hAnsi="Times New Roman" w:cs="Times New Roman"/>
          <w:sz w:val="24"/>
          <w:szCs w:val="24"/>
        </w:rPr>
        <w:t xml:space="preserve"> in partial fulfillment of the requirements for the award of the Degree of Bachelor of Technology in Computer Science and Engineering and submitted in the Department of Computer Science and Engineering of the Graphic Era (Deemed to be University), Dehradun is an authentic record of my own work carried out during a period from </w:t>
      </w:r>
      <w:r w:rsidR="008D144F">
        <w:rPr>
          <w:rFonts w:ascii="Times New Roman" w:hAnsi="Times New Roman" w:cs="Times New Roman"/>
          <w:b/>
          <w:sz w:val="24"/>
          <w:szCs w:val="24"/>
        </w:rPr>
        <w:t>February</w:t>
      </w:r>
      <w:r w:rsidR="00346287" w:rsidRPr="00A253B0">
        <w:rPr>
          <w:rFonts w:ascii="Times New Roman" w:hAnsi="Times New Roman" w:cs="Times New Roman"/>
          <w:b/>
          <w:sz w:val="24"/>
          <w:szCs w:val="24"/>
        </w:rPr>
        <w:t>-</w:t>
      </w:r>
      <w:r w:rsidRPr="00A253B0">
        <w:rPr>
          <w:rFonts w:ascii="Times New Roman" w:hAnsi="Times New Roman" w:cs="Times New Roman"/>
          <w:b/>
          <w:sz w:val="24"/>
          <w:szCs w:val="24"/>
        </w:rPr>
        <w:t>202</w:t>
      </w:r>
      <w:r w:rsidR="008D144F">
        <w:rPr>
          <w:rFonts w:ascii="Times New Roman" w:hAnsi="Times New Roman" w:cs="Times New Roman"/>
          <w:b/>
          <w:sz w:val="24"/>
          <w:szCs w:val="24"/>
        </w:rPr>
        <w:t>5</w:t>
      </w:r>
      <w:r w:rsidRPr="00A253B0">
        <w:rPr>
          <w:rFonts w:ascii="Times New Roman" w:hAnsi="Times New Roman" w:cs="Times New Roman"/>
          <w:b/>
          <w:sz w:val="24"/>
          <w:szCs w:val="24"/>
        </w:rPr>
        <w:t xml:space="preserve"> to </w:t>
      </w:r>
      <w:r w:rsidR="005D2DA7">
        <w:rPr>
          <w:rFonts w:ascii="Times New Roman" w:hAnsi="Times New Roman" w:cs="Times New Roman"/>
          <w:b/>
          <w:sz w:val="24"/>
          <w:szCs w:val="24"/>
        </w:rPr>
        <w:t>June</w:t>
      </w:r>
      <w:r w:rsidR="00346287" w:rsidRPr="00A253B0">
        <w:rPr>
          <w:rFonts w:ascii="Times New Roman" w:hAnsi="Times New Roman" w:cs="Times New Roman"/>
          <w:b/>
          <w:sz w:val="24"/>
          <w:szCs w:val="24"/>
        </w:rPr>
        <w:t>-</w:t>
      </w:r>
      <w:r w:rsidRPr="00A253B0">
        <w:rPr>
          <w:rFonts w:ascii="Times New Roman" w:hAnsi="Times New Roman" w:cs="Times New Roman"/>
          <w:b/>
          <w:sz w:val="24"/>
          <w:szCs w:val="24"/>
        </w:rPr>
        <w:t>202</w:t>
      </w:r>
      <w:r w:rsidR="005D2DA7">
        <w:rPr>
          <w:rFonts w:ascii="Times New Roman" w:hAnsi="Times New Roman" w:cs="Times New Roman"/>
          <w:b/>
          <w:sz w:val="24"/>
          <w:szCs w:val="24"/>
        </w:rPr>
        <w:t>5</w:t>
      </w:r>
      <w:r w:rsidRPr="00A253B0">
        <w:rPr>
          <w:rFonts w:ascii="Times New Roman" w:hAnsi="Times New Roman" w:cs="Times New Roman"/>
          <w:b/>
          <w:sz w:val="24"/>
          <w:szCs w:val="24"/>
        </w:rPr>
        <w:t xml:space="preserve"> </w:t>
      </w:r>
      <w:r w:rsidRPr="00A253B0">
        <w:rPr>
          <w:rFonts w:ascii="Times New Roman" w:hAnsi="Times New Roman" w:cs="Times New Roman"/>
          <w:sz w:val="24"/>
          <w:szCs w:val="24"/>
        </w:rPr>
        <w:t xml:space="preserve">under the supervision of </w:t>
      </w:r>
      <w:r w:rsidR="006F1796">
        <w:rPr>
          <w:rFonts w:ascii="Times New Roman" w:hAnsi="Times New Roman" w:cs="Times New Roman"/>
          <w:b/>
          <w:sz w:val="24"/>
          <w:szCs w:val="24"/>
        </w:rPr>
        <w:t>Mr. Akshay Rajput, Associate Director.</w:t>
      </w:r>
    </w:p>
    <w:p w14:paraId="5B3E1BB6" w14:textId="1204BE8A" w:rsidR="000C16C7" w:rsidRPr="00A253B0" w:rsidRDefault="00886DD2" w:rsidP="00BB6864">
      <w:pPr>
        <w:tabs>
          <w:tab w:val="left" w:pos="900"/>
        </w:tabs>
        <w:spacing w:line="360" w:lineRule="auto"/>
        <w:ind w:firstLine="720"/>
        <w:jc w:val="both"/>
        <w:rPr>
          <w:rFonts w:ascii="Times New Roman" w:hAnsi="Times New Roman" w:cs="Times New Roman"/>
          <w:sz w:val="24"/>
          <w:szCs w:val="24"/>
        </w:rPr>
      </w:pPr>
      <w:r w:rsidRPr="00A253B0">
        <w:rPr>
          <w:rFonts w:ascii="Times New Roman" w:hAnsi="Times New Roman" w:cs="Times New Roman"/>
          <w:sz w:val="24"/>
          <w:szCs w:val="24"/>
        </w:rPr>
        <w:t xml:space="preserve">The matter presented in this dissertation has been submitted by me for the award of </w:t>
      </w:r>
      <w:r w:rsidR="0067084E">
        <w:rPr>
          <w:rFonts w:ascii="Times New Roman" w:hAnsi="Times New Roman" w:cs="Times New Roman"/>
          <w:sz w:val="24"/>
          <w:szCs w:val="24"/>
        </w:rPr>
        <w:t>Internship at Cognizant</w:t>
      </w:r>
      <w:r w:rsidRPr="00A253B0">
        <w:rPr>
          <w:rFonts w:ascii="Times New Roman" w:hAnsi="Times New Roman" w:cs="Times New Roman"/>
          <w:sz w:val="24"/>
          <w:szCs w:val="24"/>
        </w:rPr>
        <w:t>.</w:t>
      </w:r>
    </w:p>
    <w:p w14:paraId="78B9EAFB" w14:textId="773A8967" w:rsidR="00884E68" w:rsidRPr="00B64142" w:rsidRDefault="008D144F" w:rsidP="00BB6864">
      <w:pPr>
        <w:spacing w:line="360" w:lineRule="auto"/>
        <w:jc w:val="center"/>
        <w:rPr>
          <w:rFonts w:ascii="Times New Roman" w:hAnsi="Times New Roman" w:cs="Times New Roman"/>
          <w:sz w:val="24"/>
          <w:szCs w:val="24"/>
          <w14:textOutline w14:w="9525" w14:cap="rnd" w14:cmpd="sng" w14:algn="ctr">
            <w14:solidFill>
              <w14:schemeClr w14:val="bg1"/>
            </w14:solidFill>
            <w14:prstDash w14:val="solid"/>
            <w14:bevel/>
          </w14:textOutline>
        </w:rPr>
      </w:pPr>
      <w:r>
        <w:rPr>
          <w:rFonts w:ascii="Times New Roman" w:hAnsi="Times New Roman" w:cs="Times New Roman"/>
          <w:sz w:val="24"/>
          <w:szCs w:val="24"/>
        </w:rPr>
        <w:t>Pranjal Saxena</w:t>
      </w:r>
      <w:r w:rsidR="00884E68" w:rsidRPr="00A253B0">
        <w:rPr>
          <w:rFonts w:ascii="Times New Roman" w:hAnsi="Times New Roman" w:cs="Times New Roman"/>
          <w:sz w:val="24"/>
          <w:szCs w:val="24"/>
        </w:rPr>
        <w:t xml:space="preserve"> </w:t>
      </w:r>
      <w:r w:rsidR="00884E68" w:rsidRPr="00A253B0">
        <w:rPr>
          <w:rFonts w:ascii="Times New Roman" w:hAnsi="Times New Roman" w:cs="Times New Roman"/>
          <w:sz w:val="24"/>
          <w:szCs w:val="24"/>
        </w:rPr>
        <w:tab/>
      </w:r>
      <w:r w:rsidR="000E6036" w:rsidRPr="00A253B0">
        <w:rPr>
          <w:rFonts w:ascii="Times New Roman" w:hAnsi="Times New Roman" w:cs="Times New Roman"/>
          <w:sz w:val="24"/>
          <w:szCs w:val="24"/>
        </w:rPr>
        <w:tab/>
      </w:r>
      <w:r>
        <w:rPr>
          <w:rFonts w:ascii="Times New Roman" w:hAnsi="Times New Roman" w:cs="Times New Roman"/>
          <w:sz w:val="24"/>
          <w:szCs w:val="24"/>
        </w:rPr>
        <w:t>2019576</w:t>
      </w:r>
      <w:r w:rsidR="00884E68" w:rsidRPr="00A253B0">
        <w:rPr>
          <w:rFonts w:ascii="Times New Roman" w:hAnsi="Times New Roman" w:cs="Times New Roman"/>
          <w:sz w:val="24"/>
          <w:szCs w:val="24"/>
        </w:rPr>
        <w:tab/>
      </w:r>
      <w:r w:rsidR="00884E68" w:rsidRPr="00A253B0">
        <w:rPr>
          <w:rFonts w:ascii="Times New Roman" w:hAnsi="Times New Roman" w:cs="Times New Roman"/>
          <w:sz w:val="24"/>
          <w:szCs w:val="24"/>
        </w:rPr>
        <w:tab/>
      </w:r>
      <w:r w:rsidR="000E6036" w:rsidRPr="00A253B0">
        <w:rPr>
          <w:rFonts w:ascii="Times New Roman" w:hAnsi="Times New Roman" w:cs="Times New Roman"/>
          <w:sz w:val="24"/>
          <w:szCs w:val="24"/>
        </w:rPr>
        <w:tab/>
      </w:r>
      <w:r w:rsidRPr="008D144F">
        <w:rPr>
          <w:rFonts w:ascii="Times New Roman" w:hAnsi="Times New Roman" w:cs="Times New Roman"/>
          <w:noProof/>
          <w:sz w:val="24"/>
          <w:szCs w:val="24"/>
          <w:lang w:val="en-IN" w:eastAsia="en-IN"/>
        </w:rPr>
        <w:drawing>
          <wp:inline distT="0" distB="0" distL="0" distR="0" wp14:anchorId="79705F80" wp14:editId="670C9ED1">
            <wp:extent cx="676369" cy="3905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76369" cy="390580"/>
                    </a:xfrm>
                    <a:prstGeom prst="rect">
                      <a:avLst/>
                    </a:prstGeom>
                  </pic:spPr>
                </pic:pic>
              </a:graphicData>
            </a:graphic>
          </wp:inline>
        </w:drawing>
      </w:r>
    </w:p>
    <w:p w14:paraId="5F5ECB0D" w14:textId="2D2691E0" w:rsidR="00884E68" w:rsidRPr="0027507E" w:rsidRDefault="00884E68" w:rsidP="00BB6864">
      <w:pPr>
        <w:spacing w:line="360" w:lineRule="auto"/>
        <w:jc w:val="both"/>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253B0">
        <w:rPr>
          <w:rFonts w:ascii="Times New Roman" w:hAnsi="Times New Roman" w:cs="Times New Roman"/>
          <w:sz w:val="24"/>
          <w:szCs w:val="24"/>
        </w:rPr>
        <w:tab/>
      </w:r>
    </w:p>
    <w:p w14:paraId="2CBD8F46" w14:textId="77777777" w:rsidR="00B34D62" w:rsidRPr="00A253B0" w:rsidRDefault="00B34D62" w:rsidP="00BB6864">
      <w:pPr>
        <w:tabs>
          <w:tab w:val="left" w:pos="900"/>
        </w:tabs>
        <w:spacing w:line="360" w:lineRule="auto"/>
        <w:jc w:val="both"/>
        <w:rPr>
          <w:rFonts w:ascii="Times New Roman" w:hAnsi="Times New Roman" w:cs="Times New Roman"/>
          <w:sz w:val="24"/>
          <w:szCs w:val="24"/>
        </w:rPr>
      </w:pPr>
      <w:r w:rsidRPr="00A253B0">
        <w:rPr>
          <w:rFonts w:ascii="Times New Roman" w:hAnsi="Times New Roman" w:cs="Times New Roman"/>
          <w:sz w:val="24"/>
          <w:szCs w:val="24"/>
        </w:rPr>
        <w:t>This is to certify that the above statement made by the candidate is correct to the best of our knowledge.</w:t>
      </w:r>
    </w:p>
    <w:p w14:paraId="74C07D5A" w14:textId="77777777" w:rsidR="00884E68" w:rsidRPr="0023329F" w:rsidRDefault="00884E68" w:rsidP="00BB6864">
      <w:pPr>
        <w:tabs>
          <w:tab w:val="left" w:pos="900"/>
        </w:tabs>
        <w:spacing w:line="360" w:lineRule="auto"/>
        <w:jc w:val="both"/>
        <w:rPr>
          <w:rFonts w:ascii="Times New Roman" w:hAnsi="Times New Roman" w:cs="Times New Roman"/>
          <w:sz w:val="24"/>
          <w:szCs w:val="24"/>
        </w:rPr>
      </w:pPr>
    </w:p>
    <w:p w14:paraId="1795D87D" w14:textId="64C45549" w:rsidR="000E6036" w:rsidRPr="00B64142" w:rsidRDefault="000E6036" w:rsidP="00BB6864">
      <w:pPr>
        <w:tabs>
          <w:tab w:val="left" w:pos="900"/>
        </w:tabs>
        <w:spacing w:line="360" w:lineRule="auto"/>
        <w:jc w:val="both"/>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64142">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884E68" w:rsidRPr="00B64142">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Signature</w:t>
      </w:r>
      <w:r w:rsidR="00884E68" w:rsidRPr="0023329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Pr="00B64142">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Signature</w:t>
      </w:r>
      <w:proofErr w:type="spellEnd"/>
    </w:p>
    <w:p w14:paraId="6A9EF160" w14:textId="600C63AB" w:rsidR="000E6036" w:rsidRDefault="000E6036" w:rsidP="00BB6864">
      <w:pPr>
        <w:tabs>
          <w:tab w:val="left" w:pos="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0E6036">
        <w:rPr>
          <w:rFonts w:ascii="Times New Roman" w:hAnsi="Times New Roman" w:cs="Times New Roman"/>
          <w:b/>
          <w:sz w:val="24"/>
          <w:szCs w:val="24"/>
        </w:rPr>
        <w:t>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E6036">
        <w:rPr>
          <w:rFonts w:ascii="Times New Roman" w:hAnsi="Times New Roman" w:cs="Times New Roman"/>
          <w:b/>
          <w:sz w:val="24"/>
          <w:szCs w:val="24"/>
        </w:rPr>
        <w:t>Head</w:t>
      </w:r>
      <w:r w:rsidR="00183BDE">
        <w:rPr>
          <w:rFonts w:ascii="Times New Roman" w:hAnsi="Times New Roman" w:cs="Times New Roman"/>
          <w:b/>
          <w:sz w:val="24"/>
          <w:szCs w:val="24"/>
        </w:rPr>
        <w:t xml:space="preserve"> </w:t>
      </w:r>
      <w:r w:rsidRPr="000E6036">
        <w:rPr>
          <w:rFonts w:ascii="Times New Roman" w:hAnsi="Times New Roman" w:cs="Times New Roman"/>
          <w:b/>
          <w:sz w:val="24"/>
          <w:szCs w:val="24"/>
        </w:rPr>
        <w:t>of the Department</w:t>
      </w:r>
    </w:p>
    <w:p w14:paraId="1BB63599" w14:textId="77777777" w:rsidR="0027507E" w:rsidRPr="000E6036" w:rsidRDefault="0027507E" w:rsidP="00BB6864">
      <w:pPr>
        <w:tabs>
          <w:tab w:val="left" w:pos="0"/>
        </w:tabs>
        <w:spacing w:line="360" w:lineRule="auto"/>
        <w:jc w:val="both"/>
        <w:rPr>
          <w:rFonts w:ascii="Times New Roman" w:hAnsi="Times New Roman" w:cs="Times New Roman"/>
          <w:b/>
          <w:sz w:val="24"/>
          <w:szCs w:val="24"/>
        </w:rPr>
      </w:pPr>
    </w:p>
    <w:p w14:paraId="6E9ED207" w14:textId="77777777" w:rsidR="000E6036" w:rsidRDefault="000E6036" w:rsidP="00BB6864">
      <w:pPr>
        <w:tabs>
          <w:tab w:val="left" w:pos="900"/>
        </w:tabs>
        <w:spacing w:line="360" w:lineRule="auto"/>
        <w:jc w:val="both"/>
        <w:rPr>
          <w:rFonts w:ascii="Times New Roman" w:hAnsi="Times New Roman" w:cs="Times New Roman"/>
          <w:sz w:val="24"/>
          <w:szCs w:val="24"/>
        </w:rPr>
      </w:pPr>
    </w:p>
    <w:p w14:paraId="01EC93A2" w14:textId="70C11B48" w:rsidR="000E6036" w:rsidRPr="002C3370" w:rsidRDefault="002C3370" w:rsidP="00BB6864">
      <w:pPr>
        <w:spacing w:line="360" w:lineRule="auto"/>
        <w:jc w:val="center"/>
        <w:rPr>
          <w:rFonts w:ascii="Times New Roman" w:hAnsi="Times New Roman" w:cs="Times New Roman"/>
          <w:b/>
          <w:bCs/>
          <w:sz w:val="28"/>
          <w:szCs w:val="28"/>
        </w:rPr>
      </w:pPr>
      <w:r w:rsidRPr="002C3370">
        <w:rPr>
          <w:rFonts w:ascii="Times New Roman" w:hAnsi="Times New Roman" w:cs="Times New Roman"/>
          <w:b/>
          <w:bCs/>
          <w:sz w:val="28"/>
          <w:szCs w:val="28"/>
        </w:rPr>
        <w:t>External Viva</w:t>
      </w:r>
    </w:p>
    <w:p w14:paraId="6BE86FC9" w14:textId="77777777" w:rsidR="000E6036" w:rsidRPr="000E6036" w:rsidRDefault="000E6036" w:rsidP="00BB6864">
      <w:pPr>
        <w:spacing w:line="360" w:lineRule="auto"/>
        <w:jc w:val="center"/>
        <w:rPr>
          <w:rFonts w:ascii="Times New Roman" w:hAnsi="Times New Roman" w:cs="Times New Roman"/>
          <w:b/>
          <w:sz w:val="24"/>
          <w:szCs w:val="24"/>
          <w:u w:val="single"/>
        </w:rPr>
      </w:pPr>
    </w:p>
    <w:p w14:paraId="4F156C3B" w14:textId="0CA2F5AF" w:rsidR="000E6036" w:rsidRPr="000E6036" w:rsidRDefault="000E6036" w:rsidP="00BB686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Name of the </w:t>
      </w:r>
      <w:r w:rsidR="002C3370">
        <w:rPr>
          <w:rFonts w:ascii="Times New Roman" w:hAnsi="Times New Roman" w:cs="Times New Roman"/>
          <w:b/>
          <w:sz w:val="24"/>
          <w:szCs w:val="24"/>
        </w:rPr>
        <w:t>Examiners</w:t>
      </w:r>
      <w:r w:rsidRPr="000E6036">
        <w:rPr>
          <w:rFonts w:ascii="Times New Roman" w:hAnsi="Times New Roman" w:cs="Times New Roman"/>
          <w:b/>
          <w:sz w:val="24"/>
          <w:szCs w:val="24"/>
        </w:rPr>
        <w:t>:</w:t>
      </w:r>
      <w:r w:rsidRPr="000E6036">
        <w:rPr>
          <w:rFonts w:ascii="Times New Roman" w:hAnsi="Times New Roman" w:cs="Times New Roman"/>
          <w:b/>
          <w:sz w:val="24"/>
          <w:szCs w:val="24"/>
        </w:rPr>
        <w:tab/>
      </w:r>
      <w:r w:rsidRPr="000E6036">
        <w:rPr>
          <w:rFonts w:ascii="Times New Roman" w:hAnsi="Times New Roman" w:cs="Times New Roman"/>
          <w:b/>
          <w:sz w:val="24"/>
          <w:szCs w:val="24"/>
        </w:rPr>
        <w:tab/>
      </w:r>
      <w:r w:rsidRPr="000E6036">
        <w:rPr>
          <w:rFonts w:ascii="Times New Roman" w:hAnsi="Times New Roman" w:cs="Times New Roman"/>
          <w:b/>
          <w:sz w:val="24"/>
          <w:szCs w:val="24"/>
        </w:rPr>
        <w:tab/>
      </w:r>
      <w:r w:rsidR="002C3370">
        <w:rPr>
          <w:rFonts w:ascii="Times New Roman" w:hAnsi="Times New Roman" w:cs="Times New Roman"/>
          <w:b/>
          <w:sz w:val="24"/>
          <w:szCs w:val="24"/>
        </w:rPr>
        <w:tab/>
      </w:r>
      <w:r w:rsidRPr="000E6036">
        <w:rPr>
          <w:rFonts w:ascii="Times New Roman" w:hAnsi="Times New Roman" w:cs="Times New Roman"/>
          <w:b/>
          <w:sz w:val="24"/>
          <w:szCs w:val="24"/>
        </w:rPr>
        <w:tab/>
      </w:r>
      <w:r w:rsidRPr="000E6036">
        <w:rPr>
          <w:rFonts w:ascii="Times New Roman" w:hAnsi="Times New Roman" w:cs="Times New Roman"/>
          <w:b/>
          <w:sz w:val="24"/>
          <w:szCs w:val="24"/>
        </w:rPr>
        <w:tab/>
        <w:t xml:space="preserve"> Signature with Date</w:t>
      </w:r>
    </w:p>
    <w:p w14:paraId="03E5E7BB" w14:textId="77777777" w:rsidR="000E6036" w:rsidRPr="000E6036" w:rsidRDefault="000E6036" w:rsidP="00BB6864">
      <w:pPr>
        <w:spacing w:line="360" w:lineRule="auto"/>
        <w:jc w:val="both"/>
        <w:rPr>
          <w:rFonts w:ascii="Times New Roman" w:hAnsi="Times New Roman" w:cs="Times New Roman"/>
          <w:sz w:val="24"/>
          <w:szCs w:val="24"/>
        </w:rPr>
      </w:pPr>
      <w:r w:rsidRPr="000E6036">
        <w:rPr>
          <w:rFonts w:ascii="Times New Roman" w:hAnsi="Times New Roman" w:cs="Times New Roman"/>
          <w:sz w:val="24"/>
          <w:szCs w:val="24"/>
        </w:rPr>
        <w:t>1.</w:t>
      </w:r>
    </w:p>
    <w:p w14:paraId="25F7B1AC" w14:textId="3832E7C1" w:rsidR="006A01B8" w:rsidRDefault="000E6036" w:rsidP="00BB6864">
      <w:pPr>
        <w:spacing w:line="360" w:lineRule="auto"/>
        <w:jc w:val="both"/>
        <w:rPr>
          <w:rFonts w:ascii="Times New Roman" w:hAnsi="Times New Roman" w:cs="Times New Roman"/>
          <w:sz w:val="24"/>
          <w:szCs w:val="24"/>
        </w:rPr>
      </w:pPr>
      <w:r w:rsidRPr="000E6036">
        <w:rPr>
          <w:rFonts w:ascii="Times New Roman" w:hAnsi="Times New Roman" w:cs="Times New Roman"/>
          <w:sz w:val="24"/>
          <w:szCs w:val="24"/>
        </w:rPr>
        <w:t>2.</w:t>
      </w:r>
    </w:p>
    <w:p w14:paraId="5D0FEF2C" w14:textId="77777777" w:rsidR="00B34D62" w:rsidRDefault="00B34D62" w:rsidP="00BB6864">
      <w:pPr>
        <w:spacing w:line="360" w:lineRule="auto"/>
        <w:jc w:val="both"/>
        <w:rPr>
          <w:rFonts w:ascii="Times New Roman" w:hAnsi="Times New Roman" w:cs="Times New Roman"/>
          <w:sz w:val="24"/>
          <w:szCs w:val="24"/>
        </w:rPr>
      </w:pPr>
    </w:p>
    <w:p w14:paraId="7BDDEE77" w14:textId="77777777" w:rsidR="00B34D62" w:rsidRPr="000E6036" w:rsidRDefault="00B34D62" w:rsidP="00BB6864">
      <w:pPr>
        <w:spacing w:line="360" w:lineRule="auto"/>
        <w:jc w:val="both"/>
        <w:rPr>
          <w:rFonts w:ascii="Times New Roman" w:hAnsi="Times New Roman" w:cs="Times New Roman"/>
          <w:sz w:val="24"/>
          <w:szCs w:val="24"/>
        </w:rPr>
      </w:pPr>
    </w:p>
    <w:p w14:paraId="5F483B32" w14:textId="77777777" w:rsidR="00A253B0" w:rsidRDefault="00A253B0" w:rsidP="00BB6864">
      <w:pPr>
        <w:pBdr>
          <w:bottom w:val="single" w:sz="12" w:space="1" w:color="auto"/>
        </w:pBdr>
        <w:spacing w:line="360" w:lineRule="auto"/>
        <w:jc w:val="center"/>
        <w:rPr>
          <w:rFonts w:ascii="Times New Roman" w:hAnsi="Times New Roman" w:cs="Times New Roman"/>
          <w:b/>
          <w:sz w:val="36"/>
          <w:szCs w:val="36"/>
        </w:rPr>
        <w:sectPr w:rsidR="00A253B0" w:rsidSect="00BB6864">
          <w:footerReference w:type="default" r:id="rId15"/>
          <w:pgSz w:w="11906" w:h="16838" w:code="9"/>
          <w:pgMar w:top="1080" w:right="1440" w:bottom="1080" w:left="1800" w:header="720" w:footer="720" w:gutter="0"/>
          <w:pgNumType w:fmt="lowerRoman"/>
          <w:cols w:space="720"/>
          <w:docGrid w:linePitch="360"/>
        </w:sectPr>
      </w:pPr>
    </w:p>
    <w:p w14:paraId="4B59BF99" w14:textId="7C1712FF" w:rsidR="002B5B06" w:rsidRDefault="00EE6D60" w:rsidP="00BB6864">
      <w:pPr>
        <w:spacing w:line="360" w:lineRule="auto"/>
        <w:jc w:val="center"/>
        <w:rPr>
          <w:rFonts w:ascii="Times New Roman" w:hAnsi="Times New Roman" w:cs="Times New Roman"/>
          <w:b/>
          <w:sz w:val="36"/>
          <w:szCs w:val="36"/>
        </w:rPr>
      </w:pPr>
      <w:r w:rsidRPr="00EE6D60">
        <w:rPr>
          <w:rFonts w:ascii="Times New Roman" w:hAnsi="Times New Roman" w:cs="Times New Roman"/>
          <w:b/>
          <w:sz w:val="36"/>
          <w:szCs w:val="36"/>
        </w:rPr>
        <w:lastRenderedPageBreak/>
        <w:drawing>
          <wp:inline distT="0" distB="0" distL="0" distR="0" wp14:anchorId="1C40BAC6" wp14:editId="5AE27A7C">
            <wp:extent cx="5502910" cy="3886835"/>
            <wp:effectExtent l="0" t="0" r="2540" b="0"/>
            <wp:docPr id="51957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78632" name=""/>
                    <pic:cNvPicPr/>
                  </pic:nvPicPr>
                  <pic:blipFill>
                    <a:blip r:embed="rId16"/>
                    <a:stretch>
                      <a:fillRect/>
                    </a:stretch>
                  </pic:blipFill>
                  <pic:spPr>
                    <a:xfrm>
                      <a:off x="0" y="0"/>
                      <a:ext cx="5502910" cy="3886835"/>
                    </a:xfrm>
                    <a:prstGeom prst="rect">
                      <a:avLst/>
                    </a:prstGeom>
                  </pic:spPr>
                </pic:pic>
              </a:graphicData>
            </a:graphic>
          </wp:inline>
        </w:drawing>
      </w:r>
    </w:p>
    <w:p w14:paraId="37CE5F3F" w14:textId="2C6449E4" w:rsidR="00EE6D60" w:rsidRDefault="00EE6D60" w:rsidP="00BB6864">
      <w:pPr>
        <w:spacing w:line="360" w:lineRule="auto"/>
        <w:jc w:val="center"/>
        <w:rPr>
          <w:rFonts w:ascii="Times New Roman" w:hAnsi="Times New Roman" w:cs="Times New Roman"/>
          <w:b/>
          <w:sz w:val="36"/>
          <w:szCs w:val="36"/>
        </w:rPr>
      </w:pPr>
      <w:r w:rsidRPr="00EE6D60">
        <w:rPr>
          <w:rFonts w:ascii="Times New Roman" w:hAnsi="Times New Roman" w:cs="Times New Roman"/>
          <w:b/>
          <w:sz w:val="36"/>
          <w:szCs w:val="36"/>
        </w:rPr>
        <w:drawing>
          <wp:inline distT="0" distB="0" distL="0" distR="0" wp14:anchorId="1E7375E3" wp14:editId="3B30FD03">
            <wp:extent cx="5502910" cy="3871595"/>
            <wp:effectExtent l="0" t="0" r="2540" b="0"/>
            <wp:docPr id="1065272440" name="Picture 1" descr="A close-up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2440" name="Picture 1" descr="A close-up of a certificate&#10;&#10;AI-generated content may be incorrect."/>
                    <pic:cNvPicPr/>
                  </pic:nvPicPr>
                  <pic:blipFill>
                    <a:blip r:embed="rId17"/>
                    <a:stretch>
                      <a:fillRect/>
                    </a:stretch>
                  </pic:blipFill>
                  <pic:spPr>
                    <a:xfrm>
                      <a:off x="0" y="0"/>
                      <a:ext cx="5502910" cy="3871595"/>
                    </a:xfrm>
                    <a:prstGeom prst="rect">
                      <a:avLst/>
                    </a:prstGeom>
                  </pic:spPr>
                </pic:pic>
              </a:graphicData>
            </a:graphic>
          </wp:inline>
        </w:drawing>
      </w:r>
    </w:p>
    <w:p w14:paraId="4D181BA9" w14:textId="78F45662" w:rsidR="002B5B06" w:rsidRDefault="002B5B06" w:rsidP="00BB6864">
      <w:pPr>
        <w:spacing w:line="360" w:lineRule="auto"/>
        <w:jc w:val="center"/>
        <w:rPr>
          <w:rFonts w:ascii="Times New Roman" w:hAnsi="Times New Roman" w:cs="Times New Roman"/>
          <w:b/>
          <w:sz w:val="36"/>
          <w:szCs w:val="36"/>
        </w:rPr>
      </w:pPr>
    </w:p>
    <w:p w14:paraId="30E9FC62" w14:textId="77777777" w:rsidR="002B5B06" w:rsidRDefault="002B5B06" w:rsidP="00BB6864">
      <w:pPr>
        <w:spacing w:line="360" w:lineRule="auto"/>
        <w:jc w:val="center"/>
        <w:rPr>
          <w:rFonts w:ascii="Times New Roman" w:hAnsi="Times New Roman" w:cs="Times New Roman"/>
          <w:b/>
          <w:sz w:val="36"/>
          <w:szCs w:val="36"/>
        </w:rPr>
      </w:pPr>
    </w:p>
    <w:p w14:paraId="69B5EA32" w14:textId="6167412B" w:rsidR="00BB6864" w:rsidRDefault="00BB6864">
      <w:pPr>
        <w:rPr>
          <w:rFonts w:ascii="Times New Roman" w:hAnsi="Times New Roman" w:cs="Times New Roman"/>
          <w:b/>
          <w:sz w:val="36"/>
          <w:szCs w:val="36"/>
        </w:rPr>
      </w:pPr>
    </w:p>
    <w:p w14:paraId="53DBF9EE" w14:textId="7779C13E" w:rsidR="002A7305" w:rsidRDefault="002A7305" w:rsidP="00BB6864">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4A1682A5" w14:textId="5D959478" w:rsidR="004C19E0" w:rsidRPr="004C19E0" w:rsidRDefault="004C19E0" w:rsidP="00BB6864">
      <w:pPr>
        <w:spacing w:line="360" w:lineRule="auto"/>
        <w:jc w:val="both"/>
        <w:rPr>
          <w:rFonts w:ascii="Times New Roman" w:hAnsi="Times New Roman" w:cs="Times New Roman"/>
          <w:bCs/>
          <w:sz w:val="24"/>
          <w:szCs w:val="24"/>
        </w:rPr>
      </w:pPr>
      <w:r w:rsidRPr="004C19E0">
        <w:rPr>
          <w:rFonts w:ascii="Times New Roman" w:hAnsi="Times New Roman" w:cs="Times New Roman"/>
          <w:bCs/>
          <w:sz w:val="24"/>
          <w:szCs w:val="24"/>
        </w:rPr>
        <w:t xml:space="preserve">The modern era of cyber security has transformed the protection of privileged accounts into a critical component of a company’s security framework. Attackers who attempt to compromise a network or destroy infrastructure often take aim at high value targets that are associated with special accounts which provide more extensive privileges and access to critical systems. </w:t>
      </w:r>
      <w:r w:rsidR="002D40EF">
        <w:rPr>
          <w:rFonts w:ascii="Times New Roman" w:hAnsi="Times New Roman" w:cs="Times New Roman"/>
          <w:bCs/>
          <w:sz w:val="24"/>
          <w:szCs w:val="24"/>
        </w:rPr>
        <w:t>CyberArk</w:t>
      </w:r>
      <w:r w:rsidRPr="004C19E0">
        <w:rPr>
          <w:rFonts w:ascii="Times New Roman" w:hAnsi="Times New Roman" w:cs="Times New Roman"/>
          <w:bCs/>
          <w:sz w:val="24"/>
          <w:szCs w:val="24"/>
        </w:rPr>
        <w:t xml:space="preserve"> has earned worldwide recognition as a market leader in privileged access management (PAM). It provides a complete platform for safeguarding, controlling, and managing privileged access within </w:t>
      </w:r>
      <w:r w:rsidR="002D40EF" w:rsidRPr="004C19E0">
        <w:rPr>
          <w:rFonts w:ascii="Times New Roman" w:hAnsi="Times New Roman" w:cs="Times New Roman"/>
          <w:bCs/>
          <w:sz w:val="24"/>
          <w:szCs w:val="24"/>
        </w:rPr>
        <w:t>on-premises</w:t>
      </w:r>
      <w:r w:rsidRPr="004C19E0">
        <w:rPr>
          <w:rFonts w:ascii="Times New Roman" w:hAnsi="Times New Roman" w:cs="Times New Roman"/>
          <w:bCs/>
          <w:sz w:val="24"/>
          <w:szCs w:val="24"/>
        </w:rPr>
        <w:t>, cloud, and hybrid environments.</w:t>
      </w:r>
    </w:p>
    <w:p w14:paraId="5C9ECA1C" w14:textId="77777777" w:rsidR="004C19E0" w:rsidRPr="004C19E0" w:rsidRDefault="004C19E0" w:rsidP="00BB6864">
      <w:pPr>
        <w:spacing w:line="360" w:lineRule="auto"/>
        <w:jc w:val="both"/>
        <w:rPr>
          <w:rFonts w:ascii="Times New Roman" w:hAnsi="Times New Roman" w:cs="Times New Roman"/>
          <w:bCs/>
          <w:sz w:val="24"/>
          <w:szCs w:val="24"/>
        </w:rPr>
      </w:pPr>
    </w:p>
    <w:p w14:paraId="212E8244" w14:textId="7073F348" w:rsidR="004C19E0" w:rsidRDefault="004C19E0" w:rsidP="00BB6864">
      <w:pPr>
        <w:spacing w:line="360" w:lineRule="auto"/>
        <w:jc w:val="both"/>
        <w:rPr>
          <w:rFonts w:ascii="Times New Roman" w:hAnsi="Times New Roman" w:cs="Times New Roman"/>
          <w:bCs/>
          <w:sz w:val="24"/>
          <w:szCs w:val="24"/>
        </w:rPr>
      </w:pPr>
      <w:r w:rsidRPr="004C19E0">
        <w:rPr>
          <w:rFonts w:ascii="Times New Roman" w:hAnsi="Times New Roman" w:cs="Times New Roman"/>
          <w:bCs/>
          <w:sz w:val="24"/>
          <w:szCs w:val="24"/>
        </w:rPr>
        <w:t xml:space="preserve">This project focuses on the design and operations of </w:t>
      </w:r>
      <w:r w:rsidR="002D40EF">
        <w:rPr>
          <w:rFonts w:ascii="Times New Roman" w:hAnsi="Times New Roman" w:cs="Times New Roman"/>
          <w:bCs/>
          <w:sz w:val="24"/>
          <w:szCs w:val="24"/>
        </w:rPr>
        <w:t>CyberArk</w:t>
      </w:r>
      <w:r w:rsidRPr="004C19E0">
        <w:rPr>
          <w:rFonts w:ascii="Times New Roman" w:hAnsi="Times New Roman" w:cs="Times New Roman"/>
          <w:bCs/>
          <w:sz w:val="24"/>
          <w:szCs w:val="24"/>
        </w:rPr>
        <w:t xml:space="preserve"> with special attention to its core components Digital Safe, Password Vault Web Access (PVWA), Central Policy Manager (CPM), and Privileged Session Manager (PSM). SAFE is a secure repository for registration information, whereas PVWA is a web-based management console that offers controlled access through an ergonomic interface. CPM ensures compliance through the optimization of password rotation and the implementation of guidelines. PSM enables corporates to conduct privileged meetings without exposing the registration details of the end-users to obtain nominal control over the registration information. </w:t>
      </w:r>
    </w:p>
    <w:p w14:paraId="01C5C752" w14:textId="77777777" w:rsidR="004C19E0" w:rsidRDefault="004C19E0" w:rsidP="00BB6864">
      <w:pPr>
        <w:spacing w:line="360" w:lineRule="auto"/>
        <w:jc w:val="both"/>
        <w:rPr>
          <w:rFonts w:ascii="Times New Roman" w:hAnsi="Times New Roman" w:cs="Times New Roman"/>
          <w:bCs/>
          <w:sz w:val="24"/>
          <w:szCs w:val="24"/>
        </w:rPr>
      </w:pPr>
    </w:p>
    <w:p w14:paraId="1A5D228F" w14:textId="29CA8F2C" w:rsidR="00220086" w:rsidRDefault="004C19E0" w:rsidP="00BB6864">
      <w:pPr>
        <w:spacing w:line="360" w:lineRule="auto"/>
        <w:jc w:val="both"/>
        <w:rPr>
          <w:rFonts w:ascii="Times New Roman" w:hAnsi="Times New Roman" w:cs="Times New Roman"/>
          <w:bCs/>
          <w:sz w:val="24"/>
          <w:szCs w:val="24"/>
        </w:rPr>
      </w:pPr>
      <w:r w:rsidRPr="004C19E0">
        <w:rPr>
          <w:rFonts w:ascii="Times New Roman" w:hAnsi="Times New Roman" w:cs="Times New Roman"/>
          <w:bCs/>
          <w:sz w:val="24"/>
          <w:szCs w:val="24"/>
        </w:rPr>
        <w:t xml:space="preserve">This enhancement in the exercise of responsibility diminishes abuse potential. With the level of cyberattacks we have witnessed so far, having a comprehensive PAM solution, like </w:t>
      </w:r>
      <w:r w:rsidR="002D40EF">
        <w:rPr>
          <w:rFonts w:ascii="Times New Roman" w:hAnsi="Times New Roman" w:cs="Times New Roman"/>
          <w:bCs/>
          <w:sz w:val="24"/>
          <w:szCs w:val="24"/>
        </w:rPr>
        <w:t>CyberArk</w:t>
      </w:r>
      <w:r w:rsidRPr="004C19E0">
        <w:rPr>
          <w:rFonts w:ascii="Times New Roman" w:hAnsi="Times New Roman" w:cs="Times New Roman"/>
          <w:bCs/>
          <w:sz w:val="24"/>
          <w:szCs w:val="24"/>
        </w:rPr>
        <w:t>, is not just good</w:t>
      </w:r>
      <w:r>
        <w:rPr>
          <w:rFonts w:ascii="Times New Roman" w:hAnsi="Times New Roman" w:cs="Times New Roman"/>
          <w:bCs/>
          <w:sz w:val="24"/>
          <w:szCs w:val="24"/>
        </w:rPr>
        <w:t xml:space="preserve"> to have, but rather essential.</w:t>
      </w:r>
    </w:p>
    <w:p w14:paraId="730F7C6C" w14:textId="77777777" w:rsidR="00220086" w:rsidRPr="00220086" w:rsidRDefault="00220086" w:rsidP="00BB6864">
      <w:pPr>
        <w:spacing w:line="360" w:lineRule="auto"/>
        <w:jc w:val="both"/>
        <w:rPr>
          <w:rFonts w:ascii="Times New Roman" w:hAnsi="Times New Roman" w:cs="Times New Roman"/>
          <w:b/>
          <w:bCs/>
          <w:sz w:val="24"/>
          <w:szCs w:val="24"/>
        </w:rPr>
      </w:pPr>
    </w:p>
    <w:p w14:paraId="34254015" w14:textId="6968BB3F" w:rsidR="00220086" w:rsidRDefault="00220086" w:rsidP="00BB6864">
      <w:pPr>
        <w:spacing w:line="360" w:lineRule="auto"/>
        <w:jc w:val="both"/>
        <w:rPr>
          <w:rFonts w:ascii="Times New Roman" w:hAnsi="Times New Roman" w:cs="Times New Roman"/>
          <w:b/>
          <w:bCs/>
          <w:sz w:val="24"/>
          <w:szCs w:val="24"/>
        </w:rPr>
      </w:pPr>
      <w:r w:rsidRPr="00220086">
        <w:rPr>
          <w:rFonts w:ascii="Times New Roman" w:hAnsi="Times New Roman" w:cs="Times New Roman"/>
          <w:b/>
          <w:bCs/>
          <w:sz w:val="24"/>
          <w:szCs w:val="24"/>
        </w:rPr>
        <w:t>Keywords:</w:t>
      </w:r>
    </w:p>
    <w:p w14:paraId="71E45E37" w14:textId="1863AC0A" w:rsidR="00220086" w:rsidRDefault="002D40EF" w:rsidP="00BB6864">
      <w:pPr>
        <w:pStyle w:val="ListParagraph"/>
        <w:numPr>
          <w:ilvl w:val="0"/>
          <w:numId w:val="5"/>
        </w:numPr>
        <w:spacing w:line="360" w:lineRule="auto"/>
      </w:pPr>
      <w:r>
        <w:t>CyberArk</w:t>
      </w:r>
    </w:p>
    <w:p w14:paraId="27721B1A" w14:textId="12BDB820" w:rsidR="00220086" w:rsidRDefault="00220086" w:rsidP="00BB6864">
      <w:pPr>
        <w:pStyle w:val="ListParagraph"/>
        <w:numPr>
          <w:ilvl w:val="0"/>
          <w:numId w:val="5"/>
        </w:numPr>
        <w:spacing w:line="360" w:lineRule="auto"/>
      </w:pPr>
      <w:r>
        <w:t>Privileged Access Management</w:t>
      </w:r>
    </w:p>
    <w:p w14:paraId="3E7467C5" w14:textId="10ECF21E" w:rsidR="00220086" w:rsidRDefault="00220086" w:rsidP="00BB6864">
      <w:pPr>
        <w:pStyle w:val="ListParagraph"/>
        <w:numPr>
          <w:ilvl w:val="0"/>
          <w:numId w:val="5"/>
        </w:numPr>
        <w:spacing w:line="360" w:lineRule="auto"/>
      </w:pPr>
      <w:r>
        <w:t>Identity Security</w:t>
      </w:r>
    </w:p>
    <w:p w14:paraId="39691F92" w14:textId="7FF10574" w:rsidR="00220086" w:rsidRDefault="00220086" w:rsidP="00BB6864">
      <w:pPr>
        <w:pStyle w:val="ListParagraph"/>
        <w:numPr>
          <w:ilvl w:val="0"/>
          <w:numId w:val="5"/>
        </w:numPr>
        <w:spacing w:line="360" w:lineRule="auto"/>
      </w:pPr>
      <w:r>
        <w:t>Credential Vault</w:t>
      </w:r>
    </w:p>
    <w:p w14:paraId="5C6B31FE" w14:textId="538F4087" w:rsidR="00220086" w:rsidRPr="00220086" w:rsidRDefault="00220086" w:rsidP="00BB6864">
      <w:pPr>
        <w:pStyle w:val="ListParagraph"/>
        <w:numPr>
          <w:ilvl w:val="0"/>
          <w:numId w:val="5"/>
        </w:numPr>
        <w:spacing w:line="360" w:lineRule="auto"/>
      </w:pPr>
      <w:r>
        <w:t>Session Monitoring</w:t>
      </w:r>
    </w:p>
    <w:p w14:paraId="343C0EB1" w14:textId="315A76E6" w:rsidR="00BB6864" w:rsidRDefault="00BB6864">
      <w:pPr>
        <w:rPr>
          <w:rFonts w:ascii="Times New Roman" w:hAnsi="Times New Roman" w:cs="Times New Roman"/>
          <w:bCs/>
          <w:sz w:val="24"/>
          <w:szCs w:val="24"/>
        </w:rPr>
      </w:pPr>
      <w:r>
        <w:rPr>
          <w:rFonts w:ascii="Times New Roman" w:hAnsi="Times New Roman" w:cs="Times New Roman"/>
          <w:bCs/>
          <w:sz w:val="24"/>
          <w:szCs w:val="24"/>
        </w:rPr>
        <w:br w:type="page"/>
      </w:r>
    </w:p>
    <w:p w14:paraId="2631251A" w14:textId="67CEF247" w:rsidR="002C3370" w:rsidRPr="002C3370" w:rsidRDefault="000C21FB" w:rsidP="00BB6864">
      <w:pPr>
        <w:pBdr>
          <w:bottom w:val="single" w:sz="12" w:space="1" w:color="auto"/>
        </w:pBdr>
        <w:spacing w:line="360" w:lineRule="auto"/>
        <w:jc w:val="center"/>
        <w:rPr>
          <w:rFonts w:ascii="Times New Roman" w:hAnsi="Times New Roman" w:cs="Times New Roman"/>
          <w:b/>
          <w:sz w:val="36"/>
          <w:szCs w:val="36"/>
        </w:rPr>
      </w:pPr>
      <w:r w:rsidRPr="002C3370">
        <w:rPr>
          <w:rFonts w:ascii="Times New Roman" w:hAnsi="Times New Roman" w:cs="Times New Roman"/>
          <w:b/>
          <w:sz w:val="36"/>
          <w:szCs w:val="36"/>
        </w:rPr>
        <w:lastRenderedPageBreak/>
        <w:t>Acknowledgement</w:t>
      </w:r>
    </w:p>
    <w:p w14:paraId="76D147CC" w14:textId="42660286" w:rsidR="00F67D86" w:rsidRDefault="00F67D86" w:rsidP="00BB6864">
      <w:pPr>
        <w:pBdr>
          <w:bottom w:val="single" w:sz="12" w:space="1" w:color="auto"/>
        </w:pBdr>
        <w:spacing w:before="120" w:after="120" w:line="360" w:lineRule="auto"/>
        <w:jc w:val="both"/>
        <w:rPr>
          <w:rFonts w:ascii="Times New Roman" w:hAnsi="Times New Roman" w:cs="Times New Roman"/>
          <w:bCs/>
          <w:sz w:val="24"/>
          <w:szCs w:val="24"/>
        </w:rPr>
      </w:pPr>
      <w:r w:rsidRPr="00F67D86">
        <w:rPr>
          <w:rFonts w:ascii="Times New Roman" w:hAnsi="Times New Roman" w:cs="Times New Roman"/>
          <w:bCs/>
          <w:sz w:val="24"/>
          <w:szCs w:val="24"/>
        </w:rPr>
        <w:t xml:space="preserve">Any achievement, </w:t>
      </w:r>
      <w:r w:rsidR="002D40EF" w:rsidRPr="00F67D86">
        <w:rPr>
          <w:rFonts w:ascii="Times New Roman" w:hAnsi="Times New Roman" w:cs="Times New Roman"/>
          <w:bCs/>
          <w:sz w:val="24"/>
          <w:szCs w:val="24"/>
        </w:rPr>
        <w:t>being</w:t>
      </w:r>
      <w:r w:rsidRPr="00F67D86">
        <w:rPr>
          <w:rFonts w:ascii="Times New Roman" w:hAnsi="Times New Roman" w:cs="Times New Roman"/>
          <w:bCs/>
          <w:sz w:val="24"/>
          <w:szCs w:val="24"/>
        </w:rPr>
        <w:t xml:space="preserve"> scholastic or </w:t>
      </w:r>
      <w:proofErr w:type="gramStart"/>
      <w:r w:rsidRPr="00F67D86">
        <w:rPr>
          <w:rFonts w:ascii="Times New Roman" w:hAnsi="Times New Roman" w:cs="Times New Roman"/>
          <w:bCs/>
          <w:sz w:val="24"/>
          <w:szCs w:val="24"/>
        </w:rPr>
        <w:t>otherwise</w:t>
      </w:r>
      <w:proofErr w:type="gramEnd"/>
      <w:r w:rsidRPr="00F67D86">
        <w:rPr>
          <w:rFonts w:ascii="Times New Roman" w:hAnsi="Times New Roman" w:cs="Times New Roman"/>
          <w:bCs/>
          <w:sz w:val="24"/>
          <w:szCs w:val="24"/>
        </w:rPr>
        <w:t xml:space="preserve"> does not depend solely on the individual</w:t>
      </w:r>
      <w:r>
        <w:rPr>
          <w:rFonts w:ascii="Times New Roman" w:hAnsi="Times New Roman" w:cs="Times New Roman"/>
          <w:bCs/>
          <w:sz w:val="24"/>
          <w:szCs w:val="24"/>
        </w:rPr>
        <w:t xml:space="preserve"> </w:t>
      </w:r>
      <w:r w:rsidRPr="00F67D86">
        <w:rPr>
          <w:rFonts w:ascii="Times New Roman" w:hAnsi="Times New Roman" w:cs="Times New Roman"/>
          <w:bCs/>
          <w:sz w:val="24"/>
          <w:szCs w:val="24"/>
        </w:rPr>
        <w:t xml:space="preserve">effort but on the guidance, encouragement and co-operation of intellectuals, </w:t>
      </w:r>
      <w:r w:rsidR="002D40EF" w:rsidRPr="00F67D86">
        <w:rPr>
          <w:rFonts w:ascii="Times New Roman" w:hAnsi="Times New Roman" w:cs="Times New Roman"/>
          <w:bCs/>
          <w:sz w:val="24"/>
          <w:szCs w:val="24"/>
        </w:rPr>
        <w:t>elderly</w:t>
      </w:r>
      <w:r w:rsidRPr="00F67D86">
        <w:rPr>
          <w:rFonts w:ascii="Times New Roman" w:hAnsi="Times New Roman" w:cs="Times New Roman"/>
          <w:bCs/>
          <w:sz w:val="24"/>
          <w:szCs w:val="24"/>
        </w:rPr>
        <w:t xml:space="preserve"> and</w:t>
      </w:r>
      <w:r>
        <w:rPr>
          <w:rFonts w:ascii="Times New Roman" w:hAnsi="Times New Roman" w:cs="Times New Roman"/>
          <w:bCs/>
          <w:sz w:val="24"/>
          <w:szCs w:val="24"/>
        </w:rPr>
        <w:t xml:space="preserve"> </w:t>
      </w:r>
      <w:r w:rsidRPr="00F67D86">
        <w:rPr>
          <w:rFonts w:ascii="Times New Roman" w:hAnsi="Times New Roman" w:cs="Times New Roman"/>
          <w:bCs/>
          <w:sz w:val="24"/>
          <w:szCs w:val="24"/>
        </w:rPr>
        <w:t xml:space="preserve">friends. </w:t>
      </w:r>
      <w:r w:rsidR="002D40EF" w:rsidRPr="00F67D86">
        <w:rPr>
          <w:rFonts w:ascii="Times New Roman" w:hAnsi="Times New Roman" w:cs="Times New Roman"/>
          <w:bCs/>
          <w:sz w:val="24"/>
          <w:szCs w:val="24"/>
        </w:rPr>
        <w:t>A few</w:t>
      </w:r>
      <w:r w:rsidRPr="00F67D86">
        <w:rPr>
          <w:rFonts w:ascii="Times New Roman" w:hAnsi="Times New Roman" w:cs="Times New Roman"/>
          <w:bCs/>
          <w:sz w:val="24"/>
          <w:szCs w:val="24"/>
        </w:rPr>
        <w:t xml:space="preserve"> personalities in their own capacity have helped me in carrying out this</w:t>
      </w:r>
      <w:r>
        <w:rPr>
          <w:rFonts w:ascii="Times New Roman" w:hAnsi="Times New Roman" w:cs="Times New Roman"/>
          <w:bCs/>
          <w:sz w:val="24"/>
          <w:szCs w:val="24"/>
        </w:rPr>
        <w:t xml:space="preserve"> </w:t>
      </w:r>
      <w:r w:rsidRPr="00F67D86">
        <w:rPr>
          <w:rFonts w:ascii="Times New Roman" w:hAnsi="Times New Roman" w:cs="Times New Roman"/>
          <w:bCs/>
          <w:sz w:val="24"/>
          <w:szCs w:val="24"/>
        </w:rPr>
        <w:t>project work.</w:t>
      </w:r>
    </w:p>
    <w:p w14:paraId="1640778B" w14:textId="26468FEF" w:rsidR="002C3370" w:rsidRDefault="00F67D86" w:rsidP="00BB6864">
      <w:pPr>
        <w:pBdr>
          <w:bottom w:val="single" w:sz="12" w:space="1" w:color="auto"/>
        </w:pBdr>
        <w:spacing w:before="120" w:after="120" w:line="360" w:lineRule="auto"/>
        <w:ind w:firstLine="720"/>
        <w:jc w:val="both"/>
        <w:rPr>
          <w:rFonts w:ascii="Times New Roman" w:hAnsi="Times New Roman" w:cs="Times New Roman"/>
          <w:bCs/>
          <w:sz w:val="24"/>
          <w:szCs w:val="24"/>
        </w:rPr>
      </w:pPr>
      <w:r w:rsidRPr="00F67D86">
        <w:rPr>
          <w:rFonts w:ascii="Times New Roman" w:hAnsi="Times New Roman" w:cs="Times New Roman"/>
          <w:bCs/>
          <w:sz w:val="24"/>
          <w:szCs w:val="24"/>
        </w:rPr>
        <w:t xml:space="preserve">Our sincere thanks to </w:t>
      </w:r>
      <w:r>
        <w:rPr>
          <w:rFonts w:ascii="Times New Roman" w:hAnsi="Times New Roman" w:cs="Times New Roman"/>
          <w:bCs/>
          <w:sz w:val="24"/>
          <w:szCs w:val="24"/>
        </w:rPr>
        <w:t>project</w:t>
      </w:r>
      <w:r w:rsidRPr="00F67D86">
        <w:rPr>
          <w:rFonts w:ascii="Times New Roman" w:hAnsi="Times New Roman" w:cs="Times New Roman"/>
          <w:bCs/>
          <w:sz w:val="24"/>
          <w:szCs w:val="24"/>
        </w:rPr>
        <w:t xml:space="preserve"> guide</w:t>
      </w:r>
      <w:r w:rsidR="00EE6D60">
        <w:rPr>
          <w:rFonts w:ascii="Times New Roman" w:hAnsi="Times New Roman" w:cs="Times New Roman"/>
          <w:bCs/>
          <w:sz w:val="24"/>
          <w:szCs w:val="24"/>
        </w:rPr>
        <w:t xml:space="preserve"> </w:t>
      </w:r>
      <w:r w:rsidR="00EE6D60" w:rsidRPr="00EE6D60">
        <w:rPr>
          <w:rFonts w:ascii="Times New Roman" w:hAnsi="Times New Roman" w:cs="Times New Roman"/>
          <w:b/>
          <w:sz w:val="24"/>
          <w:szCs w:val="24"/>
        </w:rPr>
        <w:t>Mr. Akshay Rajput</w:t>
      </w:r>
      <w:r w:rsidR="00EE6D60">
        <w:rPr>
          <w:rFonts w:ascii="Times New Roman" w:hAnsi="Times New Roman" w:cs="Times New Roman"/>
          <w:b/>
          <w:sz w:val="24"/>
          <w:szCs w:val="24"/>
        </w:rPr>
        <w:t>, Associate Professor</w:t>
      </w:r>
      <w:r w:rsidR="00EE6D60">
        <w:rPr>
          <w:rFonts w:ascii="Times New Roman" w:hAnsi="Times New Roman" w:cs="Times New Roman"/>
          <w:bCs/>
          <w:sz w:val="24"/>
          <w:szCs w:val="24"/>
        </w:rPr>
        <w:t xml:space="preserve"> and trainer</w:t>
      </w:r>
      <w:r w:rsidR="0067084E">
        <w:rPr>
          <w:rFonts w:ascii="Times New Roman" w:hAnsi="Times New Roman" w:cs="Times New Roman"/>
          <w:bCs/>
          <w:sz w:val="24"/>
          <w:szCs w:val="24"/>
        </w:rPr>
        <w:t xml:space="preserve"> </w:t>
      </w:r>
      <w:r w:rsidR="0067084E" w:rsidRPr="00EE6D60">
        <w:rPr>
          <w:rFonts w:ascii="Times New Roman" w:hAnsi="Times New Roman" w:cs="Times New Roman"/>
          <w:b/>
          <w:sz w:val="24"/>
          <w:szCs w:val="24"/>
        </w:rPr>
        <w:t>Vinoth PalaniSwami, Associate Director – Projects Cybersecurity IDAM - Cognizant</w:t>
      </w:r>
      <w:r w:rsidRPr="00EE6D60">
        <w:rPr>
          <w:rFonts w:ascii="Times New Roman" w:hAnsi="Times New Roman" w:cs="Times New Roman"/>
          <w:b/>
          <w:sz w:val="24"/>
          <w:szCs w:val="24"/>
        </w:rPr>
        <w:t>,</w:t>
      </w:r>
      <w:r w:rsidRPr="00F67D86">
        <w:rPr>
          <w:rFonts w:ascii="Times New Roman" w:hAnsi="Times New Roman" w:cs="Times New Roman"/>
          <w:bCs/>
          <w:sz w:val="24"/>
          <w:szCs w:val="24"/>
        </w:rPr>
        <w:t xml:space="preserve"> for h</w:t>
      </w:r>
      <w:r>
        <w:rPr>
          <w:rFonts w:ascii="Times New Roman" w:hAnsi="Times New Roman" w:cs="Times New Roman"/>
          <w:bCs/>
          <w:sz w:val="24"/>
          <w:szCs w:val="24"/>
        </w:rPr>
        <w:t>is</w:t>
      </w:r>
      <w:r w:rsidRPr="00F67D86">
        <w:rPr>
          <w:rFonts w:ascii="Times New Roman" w:hAnsi="Times New Roman" w:cs="Times New Roman"/>
          <w:bCs/>
          <w:sz w:val="24"/>
          <w:szCs w:val="24"/>
        </w:rPr>
        <w:t xml:space="preserve"> valuable guidance and support throughout the course of project work</w:t>
      </w:r>
      <w:r>
        <w:rPr>
          <w:rFonts w:ascii="Times New Roman" w:hAnsi="Times New Roman" w:cs="Times New Roman"/>
          <w:bCs/>
          <w:sz w:val="24"/>
          <w:szCs w:val="24"/>
        </w:rPr>
        <w:t xml:space="preserve"> </w:t>
      </w:r>
      <w:r w:rsidRPr="00F67D86">
        <w:rPr>
          <w:rFonts w:ascii="Times New Roman" w:hAnsi="Times New Roman" w:cs="Times New Roman"/>
          <w:bCs/>
          <w:sz w:val="24"/>
          <w:szCs w:val="24"/>
        </w:rPr>
        <w:t>and for being a constant source of inspiration.</w:t>
      </w:r>
    </w:p>
    <w:p w14:paraId="09DC0A2C" w14:textId="60761D2A" w:rsidR="00F67D86" w:rsidRDefault="00F67D86" w:rsidP="00BB6864">
      <w:pPr>
        <w:pBdr>
          <w:bottom w:val="single" w:sz="12" w:space="1" w:color="auto"/>
        </w:pBdr>
        <w:spacing w:before="120" w:after="120" w:line="360" w:lineRule="auto"/>
        <w:ind w:firstLine="720"/>
        <w:jc w:val="both"/>
        <w:rPr>
          <w:rFonts w:ascii="Times New Roman" w:hAnsi="Times New Roman" w:cs="Times New Roman"/>
          <w:bCs/>
          <w:sz w:val="24"/>
          <w:szCs w:val="24"/>
        </w:rPr>
      </w:pPr>
      <w:r w:rsidRPr="00F67D86">
        <w:rPr>
          <w:rFonts w:ascii="Times New Roman" w:hAnsi="Times New Roman" w:cs="Times New Roman"/>
          <w:bCs/>
          <w:sz w:val="24"/>
          <w:szCs w:val="24"/>
        </w:rPr>
        <w:t xml:space="preserve">We extend our thanks to </w:t>
      </w:r>
      <w:r w:rsidR="005D2DA7">
        <w:rPr>
          <w:rFonts w:ascii="Times New Roman" w:hAnsi="Times New Roman" w:cs="Times New Roman"/>
          <w:b/>
          <w:sz w:val="24"/>
        </w:rPr>
        <w:t>Dr. Deepak Gaur</w:t>
      </w:r>
      <w:r w:rsidRPr="00F67D86">
        <w:rPr>
          <w:rFonts w:ascii="Times New Roman" w:hAnsi="Times New Roman" w:cs="Times New Roman"/>
          <w:bCs/>
          <w:sz w:val="24"/>
          <w:szCs w:val="24"/>
        </w:rPr>
        <w:t>, Project coordinator, Department of</w:t>
      </w:r>
      <w:r>
        <w:rPr>
          <w:rFonts w:ascii="Times New Roman" w:hAnsi="Times New Roman" w:cs="Times New Roman"/>
          <w:bCs/>
          <w:sz w:val="24"/>
          <w:szCs w:val="24"/>
        </w:rPr>
        <w:t xml:space="preserve"> </w:t>
      </w:r>
      <w:r w:rsidRPr="00F67D86">
        <w:rPr>
          <w:rFonts w:ascii="Times New Roman" w:hAnsi="Times New Roman" w:cs="Times New Roman"/>
          <w:bCs/>
          <w:sz w:val="24"/>
          <w:szCs w:val="24"/>
        </w:rPr>
        <w:t xml:space="preserve">Computer Science and Engineering, </w:t>
      </w:r>
      <w:r>
        <w:rPr>
          <w:rFonts w:ascii="Times New Roman" w:hAnsi="Times New Roman" w:cs="Times New Roman"/>
          <w:bCs/>
          <w:sz w:val="24"/>
          <w:szCs w:val="24"/>
        </w:rPr>
        <w:t>Graphic Era (Deemed to be University)</w:t>
      </w:r>
      <w:r w:rsidRPr="00F67D86">
        <w:rPr>
          <w:rFonts w:ascii="Times New Roman" w:hAnsi="Times New Roman" w:cs="Times New Roman"/>
          <w:bCs/>
          <w:sz w:val="24"/>
          <w:szCs w:val="24"/>
        </w:rPr>
        <w:t>, for his</w:t>
      </w:r>
      <w:r>
        <w:rPr>
          <w:rFonts w:ascii="Times New Roman" w:hAnsi="Times New Roman" w:cs="Times New Roman"/>
          <w:bCs/>
          <w:sz w:val="24"/>
          <w:szCs w:val="24"/>
        </w:rPr>
        <w:t xml:space="preserve"> </w:t>
      </w:r>
      <w:r w:rsidRPr="00F67D86">
        <w:rPr>
          <w:rFonts w:ascii="Times New Roman" w:hAnsi="Times New Roman" w:cs="Times New Roman"/>
          <w:bCs/>
          <w:sz w:val="24"/>
          <w:szCs w:val="24"/>
        </w:rPr>
        <w:t>valuable suggestions throughout all the phases of the Project Work.</w:t>
      </w:r>
    </w:p>
    <w:p w14:paraId="74F67EA3" w14:textId="18854536" w:rsidR="008105B4" w:rsidRDefault="008105B4" w:rsidP="00BB6864">
      <w:pPr>
        <w:pBdr>
          <w:bottom w:val="single" w:sz="12" w:space="1" w:color="auto"/>
        </w:pBdr>
        <w:spacing w:before="120" w:after="120" w:line="360" w:lineRule="auto"/>
        <w:ind w:firstLine="720"/>
        <w:jc w:val="both"/>
        <w:rPr>
          <w:rFonts w:ascii="Times New Roman" w:hAnsi="Times New Roman" w:cs="Times New Roman"/>
          <w:bCs/>
          <w:sz w:val="24"/>
          <w:szCs w:val="24"/>
        </w:rPr>
      </w:pPr>
      <w:r w:rsidRPr="008105B4">
        <w:rPr>
          <w:rFonts w:ascii="Times New Roman" w:hAnsi="Times New Roman" w:cs="Times New Roman"/>
          <w:bCs/>
          <w:sz w:val="24"/>
          <w:szCs w:val="24"/>
        </w:rPr>
        <w:t xml:space="preserve">We are extremely grateful to </w:t>
      </w:r>
      <w:r w:rsidR="002A7305" w:rsidRPr="008E604A">
        <w:rPr>
          <w:rFonts w:ascii="Times New Roman" w:hAnsi="Times New Roman" w:cs="Times New Roman"/>
          <w:b/>
          <w:sz w:val="24"/>
        </w:rPr>
        <w:t xml:space="preserve">Prof. (Dr.) </w:t>
      </w:r>
      <w:r w:rsidR="002A7305">
        <w:rPr>
          <w:rFonts w:ascii="Times New Roman" w:hAnsi="Times New Roman" w:cs="Times New Roman"/>
          <w:b/>
          <w:sz w:val="24"/>
        </w:rPr>
        <w:t xml:space="preserve"> </w:t>
      </w:r>
      <w:r w:rsidR="002A7305" w:rsidRPr="002A7305">
        <w:rPr>
          <w:rFonts w:ascii="Times New Roman" w:hAnsi="Times New Roman" w:cs="Times New Roman"/>
          <w:b/>
          <w:sz w:val="24"/>
          <w:szCs w:val="24"/>
        </w:rPr>
        <w:t>D. P. Singh</w:t>
      </w:r>
      <w:r w:rsidRPr="008105B4">
        <w:rPr>
          <w:rFonts w:ascii="Times New Roman" w:hAnsi="Times New Roman" w:cs="Times New Roman"/>
          <w:bCs/>
          <w:sz w:val="24"/>
          <w:szCs w:val="24"/>
        </w:rPr>
        <w:t>, HOD of the Computer</w:t>
      </w:r>
      <w:r>
        <w:rPr>
          <w:rFonts w:ascii="Times New Roman" w:hAnsi="Times New Roman" w:cs="Times New Roman"/>
          <w:bCs/>
          <w:sz w:val="24"/>
          <w:szCs w:val="24"/>
        </w:rPr>
        <w:t xml:space="preserve"> </w:t>
      </w:r>
      <w:r w:rsidRPr="008105B4">
        <w:rPr>
          <w:rFonts w:ascii="Times New Roman" w:hAnsi="Times New Roman" w:cs="Times New Roman"/>
          <w:bCs/>
          <w:sz w:val="24"/>
          <w:szCs w:val="24"/>
        </w:rPr>
        <w:t xml:space="preserve">Science and Engineering Department, </w:t>
      </w:r>
      <w:r w:rsidR="002A7305">
        <w:rPr>
          <w:rFonts w:ascii="Times New Roman" w:hAnsi="Times New Roman" w:cs="Times New Roman"/>
          <w:bCs/>
          <w:sz w:val="24"/>
          <w:szCs w:val="24"/>
        </w:rPr>
        <w:t>Graphic Era (Deemed to be University)</w:t>
      </w:r>
      <w:r w:rsidRPr="008105B4">
        <w:rPr>
          <w:rFonts w:ascii="Times New Roman" w:hAnsi="Times New Roman" w:cs="Times New Roman"/>
          <w:bCs/>
          <w:sz w:val="24"/>
          <w:szCs w:val="24"/>
        </w:rPr>
        <w:t>, for his</w:t>
      </w:r>
      <w:r w:rsidR="002A7305">
        <w:rPr>
          <w:rFonts w:ascii="Times New Roman" w:hAnsi="Times New Roman" w:cs="Times New Roman"/>
          <w:bCs/>
          <w:sz w:val="24"/>
          <w:szCs w:val="24"/>
        </w:rPr>
        <w:t xml:space="preserve"> </w:t>
      </w:r>
      <w:r w:rsidRPr="008105B4">
        <w:rPr>
          <w:rFonts w:ascii="Times New Roman" w:hAnsi="Times New Roman" w:cs="Times New Roman"/>
          <w:bCs/>
          <w:sz w:val="24"/>
          <w:szCs w:val="24"/>
        </w:rPr>
        <w:t>moral support and encouragement.</w:t>
      </w:r>
    </w:p>
    <w:p w14:paraId="19C6E209" w14:textId="66A5E2BC" w:rsidR="002A7305" w:rsidRDefault="002A7305" w:rsidP="00BB6864">
      <w:pPr>
        <w:pBdr>
          <w:bottom w:val="single" w:sz="12" w:space="1" w:color="auto"/>
        </w:pBdr>
        <w:spacing w:before="120" w:after="120" w:line="360" w:lineRule="auto"/>
        <w:ind w:firstLine="720"/>
        <w:jc w:val="both"/>
        <w:rPr>
          <w:rFonts w:ascii="Times New Roman" w:hAnsi="Times New Roman" w:cs="Times New Roman"/>
          <w:bCs/>
          <w:sz w:val="24"/>
          <w:szCs w:val="24"/>
        </w:rPr>
      </w:pPr>
      <w:r w:rsidRPr="002A7305">
        <w:rPr>
          <w:rFonts w:ascii="Times New Roman" w:hAnsi="Times New Roman" w:cs="Times New Roman"/>
          <w:bCs/>
          <w:sz w:val="24"/>
          <w:szCs w:val="24"/>
        </w:rPr>
        <w:t xml:space="preserve">We thank the </w:t>
      </w:r>
      <w:r w:rsidRPr="002A7305">
        <w:rPr>
          <w:rFonts w:ascii="Times New Roman" w:hAnsi="Times New Roman" w:cs="Times New Roman"/>
          <w:b/>
          <w:sz w:val="24"/>
          <w:szCs w:val="24"/>
        </w:rPr>
        <w:t>management of Graphic Era (Deemed to be University)</w:t>
      </w:r>
      <w:r>
        <w:rPr>
          <w:rFonts w:ascii="Times New Roman" w:hAnsi="Times New Roman" w:cs="Times New Roman"/>
          <w:bCs/>
          <w:sz w:val="24"/>
          <w:szCs w:val="24"/>
        </w:rPr>
        <w:t xml:space="preserve"> </w:t>
      </w:r>
      <w:r w:rsidRPr="002A7305">
        <w:rPr>
          <w:rFonts w:ascii="Times New Roman" w:hAnsi="Times New Roman" w:cs="Times New Roman"/>
          <w:bCs/>
          <w:sz w:val="24"/>
          <w:szCs w:val="24"/>
        </w:rPr>
        <w:t>for the support throughout the</w:t>
      </w:r>
      <w:r>
        <w:rPr>
          <w:rFonts w:ascii="Times New Roman" w:hAnsi="Times New Roman" w:cs="Times New Roman"/>
          <w:bCs/>
          <w:sz w:val="24"/>
          <w:szCs w:val="24"/>
        </w:rPr>
        <w:t xml:space="preserve"> </w:t>
      </w:r>
      <w:r w:rsidRPr="002A7305">
        <w:rPr>
          <w:rFonts w:ascii="Times New Roman" w:hAnsi="Times New Roman" w:cs="Times New Roman"/>
          <w:bCs/>
          <w:sz w:val="24"/>
          <w:szCs w:val="24"/>
        </w:rPr>
        <w:t xml:space="preserve">course of our </w:t>
      </w:r>
      <w:proofErr w:type="gramStart"/>
      <w:r w:rsidRPr="002A7305">
        <w:rPr>
          <w:rFonts w:ascii="Times New Roman" w:hAnsi="Times New Roman" w:cs="Times New Roman"/>
          <w:bCs/>
          <w:sz w:val="24"/>
          <w:szCs w:val="24"/>
        </w:rPr>
        <w:t>Bachelor’s Degree</w:t>
      </w:r>
      <w:proofErr w:type="gramEnd"/>
      <w:r w:rsidRPr="002A7305">
        <w:rPr>
          <w:rFonts w:ascii="Times New Roman" w:hAnsi="Times New Roman" w:cs="Times New Roman"/>
          <w:bCs/>
          <w:sz w:val="24"/>
          <w:szCs w:val="24"/>
        </w:rPr>
        <w:t xml:space="preserve"> and for all the facilities they have provided.</w:t>
      </w:r>
    </w:p>
    <w:p w14:paraId="4387703E" w14:textId="12052C69" w:rsidR="002A7305" w:rsidRDefault="002A7305" w:rsidP="00BB6864">
      <w:pPr>
        <w:pBdr>
          <w:bottom w:val="single" w:sz="12" w:space="1" w:color="auto"/>
        </w:pBdr>
        <w:spacing w:before="120" w:after="120" w:line="360" w:lineRule="auto"/>
        <w:ind w:firstLine="720"/>
        <w:jc w:val="both"/>
        <w:rPr>
          <w:rFonts w:ascii="Times New Roman" w:hAnsi="Times New Roman" w:cs="Times New Roman"/>
          <w:bCs/>
          <w:sz w:val="24"/>
          <w:szCs w:val="24"/>
        </w:rPr>
      </w:pPr>
      <w:r w:rsidRPr="002A7305">
        <w:rPr>
          <w:rFonts w:ascii="Times New Roman" w:hAnsi="Times New Roman" w:cs="Times New Roman"/>
          <w:bCs/>
          <w:sz w:val="24"/>
          <w:szCs w:val="24"/>
        </w:rPr>
        <w:t xml:space="preserve">Last, but certainly not </w:t>
      </w:r>
      <w:r w:rsidR="002D40EF" w:rsidRPr="002A7305">
        <w:rPr>
          <w:rFonts w:ascii="Times New Roman" w:hAnsi="Times New Roman" w:cs="Times New Roman"/>
          <w:bCs/>
          <w:sz w:val="24"/>
          <w:szCs w:val="24"/>
        </w:rPr>
        <w:t>least,</w:t>
      </w:r>
      <w:r w:rsidRPr="002A7305">
        <w:rPr>
          <w:rFonts w:ascii="Times New Roman" w:hAnsi="Times New Roman" w:cs="Times New Roman"/>
          <w:bCs/>
          <w:sz w:val="24"/>
          <w:szCs w:val="24"/>
        </w:rPr>
        <w:t xml:space="preserve"> we thank all teaching and non-teaching staff of </w:t>
      </w:r>
      <w:r w:rsidR="002D40EF">
        <w:rPr>
          <w:rFonts w:ascii="Times New Roman" w:hAnsi="Times New Roman" w:cs="Times New Roman"/>
          <w:bCs/>
          <w:sz w:val="24"/>
          <w:szCs w:val="24"/>
        </w:rPr>
        <w:t>the Graphic</w:t>
      </w:r>
      <w:r>
        <w:rPr>
          <w:rFonts w:ascii="Times New Roman" w:hAnsi="Times New Roman" w:cs="Times New Roman"/>
          <w:bCs/>
          <w:sz w:val="24"/>
          <w:szCs w:val="24"/>
        </w:rPr>
        <w:t xml:space="preserve"> Era (Deemed to be University)</w:t>
      </w:r>
      <w:r w:rsidRPr="002A7305">
        <w:rPr>
          <w:rFonts w:ascii="Times New Roman" w:hAnsi="Times New Roman" w:cs="Times New Roman"/>
          <w:bCs/>
          <w:sz w:val="24"/>
          <w:szCs w:val="24"/>
        </w:rPr>
        <w:t xml:space="preserve"> for guiding</w:t>
      </w:r>
      <w:r>
        <w:rPr>
          <w:rFonts w:ascii="Times New Roman" w:hAnsi="Times New Roman" w:cs="Times New Roman"/>
          <w:bCs/>
          <w:sz w:val="24"/>
          <w:szCs w:val="24"/>
        </w:rPr>
        <w:t xml:space="preserve"> </w:t>
      </w:r>
      <w:r w:rsidRPr="002A7305">
        <w:rPr>
          <w:rFonts w:ascii="Times New Roman" w:hAnsi="Times New Roman" w:cs="Times New Roman"/>
          <w:bCs/>
          <w:sz w:val="24"/>
          <w:szCs w:val="24"/>
        </w:rPr>
        <w:t>us in the right path. Most importantly we wish to thank our parents for their support and</w:t>
      </w:r>
      <w:r>
        <w:rPr>
          <w:rFonts w:ascii="Times New Roman" w:hAnsi="Times New Roman" w:cs="Times New Roman"/>
          <w:bCs/>
          <w:sz w:val="24"/>
          <w:szCs w:val="24"/>
        </w:rPr>
        <w:t xml:space="preserve"> </w:t>
      </w:r>
      <w:r w:rsidRPr="002A7305">
        <w:rPr>
          <w:rFonts w:ascii="Times New Roman" w:hAnsi="Times New Roman" w:cs="Times New Roman"/>
          <w:bCs/>
          <w:sz w:val="24"/>
          <w:szCs w:val="24"/>
        </w:rPr>
        <w:t>encouragement.</w:t>
      </w:r>
    </w:p>
    <w:p w14:paraId="73585FD2" w14:textId="77777777" w:rsidR="002A7305" w:rsidRDefault="002A7305" w:rsidP="00BB6864">
      <w:pPr>
        <w:pBdr>
          <w:bottom w:val="single" w:sz="12" w:space="1" w:color="auto"/>
        </w:pBdr>
        <w:spacing w:before="120" w:after="120" w:line="360" w:lineRule="auto"/>
        <w:ind w:firstLine="720"/>
        <w:jc w:val="both"/>
        <w:rPr>
          <w:rFonts w:ascii="Times New Roman" w:hAnsi="Times New Roman" w:cs="Times New Roman"/>
          <w:bCs/>
          <w:sz w:val="24"/>
          <w:szCs w:val="24"/>
        </w:rPr>
      </w:pPr>
    </w:p>
    <w:p w14:paraId="4385E38E" w14:textId="524083DB" w:rsidR="002A7305" w:rsidRDefault="00220086" w:rsidP="00BB6864">
      <w:pPr>
        <w:pBdr>
          <w:bottom w:val="single" w:sz="12" w:space="1" w:color="auto"/>
        </w:pBdr>
        <w:spacing w:before="120" w:after="120" w:line="360" w:lineRule="auto"/>
        <w:jc w:val="right"/>
        <w:rPr>
          <w:rFonts w:ascii="Times New Roman" w:hAnsi="Times New Roman" w:cs="Times New Roman"/>
          <w:bCs/>
          <w:sz w:val="24"/>
          <w:szCs w:val="24"/>
        </w:rPr>
      </w:pPr>
      <w:r>
        <w:rPr>
          <w:rFonts w:ascii="Times New Roman" w:hAnsi="Times New Roman" w:cs="Times New Roman"/>
          <w:bCs/>
          <w:sz w:val="24"/>
          <w:szCs w:val="24"/>
        </w:rPr>
        <w:t>Pranjal Saxena    2019576</w:t>
      </w:r>
      <w:r w:rsidR="002A7305">
        <w:rPr>
          <w:rFonts w:ascii="Times New Roman" w:hAnsi="Times New Roman" w:cs="Times New Roman"/>
          <w:bCs/>
          <w:sz w:val="24"/>
          <w:szCs w:val="24"/>
        </w:rPr>
        <w:t xml:space="preserve"> </w:t>
      </w:r>
    </w:p>
    <w:p w14:paraId="13775D1A" w14:textId="4B7441D6" w:rsidR="002A7305" w:rsidRDefault="002A7305" w:rsidP="00BB6864">
      <w:pPr>
        <w:pBdr>
          <w:bottom w:val="single" w:sz="12" w:space="1" w:color="auto"/>
        </w:pBdr>
        <w:spacing w:before="120" w:after="120" w:line="360" w:lineRule="auto"/>
        <w:jc w:val="right"/>
        <w:rPr>
          <w:rFonts w:ascii="Times New Roman" w:hAnsi="Times New Roman" w:cs="Times New Roman"/>
          <w:bCs/>
          <w:sz w:val="24"/>
          <w:szCs w:val="24"/>
        </w:rPr>
      </w:pPr>
    </w:p>
    <w:p w14:paraId="460E8712" w14:textId="77777777" w:rsidR="00630020" w:rsidRDefault="00630020" w:rsidP="00BB6864">
      <w:pPr>
        <w:pBdr>
          <w:bottom w:val="single" w:sz="12" w:space="1" w:color="auto"/>
        </w:pBdr>
        <w:spacing w:before="120" w:after="120" w:line="360" w:lineRule="auto"/>
        <w:jc w:val="right"/>
        <w:rPr>
          <w:rFonts w:ascii="Times New Roman" w:hAnsi="Times New Roman" w:cs="Times New Roman"/>
          <w:bCs/>
          <w:sz w:val="24"/>
          <w:szCs w:val="24"/>
        </w:rPr>
      </w:pPr>
    </w:p>
    <w:p w14:paraId="23B5E0A2" w14:textId="77777777" w:rsidR="002A7305" w:rsidRDefault="002A7305" w:rsidP="00BB6864">
      <w:pPr>
        <w:pBdr>
          <w:bottom w:val="single" w:sz="12" w:space="1" w:color="auto"/>
        </w:pBdr>
        <w:spacing w:before="120" w:after="120" w:line="360" w:lineRule="auto"/>
        <w:jc w:val="right"/>
        <w:rPr>
          <w:rFonts w:ascii="Times New Roman" w:hAnsi="Times New Roman" w:cs="Times New Roman"/>
          <w:bCs/>
          <w:sz w:val="24"/>
          <w:szCs w:val="24"/>
        </w:rPr>
      </w:pPr>
    </w:p>
    <w:p w14:paraId="37C0451D" w14:textId="45FE540A" w:rsidR="00BB6864" w:rsidRPr="00BB6864" w:rsidRDefault="0067084E" w:rsidP="00BB6864">
      <w:pPr>
        <w:pBdr>
          <w:bottom w:val="single" w:sz="12" w:space="1" w:color="auto"/>
        </w:pBd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br/>
      </w:r>
      <w:r w:rsidR="00BB6864">
        <w:rPr>
          <w:rFonts w:ascii="Times New Roman" w:hAnsi="Times New Roman" w:cs="Times New Roman"/>
          <w:b/>
          <w:sz w:val="36"/>
          <w:szCs w:val="36"/>
        </w:rPr>
        <w:br w:type="page"/>
      </w:r>
    </w:p>
    <w:p w14:paraId="5F25BE31" w14:textId="77777777" w:rsidR="002C3370" w:rsidRDefault="002C3370" w:rsidP="00BB6864">
      <w:pPr>
        <w:pBdr>
          <w:bottom w:val="single" w:sz="12" w:space="1" w:color="auto"/>
        </w:pBdr>
        <w:spacing w:line="360" w:lineRule="auto"/>
        <w:rPr>
          <w:rFonts w:ascii="Times New Roman" w:hAnsi="Times New Roman" w:cs="Times New Roman"/>
          <w:b/>
          <w:sz w:val="36"/>
          <w:szCs w:val="36"/>
        </w:rPr>
      </w:pPr>
    </w:p>
    <w:p w14:paraId="2A67EAED" w14:textId="77BD645D" w:rsidR="006A01B8" w:rsidRPr="00E26FAE" w:rsidRDefault="006A01B8" w:rsidP="00BB6864">
      <w:pPr>
        <w:pBdr>
          <w:bottom w:val="single" w:sz="12" w:space="1" w:color="auto"/>
        </w:pBdr>
        <w:spacing w:line="360" w:lineRule="auto"/>
        <w:jc w:val="center"/>
        <w:rPr>
          <w:rFonts w:ascii="Times New Roman" w:hAnsi="Times New Roman" w:cs="Times New Roman"/>
          <w:b/>
          <w:sz w:val="36"/>
          <w:szCs w:val="36"/>
        </w:rPr>
      </w:pPr>
      <w:r w:rsidRPr="00A373E9">
        <w:rPr>
          <w:rFonts w:ascii="Times New Roman" w:hAnsi="Times New Roman" w:cs="Times New Roman"/>
          <w:b/>
          <w:sz w:val="36"/>
          <w:szCs w:val="36"/>
        </w:rPr>
        <w:t>Table of Contents</w:t>
      </w:r>
    </w:p>
    <w:p w14:paraId="5C217450" w14:textId="77777777" w:rsidR="004540F4" w:rsidRDefault="004540F4" w:rsidP="00BB6864">
      <w:pPr>
        <w:spacing w:line="360" w:lineRule="auto"/>
        <w:rPr>
          <w:b/>
        </w:rPr>
      </w:pPr>
    </w:p>
    <w:tbl>
      <w:tblPr>
        <w:tblpPr w:leftFromText="180" w:rightFromText="180" w:vertAnchor="text" w:tblpY="1"/>
        <w:tblOverlap w:val="never"/>
        <w:tblW w:w="0" w:type="auto"/>
        <w:tblLook w:val="04A0" w:firstRow="1" w:lastRow="0" w:firstColumn="1" w:lastColumn="0" w:noHBand="0" w:noVBand="1"/>
      </w:tblPr>
      <w:tblGrid>
        <w:gridCol w:w="222"/>
        <w:gridCol w:w="8222"/>
        <w:gridCol w:w="222"/>
      </w:tblGrid>
      <w:tr w:rsidR="002A7305" w:rsidRPr="008B0A2C" w14:paraId="7AC2BDB3" w14:textId="77777777" w:rsidTr="00B324C3">
        <w:tc>
          <w:tcPr>
            <w:tcW w:w="290" w:type="dxa"/>
          </w:tcPr>
          <w:p w14:paraId="5C9D8AE7" w14:textId="77777777" w:rsidR="002A7305" w:rsidRPr="008B0A2C" w:rsidRDefault="002A7305" w:rsidP="00BB6864">
            <w:pPr>
              <w:spacing w:before="60" w:after="60" w:line="360" w:lineRule="auto"/>
              <w:jc w:val="center"/>
              <w:rPr>
                <w:rFonts w:cs="Times New Roman"/>
                <w:szCs w:val="24"/>
              </w:rPr>
            </w:pPr>
          </w:p>
        </w:tc>
        <w:tc>
          <w:tcPr>
            <w:tcW w:w="8318" w:type="dxa"/>
          </w:tcPr>
          <w:tbl>
            <w:tblPr>
              <w:tblW w:w="8115" w:type="dxa"/>
              <w:jc w:val="center"/>
              <w:tblLook w:val="04A0" w:firstRow="1" w:lastRow="0" w:firstColumn="1" w:lastColumn="0" w:noHBand="0" w:noVBand="1"/>
            </w:tblPr>
            <w:tblGrid>
              <w:gridCol w:w="7166"/>
              <w:gridCol w:w="949"/>
            </w:tblGrid>
            <w:tr w:rsidR="002A7305" w:rsidRPr="000C21FB" w14:paraId="60A53A61" w14:textId="77777777" w:rsidTr="00C74E41">
              <w:trPr>
                <w:trHeight w:val="143"/>
                <w:jc w:val="center"/>
              </w:trPr>
              <w:tc>
                <w:tcPr>
                  <w:tcW w:w="7166" w:type="dxa"/>
                  <w:vAlign w:val="center"/>
                </w:tcPr>
                <w:p w14:paraId="22E69843" w14:textId="77777777" w:rsidR="002A7305" w:rsidRPr="000C21FB" w:rsidRDefault="002A7305" w:rsidP="00183BDE">
                  <w:pPr>
                    <w:framePr w:hSpace="180" w:wrap="around" w:vAnchor="text" w:hAnchor="text" w:y="1"/>
                    <w:spacing w:before="60" w:after="60" w:line="360" w:lineRule="auto"/>
                    <w:ind w:firstLine="877"/>
                    <w:suppressOverlap/>
                    <w:jc w:val="center"/>
                    <w:rPr>
                      <w:rFonts w:ascii="Times New Roman" w:hAnsi="Times New Roman" w:cs="Times New Roman"/>
                      <w:b/>
                    </w:rPr>
                  </w:pPr>
                  <w:r w:rsidRPr="000C21FB">
                    <w:rPr>
                      <w:rFonts w:ascii="Times New Roman" w:hAnsi="Times New Roman" w:cs="Times New Roman"/>
                      <w:b/>
                    </w:rPr>
                    <w:t>Contents</w:t>
                  </w:r>
                </w:p>
              </w:tc>
              <w:tc>
                <w:tcPr>
                  <w:tcW w:w="949" w:type="dxa"/>
                  <w:vAlign w:val="center"/>
                </w:tcPr>
                <w:p w14:paraId="036BFBBD" w14:textId="77777777" w:rsidR="002A7305" w:rsidRPr="000C21FB" w:rsidRDefault="002A7305" w:rsidP="00183BDE">
                  <w:pPr>
                    <w:framePr w:hSpace="180" w:wrap="around" w:vAnchor="text" w:hAnchor="text" w:y="1"/>
                    <w:spacing w:before="60" w:after="60" w:line="360" w:lineRule="auto"/>
                    <w:suppressOverlap/>
                    <w:jc w:val="center"/>
                    <w:rPr>
                      <w:rFonts w:ascii="Times New Roman" w:hAnsi="Times New Roman" w:cs="Times New Roman"/>
                      <w:b/>
                    </w:rPr>
                  </w:pPr>
                  <w:r w:rsidRPr="000C21FB">
                    <w:rPr>
                      <w:rFonts w:ascii="Times New Roman" w:hAnsi="Times New Roman" w:cs="Times New Roman"/>
                      <w:b/>
                    </w:rPr>
                    <w:t>Page No.</w:t>
                  </w:r>
                </w:p>
              </w:tc>
            </w:tr>
            <w:tr w:rsidR="00BD02DC" w:rsidRPr="000C21FB" w14:paraId="21A18B7B" w14:textId="77777777" w:rsidTr="00C74E41">
              <w:trPr>
                <w:trHeight w:val="143"/>
                <w:jc w:val="center"/>
              </w:trPr>
              <w:tc>
                <w:tcPr>
                  <w:tcW w:w="7166" w:type="dxa"/>
                </w:tcPr>
                <w:p w14:paraId="74FFDF05" w14:textId="3EE738E7" w:rsidR="00BD02DC" w:rsidRPr="00BD02DC" w:rsidRDefault="00C609A8"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Abstract</w:t>
                  </w:r>
                  <w:r w:rsidR="00BD02DC" w:rsidRPr="00BD02DC">
                    <w:rPr>
                      <w:rFonts w:ascii="Times New Roman" w:hAnsi="Times New Roman" w:cs="Times New Roman"/>
                    </w:rPr>
                    <w:tab/>
                  </w:r>
                  <w:r w:rsidR="00BD02DC" w:rsidRPr="00BD02DC">
                    <w:rPr>
                      <w:rFonts w:ascii="Times New Roman" w:hAnsi="Times New Roman" w:cs="Times New Roman"/>
                    </w:rPr>
                    <w:tab/>
                  </w:r>
                  <w:r w:rsidR="00BD02DC">
                    <w:rPr>
                      <w:rFonts w:ascii="Times New Roman" w:hAnsi="Times New Roman" w:cs="Times New Roman"/>
                    </w:rPr>
                    <w:t xml:space="preserve">                                                                                </w:t>
                  </w:r>
                </w:p>
                <w:p w14:paraId="171BC259" w14:textId="5A009809" w:rsidR="00BD02DC" w:rsidRPr="00BD02DC" w:rsidRDefault="00C609A8"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Acknowledgement</w:t>
                  </w:r>
                  <w:r w:rsidR="00BD02DC">
                    <w:rPr>
                      <w:rFonts w:ascii="Times New Roman" w:hAnsi="Times New Roman" w:cs="Times New Roman"/>
                    </w:rPr>
                    <w:t xml:space="preserve">                                                                          </w:t>
                  </w:r>
                  <w:r w:rsidR="00BD02DC">
                    <w:rPr>
                      <w:rFonts w:ascii="Times New Roman" w:hAnsi="Times New Roman" w:cs="Times New Roman"/>
                    </w:rPr>
                    <w:tab/>
                  </w:r>
                </w:p>
                <w:p w14:paraId="1EFB89CE" w14:textId="19FDD4F0" w:rsidR="00BD02DC" w:rsidRPr="00BD02DC" w:rsidRDefault="00C609A8"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Table of Contents</w:t>
                  </w:r>
                </w:p>
                <w:p w14:paraId="32E26387" w14:textId="43512B53" w:rsidR="00BD02DC" w:rsidRPr="00BD02DC" w:rsidRDefault="00C609A8"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List of Tables</w:t>
                  </w:r>
                </w:p>
                <w:p w14:paraId="3210F4A8" w14:textId="1BF7F834" w:rsidR="00BD02DC" w:rsidRPr="00BD02DC" w:rsidRDefault="00C609A8"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List of Figures</w:t>
                  </w:r>
                </w:p>
                <w:p w14:paraId="4F8696DD" w14:textId="4836862C" w:rsidR="00BD02DC" w:rsidRPr="00F1182E" w:rsidRDefault="00C609A8" w:rsidP="00183BDE">
                  <w:pPr>
                    <w:framePr w:hSpace="180" w:wrap="around" w:vAnchor="text" w:hAnchor="text" w:y="1"/>
                    <w:spacing w:before="60" w:after="60" w:line="360" w:lineRule="auto"/>
                    <w:suppressOverlap/>
                    <w:rPr>
                      <w:rFonts w:ascii="Times New Roman" w:hAnsi="Times New Roman" w:cs="Times New Roman"/>
                      <w:b/>
                    </w:rPr>
                  </w:pPr>
                  <w:r w:rsidRPr="00F1182E">
                    <w:rPr>
                      <w:rFonts w:ascii="Times New Roman" w:hAnsi="Times New Roman" w:cs="Times New Roman"/>
                      <w:b/>
                    </w:rPr>
                    <w:t>Chapter 1   Introduction</w:t>
                  </w:r>
                  <w:r w:rsidRPr="00F1182E">
                    <w:rPr>
                      <w:rFonts w:ascii="Times New Roman" w:hAnsi="Times New Roman" w:cs="Times New Roman"/>
                      <w:b/>
                    </w:rPr>
                    <w:tab/>
                  </w:r>
                </w:p>
                <w:p w14:paraId="79568136" w14:textId="6EC62E0F"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w:t>
                  </w:r>
                  <w:r w:rsidR="00C609A8">
                    <w:rPr>
                      <w:rFonts w:ascii="Times New Roman" w:hAnsi="Times New Roman" w:cs="Times New Roman"/>
                    </w:rPr>
                    <w:t xml:space="preserve">      1.1 Project Introduction</w:t>
                  </w:r>
                </w:p>
                <w:p w14:paraId="06A7E829" w14:textId="43E1DAC1" w:rsidR="00BD02DC" w:rsidRPr="00BD02DC" w:rsidRDefault="00C609A8"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 xml:space="preserve">        1.2 Problem Statement</w:t>
                  </w:r>
                </w:p>
                <w:p w14:paraId="728223F7" w14:textId="4A91E7C4" w:rsidR="00BD02DC" w:rsidRPr="00BD02DC" w:rsidRDefault="00C609A8"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 xml:space="preserve">        1.3 Objectives</w:t>
                  </w:r>
                </w:p>
                <w:p w14:paraId="05AAA7FB" w14:textId="7E253E1A" w:rsidR="00BD02DC" w:rsidRPr="00F1182E" w:rsidRDefault="00BD02DC" w:rsidP="00183BDE">
                  <w:pPr>
                    <w:framePr w:hSpace="180" w:wrap="around" w:vAnchor="text" w:hAnchor="text" w:y="1"/>
                    <w:spacing w:before="60" w:after="60" w:line="360" w:lineRule="auto"/>
                    <w:suppressOverlap/>
                    <w:rPr>
                      <w:rFonts w:ascii="Times New Roman" w:hAnsi="Times New Roman" w:cs="Times New Roman"/>
                      <w:b/>
                    </w:rPr>
                  </w:pPr>
                  <w:r w:rsidRPr="00F1182E">
                    <w:rPr>
                      <w:rFonts w:ascii="Times New Roman" w:hAnsi="Times New Roman" w:cs="Times New Roman"/>
                      <w:b/>
                    </w:rPr>
                    <w:t xml:space="preserve">Chapter 2   </w:t>
                  </w:r>
                  <w:r w:rsidR="00C609A8" w:rsidRPr="00F1182E">
                    <w:rPr>
                      <w:rFonts w:ascii="Times New Roman" w:hAnsi="Times New Roman" w:cs="Times New Roman"/>
                      <w:b/>
                    </w:rPr>
                    <w:t xml:space="preserve">  Literature Survey/Background</w:t>
                  </w:r>
                </w:p>
                <w:p w14:paraId="7EFAF55D" w14:textId="519B6950" w:rsidR="00BD02DC" w:rsidRPr="00F1182E" w:rsidRDefault="00C609A8" w:rsidP="00183BDE">
                  <w:pPr>
                    <w:framePr w:hSpace="180" w:wrap="around" w:vAnchor="text" w:hAnchor="text" w:y="1"/>
                    <w:spacing w:before="60" w:after="60" w:line="360" w:lineRule="auto"/>
                    <w:suppressOverlap/>
                    <w:rPr>
                      <w:rFonts w:ascii="Times New Roman" w:hAnsi="Times New Roman" w:cs="Times New Roman"/>
                      <w:b/>
                    </w:rPr>
                  </w:pPr>
                  <w:r w:rsidRPr="00F1182E">
                    <w:rPr>
                      <w:rFonts w:ascii="Times New Roman" w:hAnsi="Times New Roman" w:cs="Times New Roman"/>
                      <w:b/>
                    </w:rPr>
                    <w:t>Chapter 3     Software Design</w:t>
                  </w:r>
                </w:p>
                <w:p w14:paraId="7CA3DEED" w14:textId="1CEF60FD"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w:t>
                  </w:r>
                  <w:r w:rsidR="00C609A8">
                    <w:rPr>
                      <w:rFonts w:ascii="Times New Roman" w:hAnsi="Times New Roman" w:cs="Times New Roman"/>
                    </w:rPr>
                    <w:t xml:space="preserve">      3.1 Overview of </w:t>
                  </w:r>
                  <w:r w:rsidR="002D40EF">
                    <w:rPr>
                      <w:rFonts w:ascii="Times New Roman" w:hAnsi="Times New Roman" w:cs="Times New Roman"/>
                    </w:rPr>
                    <w:t>CyberArk</w:t>
                  </w:r>
                  <w:r w:rsidR="00C609A8">
                    <w:rPr>
                      <w:rFonts w:ascii="Times New Roman" w:hAnsi="Times New Roman" w:cs="Times New Roman"/>
                    </w:rPr>
                    <w:tab/>
                  </w:r>
                </w:p>
                <w:p w14:paraId="35AC2AE6" w14:textId="166A796B" w:rsid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3.2 Key C</w:t>
                  </w:r>
                  <w:r w:rsidR="00C609A8">
                    <w:rPr>
                      <w:rFonts w:ascii="Times New Roman" w:hAnsi="Times New Roman" w:cs="Times New Roman"/>
                    </w:rPr>
                    <w:t xml:space="preserve">omponents of </w:t>
                  </w:r>
                  <w:r w:rsidR="002D40EF">
                    <w:rPr>
                      <w:rFonts w:ascii="Times New Roman" w:hAnsi="Times New Roman" w:cs="Times New Roman"/>
                    </w:rPr>
                    <w:t>CyberArk</w:t>
                  </w:r>
                  <w:r w:rsidR="00C609A8">
                    <w:rPr>
                      <w:rFonts w:ascii="Times New Roman" w:hAnsi="Times New Roman" w:cs="Times New Roman"/>
                    </w:rPr>
                    <w:t xml:space="preserve"> Software</w:t>
                  </w:r>
                </w:p>
                <w:p w14:paraId="525A10F6" w14:textId="350FCD1E" w:rsidR="007D34B9" w:rsidRPr="00BD02DC" w:rsidRDefault="007D34B9"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 xml:space="preserve">        3.3 Features and Benefits of </w:t>
                  </w:r>
                  <w:r w:rsidR="002D40EF">
                    <w:rPr>
                      <w:rFonts w:ascii="Times New Roman" w:hAnsi="Times New Roman" w:cs="Times New Roman"/>
                    </w:rPr>
                    <w:t>CyberArk</w:t>
                  </w:r>
                </w:p>
                <w:p w14:paraId="28F69CB0" w14:textId="470856B5"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3.4 </w:t>
                  </w:r>
                  <w:r w:rsidR="002D40EF">
                    <w:rPr>
                      <w:rFonts w:ascii="Times New Roman" w:hAnsi="Times New Roman" w:cs="Times New Roman"/>
                    </w:rPr>
                    <w:t>CyberArk</w:t>
                  </w:r>
                  <w:r w:rsidR="00C609A8">
                    <w:rPr>
                      <w:rFonts w:ascii="Times New Roman" w:hAnsi="Times New Roman" w:cs="Times New Roman"/>
                    </w:rPr>
                    <w:t>’s Role in the Project</w:t>
                  </w:r>
                </w:p>
                <w:p w14:paraId="17E5CB54" w14:textId="6872084D" w:rsidR="00BD02DC" w:rsidRPr="00F1182E" w:rsidRDefault="00BD02DC" w:rsidP="00183BDE">
                  <w:pPr>
                    <w:framePr w:hSpace="180" w:wrap="around" w:vAnchor="text" w:hAnchor="text" w:y="1"/>
                    <w:spacing w:before="60" w:after="60" w:line="360" w:lineRule="auto"/>
                    <w:suppressOverlap/>
                    <w:rPr>
                      <w:rFonts w:ascii="Times New Roman" w:hAnsi="Times New Roman" w:cs="Times New Roman"/>
                      <w:b/>
                    </w:rPr>
                  </w:pPr>
                  <w:r w:rsidRPr="00F1182E">
                    <w:rPr>
                      <w:rFonts w:ascii="Times New Roman" w:hAnsi="Times New Roman" w:cs="Times New Roman"/>
                      <w:b/>
                    </w:rPr>
                    <w:t xml:space="preserve">Chapter 4   </w:t>
                  </w:r>
                  <w:r w:rsidR="00C609A8" w:rsidRPr="00F1182E">
                    <w:rPr>
                      <w:rFonts w:ascii="Times New Roman" w:hAnsi="Times New Roman" w:cs="Times New Roman"/>
                      <w:b/>
                    </w:rPr>
                    <w:t xml:space="preserve">  Requirements and Methodology</w:t>
                  </w:r>
                </w:p>
                <w:p w14:paraId="65B6229D" w14:textId="78F61C3A" w:rsidR="00BD02DC" w:rsidRDefault="00C609A8"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 xml:space="preserve">        4.1 Requirements</w:t>
                  </w:r>
                </w:p>
                <w:p w14:paraId="193180B9" w14:textId="0BC61039" w:rsidR="00F1182E" w:rsidRDefault="00F1182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4.1.1 Software Requirements</w:t>
                  </w:r>
                </w:p>
                <w:p w14:paraId="48691633" w14:textId="176D6692" w:rsidR="00F1182E" w:rsidRDefault="00F1182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4.1.2 Hardware Requirements</w:t>
                  </w:r>
                </w:p>
                <w:p w14:paraId="280C87D7" w14:textId="41AD4CD3" w:rsidR="00F1182E" w:rsidRDefault="00F1182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4.1.3 System Requirements</w:t>
                  </w:r>
                </w:p>
                <w:p w14:paraId="30690F7A" w14:textId="70665A7A" w:rsidR="00F1182E" w:rsidRPr="00BD02DC" w:rsidRDefault="00F1182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4.1.4 User Requirements</w:t>
                  </w:r>
                </w:p>
                <w:p w14:paraId="175ADDB8" w14:textId="1531FD90" w:rsidR="00BD02DC" w:rsidRDefault="00C609A8"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 xml:space="preserve">        4.2 Methodology</w:t>
                  </w:r>
                </w:p>
                <w:p w14:paraId="10D21247" w14:textId="09A94FE8" w:rsidR="00F1182E" w:rsidRDefault="00F1182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4.2.1 Research and Literature Review</w:t>
                  </w:r>
                </w:p>
                <w:p w14:paraId="6613DE1F" w14:textId="5EA7BBF8" w:rsidR="00F1182E" w:rsidRDefault="00F1182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4.2.2 System Design</w:t>
                  </w:r>
                </w:p>
                <w:p w14:paraId="7CADFDA3" w14:textId="039389FF" w:rsidR="00F1182E" w:rsidRDefault="00F1182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 xml:space="preserve">4.2.3 </w:t>
                  </w:r>
                  <w:r w:rsidR="0038231E">
                    <w:rPr>
                      <w:rFonts w:ascii="Times New Roman" w:hAnsi="Times New Roman" w:cs="Times New Roman"/>
                    </w:rPr>
                    <w:t>Implementation Process</w:t>
                  </w:r>
                </w:p>
                <w:p w14:paraId="78803935" w14:textId="501E8A35" w:rsidR="00F1182E" w:rsidRDefault="00F1182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4.2.4</w:t>
                  </w:r>
                  <w:r w:rsidR="0038231E">
                    <w:rPr>
                      <w:rFonts w:ascii="Times New Roman" w:hAnsi="Times New Roman" w:cs="Times New Roman"/>
                    </w:rPr>
                    <w:t xml:space="preserve"> Security Analysis</w:t>
                  </w:r>
                </w:p>
                <w:p w14:paraId="6A1F9585" w14:textId="7321C9DC" w:rsidR="00F1182E" w:rsidRPr="00BD02DC" w:rsidRDefault="00F1182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4.2.5</w:t>
                  </w:r>
                  <w:r w:rsidR="0038231E">
                    <w:rPr>
                      <w:rFonts w:ascii="Times New Roman" w:hAnsi="Times New Roman" w:cs="Times New Roman"/>
                    </w:rPr>
                    <w:t xml:space="preserve"> Testing and Evaluation</w:t>
                  </w:r>
                </w:p>
                <w:p w14:paraId="13F898EA" w14:textId="01B474AA" w:rsidR="00BD02DC" w:rsidRPr="00F1182E" w:rsidRDefault="00BD02DC" w:rsidP="00183BDE">
                  <w:pPr>
                    <w:framePr w:hSpace="180" w:wrap="around" w:vAnchor="text" w:hAnchor="text" w:y="1"/>
                    <w:spacing w:before="60" w:after="60" w:line="360" w:lineRule="auto"/>
                    <w:suppressOverlap/>
                    <w:rPr>
                      <w:rFonts w:ascii="Times New Roman" w:hAnsi="Times New Roman" w:cs="Times New Roman"/>
                      <w:b/>
                    </w:rPr>
                  </w:pPr>
                  <w:r w:rsidRPr="00F1182E">
                    <w:rPr>
                      <w:rFonts w:ascii="Times New Roman" w:hAnsi="Times New Roman" w:cs="Times New Roman"/>
                      <w:b/>
                    </w:rPr>
                    <w:lastRenderedPageBreak/>
                    <w:t>Chapter 5     Configuration and Implementation Deta</w:t>
                  </w:r>
                  <w:r w:rsidR="00C609A8" w:rsidRPr="00F1182E">
                    <w:rPr>
                      <w:rFonts w:ascii="Times New Roman" w:hAnsi="Times New Roman" w:cs="Times New Roman"/>
                      <w:b/>
                    </w:rPr>
                    <w:t>ils</w:t>
                  </w:r>
                </w:p>
                <w:p w14:paraId="430EFDE8" w14:textId="345DB0E2"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5.1 Sys</w:t>
                  </w:r>
                  <w:r w:rsidR="00C609A8">
                    <w:rPr>
                      <w:rFonts w:ascii="Times New Roman" w:hAnsi="Times New Roman" w:cs="Times New Roman"/>
                    </w:rPr>
                    <w:t>tem Setup and Vault Deployment</w:t>
                  </w:r>
                </w:p>
                <w:p w14:paraId="312F9043" w14:textId="5EFCE41E"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5</w:t>
                  </w:r>
                  <w:r w:rsidR="00C609A8">
                    <w:rPr>
                      <w:rFonts w:ascii="Times New Roman" w:hAnsi="Times New Roman" w:cs="Times New Roman"/>
                    </w:rPr>
                    <w:t>.2 User and Safe Configuration</w:t>
                  </w:r>
                </w:p>
                <w:p w14:paraId="08BE3229" w14:textId="6CBB1E8D"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5.3 Ac</w:t>
                  </w:r>
                  <w:r w:rsidR="00C609A8">
                    <w:rPr>
                      <w:rFonts w:ascii="Times New Roman" w:hAnsi="Times New Roman" w:cs="Times New Roman"/>
                    </w:rPr>
                    <w:t>count Onboarding and Discovery</w:t>
                  </w:r>
                </w:p>
                <w:p w14:paraId="0396FDE1" w14:textId="27EE7DD4"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5.4 Ses</w:t>
                  </w:r>
                  <w:r w:rsidR="00C609A8">
                    <w:rPr>
                      <w:rFonts w:ascii="Times New Roman" w:hAnsi="Times New Roman" w:cs="Times New Roman"/>
                    </w:rPr>
                    <w:t>sion Management and Monitoring</w:t>
                  </w:r>
                </w:p>
                <w:p w14:paraId="52964FF1" w14:textId="04A22F10"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5.5 Int</w:t>
                  </w:r>
                  <w:r w:rsidR="00C609A8">
                    <w:rPr>
                      <w:rFonts w:ascii="Times New Roman" w:hAnsi="Times New Roman" w:cs="Times New Roman"/>
                    </w:rPr>
                    <w:t>egration with External Systems</w:t>
                  </w:r>
                </w:p>
                <w:p w14:paraId="6B85BB06" w14:textId="12652084" w:rsidR="00BD02DC" w:rsidRPr="00F1182E" w:rsidRDefault="00BD02DC" w:rsidP="00183BDE">
                  <w:pPr>
                    <w:framePr w:hSpace="180" w:wrap="around" w:vAnchor="text" w:hAnchor="text" w:y="1"/>
                    <w:spacing w:before="60" w:after="60" w:line="360" w:lineRule="auto"/>
                    <w:suppressOverlap/>
                    <w:rPr>
                      <w:rFonts w:ascii="Times New Roman" w:hAnsi="Times New Roman" w:cs="Times New Roman"/>
                      <w:b/>
                    </w:rPr>
                  </w:pPr>
                  <w:r w:rsidRPr="00F1182E">
                    <w:rPr>
                      <w:rFonts w:ascii="Times New Roman" w:hAnsi="Times New Roman" w:cs="Times New Roman"/>
                      <w:b/>
                    </w:rPr>
                    <w:t>Chapter 6     Backup,</w:t>
                  </w:r>
                  <w:r w:rsidR="00C609A8" w:rsidRPr="00F1182E">
                    <w:rPr>
                      <w:rFonts w:ascii="Times New Roman" w:hAnsi="Times New Roman" w:cs="Times New Roman"/>
                      <w:b/>
                    </w:rPr>
                    <w:t xml:space="preserve"> Restore and Disaster Recovery</w:t>
                  </w:r>
                </w:p>
                <w:p w14:paraId="0464B34B" w14:textId="0F2B0D59"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6.1 Importance o</w:t>
                  </w:r>
                  <w:r w:rsidR="00C609A8">
                    <w:rPr>
                      <w:rFonts w:ascii="Times New Roman" w:hAnsi="Times New Roman" w:cs="Times New Roman"/>
                    </w:rPr>
                    <w:t>f Backup and Disaster Recovery</w:t>
                  </w:r>
                </w:p>
                <w:p w14:paraId="263EFD1E" w14:textId="7ED971B0" w:rsid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6</w:t>
                  </w:r>
                  <w:r w:rsidR="00C609A8">
                    <w:rPr>
                      <w:rFonts w:ascii="Times New Roman" w:hAnsi="Times New Roman" w:cs="Times New Roman"/>
                    </w:rPr>
                    <w:t xml:space="preserve">.2 Backup Strategy in </w:t>
                  </w:r>
                  <w:r w:rsidR="002D40EF">
                    <w:rPr>
                      <w:rFonts w:ascii="Times New Roman" w:hAnsi="Times New Roman" w:cs="Times New Roman"/>
                    </w:rPr>
                    <w:t>CyberArk</w:t>
                  </w:r>
                </w:p>
                <w:p w14:paraId="1C6933D6" w14:textId="1951DAC8" w:rsidR="0038231E" w:rsidRDefault="0038231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6.2.1 Vault Backup</w:t>
                  </w:r>
                </w:p>
                <w:p w14:paraId="7442DC8E" w14:textId="1B123515" w:rsidR="0038231E" w:rsidRPr="00BD02DC" w:rsidRDefault="0038231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6.2.2 Application Component Backup</w:t>
                  </w:r>
                </w:p>
                <w:p w14:paraId="59813C91" w14:textId="2EF1A361" w:rsid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w:t>
                  </w:r>
                  <w:r w:rsidR="00C609A8">
                    <w:rPr>
                      <w:rFonts w:ascii="Times New Roman" w:hAnsi="Times New Roman" w:cs="Times New Roman"/>
                    </w:rPr>
                    <w:t xml:space="preserve">     6.3 Restoration Procedure</w:t>
                  </w:r>
                </w:p>
                <w:p w14:paraId="602C5865" w14:textId="47814107" w:rsidR="0038231E" w:rsidRDefault="0038231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6.3.1 Vault Restoration</w:t>
                  </w:r>
                </w:p>
                <w:p w14:paraId="351EABF4" w14:textId="0F96FCE8" w:rsidR="0038231E" w:rsidRPr="00BD02DC" w:rsidRDefault="0038231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6.3.2 Application Restoration</w:t>
                  </w:r>
                </w:p>
                <w:p w14:paraId="4DFD6A41" w14:textId="62D644C7" w:rsid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w:t>
                  </w:r>
                  <w:r w:rsidR="00C609A8">
                    <w:rPr>
                      <w:rFonts w:ascii="Times New Roman" w:hAnsi="Times New Roman" w:cs="Times New Roman"/>
                    </w:rPr>
                    <w:t xml:space="preserve">   6.4 Disaster Recovery Vault</w:t>
                  </w:r>
                </w:p>
                <w:p w14:paraId="0E7E9C6E" w14:textId="2C82FEA7" w:rsidR="0038231E" w:rsidRDefault="0038231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6.4.1 How DR Vault Works</w:t>
                  </w:r>
                </w:p>
                <w:p w14:paraId="38701520" w14:textId="5CCC471B" w:rsidR="0038231E" w:rsidRPr="00BD02DC" w:rsidRDefault="0038231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6.4.2 Failure and Recovery</w:t>
                  </w:r>
                </w:p>
                <w:p w14:paraId="0DE228D1" w14:textId="6124AF89"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6.5 Mainte</w:t>
                  </w:r>
                  <w:r w:rsidR="00C609A8">
                    <w:rPr>
                      <w:rFonts w:ascii="Times New Roman" w:hAnsi="Times New Roman" w:cs="Times New Roman"/>
                    </w:rPr>
                    <w:t>nance and Validation</w:t>
                  </w:r>
                </w:p>
                <w:p w14:paraId="38448E4D" w14:textId="533E7E79" w:rsidR="00BD02DC" w:rsidRPr="00F1182E" w:rsidRDefault="00BD02DC" w:rsidP="00183BDE">
                  <w:pPr>
                    <w:framePr w:hSpace="180" w:wrap="around" w:vAnchor="text" w:hAnchor="text" w:y="1"/>
                    <w:spacing w:before="60" w:after="60" w:line="360" w:lineRule="auto"/>
                    <w:suppressOverlap/>
                    <w:rPr>
                      <w:rFonts w:ascii="Times New Roman" w:hAnsi="Times New Roman" w:cs="Times New Roman"/>
                      <w:b/>
                    </w:rPr>
                  </w:pPr>
                  <w:r w:rsidRPr="00F1182E">
                    <w:rPr>
                      <w:rFonts w:ascii="Times New Roman" w:hAnsi="Times New Roman" w:cs="Times New Roman"/>
                      <w:b/>
                    </w:rPr>
                    <w:t>Chapter</w:t>
                  </w:r>
                  <w:r w:rsidR="00C609A8" w:rsidRPr="00F1182E">
                    <w:rPr>
                      <w:rFonts w:ascii="Times New Roman" w:hAnsi="Times New Roman" w:cs="Times New Roman"/>
                      <w:b/>
                    </w:rPr>
                    <w:t xml:space="preserve"> 7     Results and Discussions</w:t>
                  </w:r>
                </w:p>
                <w:p w14:paraId="3913F88A" w14:textId="090CB4EA"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7.1</w:t>
                  </w:r>
                  <w:r w:rsidR="00C609A8">
                    <w:rPr>
                      <w:rFonts w:ascii="Times New Roman" w:hAnsi="Times New Roman" w:cs="Times New Roman"/>
                    </w:rPr>
                    <w:t xml:space="preserve"> Observations and Key Findings</w:t>
                  </w:r>
                </w:p>
                <w:p w14:paraId="4E32946F" w14:textId="05FEEB7F" w:rsidR="00BD02DC" w:rsidRP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7.2 Se</w:t>
                  </w:r>
                  <w:r w:rsidR="00C609A8">
                    <w:rPr>
                      <w:rFonts w:ascii="Times New Roman" w:hAnsi="Times New Roman" w:cs="Times New Roman"/>
                    </w:rPr>
                    <w:t>curity Improvements and Impact</w:t>
                  </w:r>
                </w:p>
                <w:p w14:paraId="0575390D" w14:textId="30BBDC58" w:rsidR="00BD02DC" w:rsidRPr="00BD02DC" w:rsidRDefault="00C609A8"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 xml:space="preserve">        7.3 Challenges Faced</w:t>
                  </w:r>
                </w:p>
                <w:p w14:paraId="7D1A4936" w14:textId="2588905C" w:rsidR="00BD02DC" w:rsidRDefault="00BD02DC" w:rsidP="00183BDE">
                  <w:pPr>
                    <w:framePr w:hSpace="180" w:wrap="around" w:vAnchor="text" w:hAnchor="text" w:y="1"/>
                    <w:spacing w:before="60" w:after="60" w:line="360" w:lineRule="auto"/>
                    <w:suppressOverlap/>
                    <w:rPr>
                      <w:rFonts w:ascii="Times New Roman" w:hAnsi="Times New Roman" w:cs="Times New Roman"/>
                    </w:rPr>
                  </w:pPr>
                  <w:r w:rsidRPr="00BD02DC">
                    <w:rPr>
                      <w:rFonts w:ascii="Times New Roman" w:hAnsi="Times New Roman" w:cs="Times New Roman"/>
                    </w:rPr>
                    <w:t xml:space="preserve">       </w:t>
                  </w:r>
                  <w:r w:rsidR="00C609A8">
                    <w:rPr>
                      <w:rFonts w:ascii="Times New Roman" w:hAnsi="Times New Roman" w:cs="Times New Roman"/>
                    </w:rPr>
                    <w:t xml:space="preserve"> 7.4 Common Issues Encountered</w:t>
                  </w:r>
                </w:p>
                <w:p w14:paraId="7F687469" w14:textId="108ADD43" w:rsidR="0038231E" w:rsidRDefault="0038231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7.4.1 Authentication and Access Failure</w:t>
                  </w:r>
                </w:p>
                <w:p w14:paraId="45ACE116" w14:textId="2DD98EC2" w:rsidR="0038231E" w:rsidRDefault="0038231E"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7.4.2 CPM and PSM Connectivity Problems</w:t>
                  </w:r>
                </w:p>
                <w:p w14:paraId="4D1C03A4" w14:textId="50F62426" w:rsidR="00C74E41" w:rsidRDefault="00C74E41"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 xml:space="preserve">        7.5 Troubleshooting Practices and Case Studies</w:t>
                  </w:r>
                </w:p>
                <w:p w14:paraId="5DDEA1B4" w14:textId="3003DF4F" w:rsidR="00C74E41" w:rsidRDefault="00C74E41"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7.5.1 Structured Troubleshooting Flow</w:t>
                  </w:r>
                </w:p>
                <w:p w14:paraId="7B24166A" w14:textId="2F028DB5" w:rsidR="00C74E41" w:rsidRDefault="00C74E41"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7.5.2 Case Example- User Unable to Log In</w:t>
                  </w:r>
                </w:p>
                <w:p w14:paraId="5747649F" w14:textId="4E51FBB7" w:rsidR="00C74E41" w:rsidRPr="00BD02DC" w:rsidRDefault="00C74E41" w:rsidP="00183BDE">
                  <w:pPr>
                    <w:framePr w:hSpace="180" w:wrap="around" w:vAnchor="text" w:hAnchor="text" w:y="1"/>
                    <w:spacing w:before="60" w:after="60" w:line="360" w:lineRule="auto"/>
                    <w:ind w:left="720"/>
                    <w:suppressOverlap/>
                    <w:rPr>
                      <w:rFonts w:ascii="Times New Roman" w:hAnsi="Times New Roman" w:cs="Times New Roman"/>
                    </w:rPr>
                  </w:pPr>
                  <w:r>
                    <w:rPr>
                      <w:rFonts w:ascii="Times New Roman" w:hAnsi="Times New Roman" w:cs="Times New Roman"/>
                    </w:rPr>
                    <w:t>7.5.3 Log Management and Debug Mode</w:t>
                  </w:r>
                </w:p>
                <w:p w14:paraId="46C48E4F" w14:textId="60221066" w:rsidR="00C74E41" w:rsidRPr="00BD02DC" w:rsidRDefault="00C74E41"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 xml:space="preserve">        7.6</w:t>
                  </w:r>
                  <w:r w:rsidR="00BD02DC" w:rsidRPr="00BD02DC">
                    <w:rPr>
                      <w:rFonts w:ascii="Times New Roman" w:hAnsi="Times New Roman" w:cs="Times New Roman"/>
                    </w:rPr>
                    <w:t xml:space="preserve"> Performance, Reli</w:t>
                  </w:r>
                  <w:r w:rsidR="00C609A8">
                    <w:rPr>
                      <w:rFonts w:ascii="Times New Roman" w:hAnsi="Times New Roman" w:cs="Times New Roman"/>
                    </w:rPr>
                    <w:t>ability, and Security Insights</w:t>
                  </w:r>
                </w:p>
                <w:p w14:paraId="2CE4894F" w14:textId="0B00BD76" w:rsidR="00BD02DC" w:rsidRPr="00BD02DC" w:rsidRDefault="00C74E41" w:rsidP="00183BDE">
                  <w:pPr>
                    <w:framePr w:hSpace="180" w:wrap="around" w:vAnchor="text" w:hAnchor="text" w:y="1"/>
                    <w:spacing w:before="60" w:after="60" w:line="360" w:lineRule="auto"/>
                    <w:suppressOverlap/>
                    <w:rPr>
                      <w:rFonts w:ascii="Times New Roman" w:hAnsi="Times New Roman" w:cs="Times New Roman"/>
                    </w:rPr>
                  </w:pPr>
                  <w:r>
                    <w:rPr>
                      <w:rFonts w:ascii="Times New Roman" w:hAnsi="Times New Roman" w:cs="Times New Roman"/>
                    </w:rPr>
                    <w:t xml:space="preserve">        7.7</w:t>
                  </w:r>
                  <w:r w:rsidR="00C609A8">
                    <w:rPr>
                      <w:rFonts w:ascii="Times New Roman" w:hAnsi="Times New Roman" w:cs="Times New Roman"/>
                    </w:rPr>
                    <w:t xml:space="preserve"> Key Takeaways</w:t>
                  </w:r>
                </w:p>
                <w:p w14:paraId="4CBDCB5F" w14:textId="77777777" w:rsidR="00C74E41" w:rsidRDefault="00BD02DC" w:rsidP="00183BDE">
                  <w:pPr>
                    <w:framePr w:hSpace="180" w:wrap="around" w:vAnchor="text" w:hAnchor="text" w:y="1"/>
                    <w:spacing w:before="60" w:after="60" w:line="360" w:lineRule="auto"/>
                    <w:suppressOverlap/>
                    <w:rPr>
                      <w:rFonts w:ascii="Times New Roman" w:hAnsi="Times New Roman" w:cs="Times New Roman"/>
                      <w:b/>
                    </w:rPr>
                  </w:pPr>
                  <w:r w:rsidRPr="00F1182E">
                    <w:rPr>
                      <w:rFonts w:ascii="Times New Roman" w:hAnsi="Times New Roman" w:cs="Times New Roman"/>
                      <w:b/>
                    </w:rPr>
                    <w:t>Chapter 8</w:t>
                  </w:r>
                  <w:r w:rsidR="00C609A8" w:rsidRPr="00F1182E">
                    <w:rPr>
                      <w:rFonts w:ascii="Times New Roman" w:hAnsi="Times New Roman" w:cs="Times New Roman"/>
                      <w:b/>
                    </w:rPr>
                    <w:t xml:space="preserve">    Conclusion and Future Work</w:t>
                  </w:r>
                </w:p>
                <w:p w14:paraId="3DBD8856" w14:textId="4DEAB170" w:rsidR="00BD02DC" w:rsidRPr="00C74E41" w:rsidRDefault="00C74E41" w:rsidP="00183BDE">
                  <w:pPr>
                    <w:framePr w:hSpace="180" w:wrap="around" w:vAnchor="text" w:hAnchor="text" w:y="1"/>
                    <w:spacing w:before="60" w:after="60" w:line="360" w:lineRule="auto"/>
                    <w:suppressOverlap/>
                    <w:rPr>
                      <w:rFonts w:ascii="Times New Roman" w:hAnsi="Times New Roman" w:cs="Times New Roman"/>
                      <w:b/>
                    </w:rPr>
                  </w:pPr>
                  <w:r>
                    <w:rPr>
                      <w:rFonts w:ascii="Times New Roman" w:hAnsi="Times New Roman" w:cs="Times New Roman"/>
                      <w:b/>
                    </w:rPr>
                    <w:t xml:space="preserve">                      </w:t>
                  </w:r>
                  <w:r w:rsidR="00C609A8" w:rsidRPr="00C74E41">
                    <w:rPr>
                      <w:rFonts w:ascii="Times New Roman" w:hAnsi="Times New Roman" w:cs="Times New Roman"/>
                      <w:b/>
                    </w:rPr>
                    <w:t>References</w:t>
                  </w:r>
                </w:p>
              </w:tc>
              <w:tc>
                <w:tcPr>
                  <w:tcW w:w="949" w:type="dxa"/>
                </w:tcPr>
                <w:p w14:paraId="1D0B4AB1" w14:textId="553D2824" w:rsidR="00C609A8" w:rsidRDefault="00C609A8" w:rsidP="00183BDE">
                  <w:pPr>
                    <w:framePr w:hSpace="180" w:wrap="around" w:vAnchor="text" w:hAnchor="text" w:y="1"/>
                    <w:spacing w:before="60" w:after="60" w:line="360" w:lineRule="auto"/>
                    <w:suppressOverlap/>
                    <w:jc w:val="center"/>
                    <w:rPr>
                      <w:rFonts w:ascii="Times New Roman" w:hAnsi="Times New Roman" w:cs="Times New Roman"/>
                    </w:rPr>
                  </w:pPr>
                  <w:proofErr w:type="gramStart"/>
                  <w:r>
                    <w:rPr>
                      <w:rFonts w:ascii="Times New Roman" w:hAnsi="Times New Roman" w:cs="Times New Roman"/>
                    </w:rPr>
                    <w:lastRenderedPageBreak/>
                    <w:t>i</w:t>
                  </w:r>
                  <w:proofErr w:type="gramEnd"/>
                </w:p>
                <w:p w14:paraId="2639BDA1" w14:textId="77777777" w:rsidR="00BD02DC" w:rsidRDefault="00C609A8"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ii</w:t>
                  </w:r>
                </w:p>
                <w:p w14:paraId="1746EFF2" w14:textId="77777777" w:rsidR="00C609A8" w:rsidRDefault="00C609A8"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iii</w:t>
                  </w:r>
                </w:p>
                <w:p w14:paraId="397FEFCC" w14:textId="77777777" w:rsidR="00C609A8" w:rsidRDefault="00C609A8"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iv</w:t>
                  </w:r>
                </w:p>
                <w:p w14:paraId="5720520B" w14:textId="77777777" w:rsidR="00C609A8" w:rsidRDefault="00C609A8"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v</w:t>
                  </w:r>
                </w:p>
                <w:p w14:paraId="45985C5D" w14:textId="77777777" w:rsidR="00C609A8" w:rsidRPr="00F1182E" w:rsidRDefault="00C609A8" w:rsidP="00183BDE">
                  <w:pPr>
                    <w:framePr w:hSpace="180" w:wrap="around" w:vAnchor="text" w:hAnchor="text" w:y="1"/>
                    <w:spacing w:before="60" w:after="60" w:line="360" w:lineRule="auto"/>
                    <w:suppressOverlap/>
                    <w:jc w:val="center"/>
                    <w:rPr>
                      <w:rFonts w:ascii="Times New Roman" w:hAnsi="Times New Roman" w:cs="Times New Roman"/>
                      <w:b/>
                    </w:rPr>
                  </w:pPr>
                  <w:r w:rsidRPr="00F1182E">
                    <w:rPr>
                      <w:rFonts w:ascii="Times New Roman" w:hAnsi="Times New Roman" w:cs="Times New Roman"/>
                      <w:b/>
                    </w:rPr>
                    <w:t>1-4</w:t>
                  </w:r>
                </w:p>
                <w:p w14:paraId="0FD5FA1D" w14:textId="77777777" w:rsidR="00C609A8" w:rsidRDefault="00C609A8"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w:t>
                  </w:r>
                </w:p>
                <w:p w14:paraId="1EE8D1BA" w14:textId="77777777" w:rsidR="00C609A8" w:rsidRDefault="00C609A8"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w:t>
                  </w:r>
                </w:p>
                <w:p w14:paraId="14B43E2A" w14:textId="77777777" w:rsidR="00C609A8" w:rsidRDefault="00C609A8"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3</w:t>
                  </w:r>
                </w:p>
                <w:p w14:paraId="081EA232" w14:textId="77777777" w:rsidR="00C609A8" w:rsidRPr="00F1182E" w:rsidRDefault="00C609A8" w:rsidP="00183BDE">
                  <w:pPr>
                    <w:framePr w:hSpace="180" w:wrap="around" w:vAnchor="text" w:hAnchor="text" w:y="1"/>
                    <w:spacing w:before="60" w:after="60" w:line="360" w:lineRule="auto"/>
                    <w:suppressOverlap/>
                    <w:jc w:val="center"/>
                    <w:rPr>
                      <w:rFonts w:ascii="Times New Roman" w:hAnsi="Times New Roman" w:cs="Times New Roman"/>
                      <w:b/>
                    </w:rPr>
                  </w:pPr>
                  <w:r w:rsidRPr="00F1182E">
                    <w:rPr>
                      <w:rFonts w:ascii="Times New Roman" w:hAnsi="Times New Roman" w:cs="Times New Roman"/>
                      <w:b/>
                    </w:rPr>
                    <w:t>5-6</w:t>
                  </w:r>
                </w:p>
                <w:p w14:paraId="19D80DCE" w14:textId="77777777" w:rsidR="00C609A8" w:rsidRPr="00F1182E" w:rsidRDefault="00C609A8" w:rsidP="00183BDE">
                  <w:pPr>
                    <w:framePr w:hSpace="180" w:wrap="around" w:vAnchor="text" w:hAnchor="text" w:y="1"/>
                    <w:spacing w:before="60" w:after="60" w:line="360" w:lineRule="auto"/>
                    <w:suppressOverlap/>
                    <w:jc w:val="center"/>
                    <w:rPr>
                      <w:rFonts w:ascii="Times New Roman" w:hAnsi="Times New Roman" w:cs="Times New Roman"/>
                      <w:b/>
                    </w:rPr>
                  </w:pPr>
                  <w:r w:rsidRPr="00F1182E">
                    <w:rPr>
                      <w:rFonts w:ascii="Times New Roman" w:hAnsi="Times New Roman" w:cs="Times New Roman"/>
                      <w:b/>
                    </w:rPr>
                    <w:t>7-10</w:t>
                  </w:r>
                </w:p>
                <w:p w14:paraId="7FAED4B7"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7</w:t>
                  </w:r>
                </w:p>
                <w:p w14:paraId="71236238"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8</w:t>
                  </w:r>
                </w:p>
                <w:p w14:paraId="2F5A2432"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9</w:t>
                  </w:r>
                </w:p>
                <w:p w14:paraId="0B994286"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10</w:t>
                  </w:r>
                </w:p>
                <w:p w14:paraId="52D708E9" w14:textId="77777777" w:rsidR="007D34B9" w:rsidRPr="00F1182E" w:rsidRDefault="007D34B9" w:rsidP="00183BDE">
                  <w:pPr>
                    <w:framePr w:hSpace="180" w:wrap="around" w:vAnchor="text" w:hAnchor="text" w:y="1"/>
                    <w:spacing w:before="60" w:after="60" w:line="360" w:lineRule="auto"/>
                    <w:suppressOverlap/>
                    <w:jc w:val="center"/>
                    <w:rPr>
                      <w:rFonts w:ascii="Times New Roman" w:hAnsi="Times New Roman" w:cs="Times New Roman"/>
                      <w:b/>
                    </w:rPr>
                  </w:pPr>
                  <w:r w:rsidRPr="00F1182E">
                    <w:rPr>
                      <w:rFonts w:ascii="Times New Roman" w:hAnsi="Times New Roman" w:cs="Times New Roman"/>
                      <w:b/>
                    </w:rPr>
                    <w:t>11-15</w:t>
                  </w:r>
                </w:p>
                <w:p w14:paraId="39D93FED" w14:textId="21A9EB50"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11</w:t>
                  </w:r>
                  <w:r w:rsidR="00F1182E">
                    <w:rPr>
                      <w:rFonts w:ascii="Times New Roman" w:hAnsi="Times New Roman" w:cs="Times New Roman"/>
                    </w:rPr>
                    <w:t>-13</w:t>
                  </w:r>
                </w:p>
                <w:p w14:paraId="18F1C038" w14:textId="0D67E78F" w:rsidR="00F1182E" w:rsidRDefault="00F1182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11</w:t>
                  </w:r>
                </w:p>
                <w:p w14:paraId="5B04B4CC" w14:textId="7126370E" w:rsidR="00F1182E" w:rsidRDefault="00F1182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12</w:t>
                  </w:r>
                </w:p>
                <w:p w14:paraId="5E762CEE" w14:textId="3FB03D0D" w:rsidR="007D34B9" w:rsidRDefault="00F1182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12</w:t>
                  </w:r>
                </w:p>
                <w:p w14:paraId="6722FFFA" w14:textId="77777777" w:rsidR="00F1182E" w:rsidRDefault="00F1182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13</w:t>
                  </w:r>
                </w:p>
                <w:p w14:paraId="063E29BE" w14:textId="1936EA41" w:rsidR="00F1182E" w:rsidRDefault="00F1182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13-15</w:t>
                  </w:r>
                </w:p>
                <w:p w14:paraId="7800A98C" w14:textId="2A50687F" w:rsidR="00F1182E" w:rsidRDefault="00F1182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13</w:t>
                  </w:r>
                </w:p>
                <w:p w14:paraId="4DD658DA" w14:textId="59EF48DA" w:rsidR="00F1182E" w:rsidRDefault="00F1182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13</w:t>
                  </w:r>
                </w:p>
                <w:p w14:paraId="4BCAB859" w14:textId="77777777" w:rsidR="00F1182E" w:rsidRDefault="00F1182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14</w:t>
                  </w:r>
                </w:p>
                <w:p w14:paraId="4BF5836E" w14:textId="180B2E35" w:rsidR="00F1182E"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14</w:t>
                  </w:r>
                </w:p>
                <w:p w14:paraId="7FF8649E" w14:textId="5FA3726A" w:rsidR="0038231E"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15</w:t>
                  </w:r>
                </w:p>
                <w:p w14:paraId="02EC477F" w14:textId="77777777" w:rsidR="007D34B9" w:rsidRPr="00F1182E" w:rsidRDefault="007D34B9" w:rsidP="00183BDE">
                  <w:pPr>
                    <w:framePr w:hSpace="180" w:wrap="around" w:vAnchor="text" w:hAnchor="text" w:y="1"/>
                    <w:spacing w:before="60" w:after="60" w:line="360" w:lineRule="auto"/>
                    <w:suppressOverlap/>
                    <w:jc w:val="center"/>
                    <w:rPr>
                      <w:rFonts w:ascii="Times New Roman" w:hAnsi="Times New Roman" w:cs="Times New Roman"/>
                      <w:b/>
                    </w:rPr>
                  </w:pPr>
                  <w:r w:rsidRPr="00F1182E">
                    <w:rPr>
                      <w:rFonts w:ascii="Times New Roman" w:hAnsi="Times New Roman" w:cs="Times New Roman"/>
                      <w:b/>
                    </w:rPr>
                    <w:lastRenderedPageBreak/>
                    <w:t>16-19</w:t>
                  </w:r>
                </w:p>
                <w:p w14:paraId="3D7F8D49"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16</w:t>
                  </w:r>
                </w:p>
                <w:p w14:paraId="1F6741B5"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17</w:t>
                  </w:r>
                </w:p>
                <w:p w14:paraId="44477519" w14:textId="5315F543"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17</w:t>
                  </w:r>
                </w:p>
                <w:p w14:paraId="0D4C3B0B" w14:textId="166EDAF8"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18</w:t>
                  </w:r>
                </w:p>
                <w:p w14:paraId="35D3297F" w14:textId="6E23AEAC"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19</w:t>
                  </w:r>
                </w:p>
                <w:p w14:paraId="5CF43042" w14:textId="1EEC3DB4" w:rsidR="007D34B9" w:rsidRPr="00F1182E" w:rsidRDefault="007D34B9" w:rsidP="00183BDE">
                  <w:pPr>
                    <w:framePr w:hSpace="180" w:wrap="around" w:vAnchor="text" w:hAnchor="text" w:y="1"/>
                    <w:spacing w:before="60" w:after="60" w:line="360" w:lineRule="auto"/>
                    <w:suppressOverlap/>
                    <w:jc w:val="center"/>
                    <w:rPr>
                      <w:rFonts w:ascii="Times New Roman" w:hAnsi="Times New Roman" w:cs="Times New Roman"/>
                      <w:b/>
                    </w:rPr>
                  </w:pPr>
                  <w:r w:rsidRPr="00F1182E">
                    <w:rPr>
                      <w:rFonts w:ascii="Times New Roman" w:hAnsi="Times New Roman" w:cs="Times New Roman"/>
                      <w:b/>
                    </w:rPr>
                    <w:t>20-24</w:t>
                  </w:r>
                </w:p>
                <w:p w14:paraId="576F089D"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20</w:t>
                  </w:r>
                </w:p>
                <w:p w14:paraId="59AA53D0"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21</w:t>
                  </w:r>
                  <w:r w:rsidR="0038231E">
                    <w:rPr>
                      <w:rFonts w:ascii="Times New Roman" w:hAnsi="Times New Roman" w:cs="Times New Roman"/>
                    </w:rPr>
                    <w:t>-23</w:t>
                  </w:r>
                </w:p>
                <w:p w14:paraId="248B141D" w14:textId="77777777" w:rsidR="0038231E"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21</w:t>
                  </w:r>
                </w:p>
                <w:p w14:paraId="4475E3D2" w14:textId="34022E39" w:rsidR="0038231E"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22</w:t>
                  </w:r>
                </w:p>
                <w:p w14:paraId="179D88CA" w14:textId="52B40B8F"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22</w:t>
                  </w:r>
                  <w:r w:rsidR="0038231E">
                    <w:rPr>
                      <w:rFonts w:ascii="Times New Roman" w:hAnsi="Times New Roman" w:cs="Times New Roman"/>
                    </w:rPr>
                    <w:t>-23</w:t>
                  </w:r>
                </w:p>
                <w:p w14:paraId="44A87645" w14:textId="0DCE0EE9" w:rsidR="0038231E"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22</w:t>
                  </w:r>
                </w:p>
                <w:p w14:paraId="2E70FE71" w14:textId="3FDDFB55" w:rsidR="0038231E"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23</w:t>
                  </w:r>
                </w:p>
                <w:p w14:paraId="2B69A152" w14:textId="41FFD441"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23</w:t>
                  </w:r>
                  <w:r w:rsidR="0038231E">
                    <w:rPr>
                      <w:rFonts w:ascii="Times New Roman" w:hAnsi="Times New Roman" w:cs="Times New Roman"/>
                    </w:rPr>
                    <w:t>-24</w:t>
                  </w:r>
                </w:p>
                <w:p w14:paraId="5A2C0CDF" w14:textId="1A126B17" w:rsidR="007D34B9"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23</w:t>
                  </w:r>
                </w:p>
                <w:p w14:paraId="4FA303DB" w14:textId="77777777" w:rsidR="0038231E"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23</w:t>
                  </w:r>
                </w:p>
                <w:p w14:paraId="61BC3888" w14:textId="625203CB" w:rsidR="0038231E"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24</w:t>
                  </w:r>
                </w:p>
                <w:p w14:paraId="4901582E" w14:textId="77777777" w:rsidR="007D34B9" w:rsidRPr="00F1182E" w:rsidRDefault="007D34B9" w:rsidP="00183BDE">
                  <w:pPr>
                    <w:framePr w:hSpace="180" w:wrap="around" w:vAnchor="text" w:hAnchor="text" w:y="1"/>
                    <w:spacing w:before="60" w:after="60" w:line="360" w:lineRule="auto"/>
                    <w:suppressOverlap/>
                    <w:jc w:val="center"/>
                    <w:rPr>
                      <w:rFonts w:ascii="Times New Roman" w:hAnsi="Times New Roman" w:cs="Times New Roman"/>
                      <w:b/>
                    </w:rPr>
                  </w:pPr>
                  <w:r w:rsidRPr="00F1182E">
                    <w:rPr>
                      <w:rFonts w:ascii="Times New Roman" w:hAnsi="Times New Roman" w:cs="Times New Roman"/>
                      <w:b/>
                    </w:rPr>
                    <w:t>25-30</w:t>
                  </w:r>
                </w:p>
                <w:p w14:paraId="53A0C5D6"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25</w:t>
                  </w:r>
                </w:p>
                <w:p w14:paraId="7A195C46"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25</w:t>
                  </w:r>
                </w:p>
                <w:p w14:paraId="2847B217"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26</w:t>
                  </w:r>
                </w:p>
                <w:p w14:paraId="32A18B87" w14:textId="65DD212F" w:rsidR="007D34B9"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26-27</w:t>
                  </w:r>
                </w:p>
                <w:p w14:paraId="3A57029F" w14:textId="6F4F062D" w:rsidR="0038231E"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26</w:t>
                  </w:r>
                </w:p>
                <w:p w14:paraId="0E466313" w14:textId="3D538507" w:rsidR="0038231E" w:rsidRDefault="0038231E"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27</w:t>
                  </w:r>
                </w:p>
                <w:p w14:paraId="1430A9DC" w14:textId="3FF3082E" w:rsidR="007D34B9" w:rsidRDefault="00C74E41"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28-30</w:t>
                  </w:r>
                </w:p>
                <w:p w14:paraId="716C2BF1" w14:textId="698DAC9E" w:rsidR="00C74E41" w:rsidRDefault="00C74E41"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28</w:t>
                  </w:r>
                </w:p>
                <w:p w14:paraId="52CAADEB" w14:textId="470BD8FF" w:rsidR="00C74E41" w:rsidRDefault="00C74E41"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28</w:t>
                  </w:r>
                </w:p>
                <w:p w14:paraId="3A32703A" w14:textId="3C082541" w:rsidR="00C74E41" w:rsidRDefault="00C74E41"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29</w:t>
                  </w:r>
                </w:p>
                <w:p w14:paraId="2C908C00" w14:textId="40579BEA" w:rsidR="00C74E41" w:rsidRDefault="00C74E41"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29</w:t>
                  </w:r>
                </w:p>
                <w:p w14:paraId="44D83727"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r>
                    <w:rPr>
                      <w:rFonts w:ascii="Times New Roman" w:hAnsi="Times New Roman" w:cs="Times New Roman"/>
                    </w:rPr>
                    <w:t>30</w:t>
                  </w:r>
                </w:p>
                <w:p w14:paraId="6F992C46" w14:textId="768B1E26" w:rsidR="007D34B9" w:rsidRPr="00F1182E" w:rsidRDefault="007D34B9" w:rsidP="00183BDE">
                  <w:pPr>
                    <w:framePr w:hSpace="180" w:wrap="around" w:vAnchor="text" w:hAnchor="text" w:y="1"/>
                    <w:spacing w:before="60" w:after="60" w:line="360" w:lineRule="auto"/>
                    <w:suppressOverlap/>
                    <w:jc w:val="center"/>
                    <w:rPr>
                      <w:rFonts w:ascii="Times New Roman" w:hAnsi="Times New Roman" w:cs="Times New Roman"/>
                      <w:b/>
                    </w:rPr>
                  </w:pPr>
                  <w:r w:rsidRPr="00F1182E">
                    <w:rPr>
                      <w:rFonts w:ascii="Times New Roman" w:hAnsi="Times New Roman" w:cs="Times New Roman"/>
                      <w:b/>
                    </w:rPr>
                    <w:t>31</w:t>
                  </w:r>
                </w:p>
                <w:p w14:paraId="227BCECB" w14:textId="3FA5E44A" w:rsidR="007D34B9" w:rsidRPr="00C74E41" w:rsidRDefault="00C74E41" w:rsidP="00183BDE">
                  <w:pPr>
                    <w:framePr w:hSpace="180" w:wrap="around" w:vAnchor="text" w:hAnchor="text" w:y="1"/>
                    <w:spacing w:before="60" w:after="60" w:line="360" w:lineRule="auto"/>
                    <w:suppressOverlap/>
                    <w:jc w:val="center"/>
                    <w:rPr>
                      <w:rFonts w:ascii="Times New Roman" w:hAnsi="Times New Roman" w:cs="Times New Roman"/>
                      <w:b/>
                    </w:rPr>
                  </w:pPr>
                  <w:r w:rsidRPr="00C74E41">
                    <w:rPr>
                      <w:rFonts w:ascii="Times New Roman" w:hAnsi="Times New Roman" w:cs="Times New Roman"/>
                      <w:b/>
                    </w:rPr>
                    <w:t>32</w:t>
                  </w:r>
                </w:p>
                <w:p w14:paraId="22E0EAB1" w14:textId="77777777" w:rsidR="007D34B9" w:rsidRDefault="007D34B9" w:rsidP="00183BDE">
                  <w:pPr>
                    <w:framePr w:hSpace="180" w:wrap="around" w:vAnchor="text" w:hAnchor="text" w:y="1"/>
                    <w:spacing w:before="60" w:after="60" w:line="360" w:lineRule="auto"/>
                    <w:suppressOverlap/>
                    <w:jc w:val="center"/>
                    <w:rPr>
                      <w:rFonts w:ascii="Times New Roman" w:hAnsi="Times New Roman" w:cs="Times New Roman"/>
                    </w:rPr>
                  </w:pPr>
                </w:p>
                <w:p w14:paraId="2B2410B4" w14:textId="10966324" w:rsidR="007D34B9" w:rsidRPr="000C21FB" w:rsidRDefault="007D34B9" w:rsidP="00183BDE">
                  <w:pPr>
                    <w:framePr w:hSpace="180" w:wrap="around" w:vAnchor="text" w:hAnchor="text" w:y="1"/>
                    <w:spacing w:before="60" w:after="60" w:line="360" w:lineRule="auto"/>
                    <w:suppressOverlap/>
                    <w:jc w:val="center"/>
                    <w:rPr>
                      <w:rFonts w:ascii="Times New Roman" w:hAnsi="Times New Roman" w:cs="Times New Roman"/>
                    </w:rPr>
                  </w:pPr>
                </w:p>
              </w:tc>
            </w:tr>
          </w:tbl>
          <w:p w14:paraId="5F75155C" w14:textId="77777777" w:rsidR="002A7305" w:rsidRPr="008B0A2C" w:rsidRDefault="002A7305" w:rsidP="00BB6864">
            <w:pPr>
              <w:spacing w:before="60" w:after="60" w:line="360" w:lineRule="auto"/>
              <w:rPr>
                <w:rFonts w:cs="Times New Roman"/>
                <w:szCs w:val="24"/>
              </w:rPr>
            </w:pPr>
          </w:p>
        </w:tc>
        <w:tc>
          <w:tcPr>
            <w:tcW w:w="382" w:type="dxa"/>
          </w:tcPr>
          <w:p w14:paraId="29C16169" w14:textId="77777777" w:rsidR="002A7305" w:rsidRPr="008B0A2C" w:rsidRDefault="002A7305" w:rsidP="00BB6864">
            <w:pPr>
              <w:spacing w:before="60" w:after="60" w:line="360" w:lineRule="auto"/>
              <w:jc w:val="center"/>
              <w:rPr>
                <w:rFonts w:cs="Times New Roman"/>
                <w:szCs w:val="24"/>
              </w:rPr>
            </w:pPr>
          </w:p>
        </w:tc>
      </w:tr>
      <w:tr w:rsidR="002A7305" w:rsidRPr="008B0A2C" w14:paraId="7E141554" w14:textId="77777777" w:rsidTr="00B324C3">
        <w:tc>
          <w:tcPr>
            <w:tcW w:w="290" w:type="dxa"/>
          </w:tcPr>
          <w:p w14:paraId="1BF483F3" w14:textId="77777777" w:rsidR="002A7305" w:rsidRPr="008B0A2C" w:rsidRDefault="002A7305" w:rsidP="00BB6864">
            <w:pPr>
              <w:spacing w:before="60" w:after="60" w:line="360" w:lineRule="auto"/>
              <w:jc w:val="center"/>
              <w:rPr>
                <w:rFonts w:cs="Times New Roman"/>
                <w:szCs w:val="24"/>
              </w:rPr>
            </w:pPr>
          </w:p>
        </w:tc>
        <w:tc>
          <w:tcPr>
            <w:tcW w:w="8318" w:type="dxa"/>
          </w:tcPr>
          <w:p w14:paraId="3D66EA17" w14:textId="37A664CD" w:rsidR="002A7305" w:rsidRPr="00AC3BEE" w:rsidRDefault="002A7305" w:rsidP="00BB6864">
            <w:pPr>
              <w:autoSpaceDE w:val="0"/>
              <w:autoSpaceDN w:val="0"/>
              <w:adjustRightInd w:val="0"/>
              <w:spacing w:before="120" w:after="60" w:line="360" w:lineRule="auto"/>
              <w:jc w:val="center"/>
              <w:rPr>
                <w:rFonts w:cs="Times New Roman"/>
                <w:b/>
                <w:bCs/>
                <w:sz w:val="28"/>
                <w:szCs w:val="28"/>
              </w:rPr>
            </w:pPr>
            <w:r w:rsidRPr="00293D45">
              <w:rPr>
                <w:rFonts w:cs="Times New Roman"/>
                <w:b/>
                <w:bCs/>
                <w:sz w:val="28"/>
                <w:szCs w:val="28"/>
              </w:rPr>
              <w:t>List of Figures</w:t>
            </w:r>
          </w:p>
          <w:tbl>
            <w:tblPr>
              <w:tblStyle w:val="TableGrid"/>
              <w:tblW w:w="0" w:type="auto"/>
              <w:tblLook w:val="04A0" w:firstRow="1" w:lastRow="0" w:firstColumn="1" w:lastColumn="0" w:noHBand="0" w:noVBand="1"/>
            </w:tblPr>
            <w:tblGrid>
              <w:gridCol w:w="1488"/>
              <w:gridCol w:w="5288"/>
              <w:gridCol w:w="1220"/>
            </w:tblGrid>
            <w:tr w:rsidR="002A7305" w:rsidRPr="008B0A2C" w14:paraId="41AF3F13" w14:textId="77777777" w:rsidTr="00B324C3">
              <w:tc>
                <w:tcPr>
                  <w:tcW w:w="1500" w:type="dxa"/>
                  <w:vAlign w:val="center"/>
                </w:tcPr>
                <w:p w14:paraId="302F3B2A" w14:textId="77777777" w:rsidR="002A7305" w:rsidRPr="008B0A2C" w:rsidRDefault="002A7305" w:rsidP="00183BDE">
                  <w:pPr>
                    <w:framePr w:hSpace="180" w:wrap="around" w:vAnchor="text" w:hAnchor="text" w:y="1"/>
                    <w:spacing w:before="60" w:after="60" w:line="360" w:lineRule="auto"/>
                    <w:suppressOverlap/>
                    <w:jc w:val="center"/>
                    <w:rPr>
                      <w:rFonts w:cs="Times New Roman"/>
                      <w:b/>
                      <w:szCs w:val="24"/>
                    </w:rPr>
                  </w:pPr>
                  <w:r w:rsidRPr="008B0A2C">
                    <w:rPr>
                      <w:rFonts w:cs="Times New Roman"/>
                      <w:b/>
                      <w:bCs/>
                      <w:szCs w:val="24"/>
                    </w:rPr>
                    <w:t>FIGURE No.</w:t>
                  </w:r>
                </w:p>
              </w:tc>
              <w:tc>
                <w:tcPr>
                  <w:tcW w:w="5362" w:type="dxa"/>
                </w:tcPr>
                <w:p w14:paraId="1EFD86B0" w14:textId="77777777" w:rsidR="002A7305" w:rsidRPr="008B0A2C" w:rsidRDefault="002A7305" w:rsidP="00183BDE">
                  <w:pPr>
                    <w:framePr w:hSpace="180" w:wrap="around" w:vAnchor="text" w:hAnchor="text" w:y="1"/>
                    <w:spacing w:before="60" w:after="60" w:line="360" w:lineRule="auto"/>
                    <w:suppressOverlap/>
                    <w:jc w:val="center"/>
                    <w:rPr>
                      <w:rFonts w:cs="Times New Roman"/>
                      <w:b/>
                      <w:szCs w:val="24"/>
                    </w:rPr>
                  </w:pPr>
                  <w:r w:rsidRPr="008B0A2C">
                    <w:rPr>
                      <w:rFonts w:cs="Times New Roman"/>
                      <w:b/>
                      <w:bCs/>
                      <w:szCs w:val="24"/>
                    </w:rPr>
                    <w:t>TITLE</w:t>
                  </w:r>
                </w:p>
              </w:tc>
              <w:tc>
                <w:tcPr>
                  <w:tcW w:w="1230" w:type="dxa"/>
                  <w:vAlign w:val="center"/>
                </w:tcPr>
                <w:p w14:paraId="7F24CBE6" w14:textId="77777777" w:rsidR="002A7305" w:rsidRPr="008B0A2C" w:rsidRDefault="002A7305" w:rsidP="00183BDE">
                  <w:pPr>
                    <w:framePr w:hSpace="180" w:wrap="around" w:vAnchor="text" w:hAnchor="text" w:y="1"/>
                    <w:autoSpaceDE w:val="0"/>
                    <w:autoSpaceDN w:val="0"/>
                    <w:adjustRightInd w:val="0"/>
                    <w:spacing w:before="60" w:after="60" w:line="360" w:lineRule="auto"/>
                    <w:suppressOverlap/>
                    <w:jc w:val="center"/>
                    <w:rPr>
                      <w:rFonts w:cs="Times New Roman"/>
                      <w:b/>
                      <w:bCs/>
                      <w:szCs w:val="24"/>
                    </w:rPr>
                  </w:pPr>
                  <w:r w:rsidRPr="008B0A2C">
                    <w:rPr>
                      <w:rFonts w:cs="Times New Roman"/>
                      <w:b/>
                      <w:bCs/>
                      <w:szCs w:val="24"/>
                    </w:rPr>
                    <w:t>PAGE No.</w:t>
                  </w:r>
                </w:p>
              </w:tc>
            </w:tr>
            <w:tr w:rsidR="002A7305" w:rsidRPr="008B0A2C" w14:paraId="0F03D330" w14:textId="77777777" w:rsidTr="00B324C3">
              <w:tc>
                <w:tcPr>
                  <w:tcW w:w="1500" w:type="dxa"/>
                  <w:vAlign w:val="center"/>
                </w:tcPr>
                <w:p w14:paraId="7B1393F1" w14:textId="77777777" w:rsidR="002A7305" w:rsidRPr="008B0A2C" w:rsidRDefault="002A7305" w:rsidP="00183BDE">
                  <w:pPr>
                    <w:framePr w:hSpace="180" w:wrap="around" w:vAnchor="text" w:hAnchor="text" w:y="1"/>
                    <w:spacing w:before="60" w:after="60" w:line="360" w:lineRule="auto"/>
                    <w:suppressOverlap/>
                    <w:jc w:val="center"/>
                    <w:rPr>
                      <w:rFonts w:cs="Times New Roman"/>
                      <w:szCs w:val="24"/>
                    </w:rPr>
                  </w:pPr>
                  <w:r w:rsidRPr="008B0A2C">
                    <w:rPr>
                      <w:rFonts w:cs="Times New Roman"/>
                      <w:szCs w:val="24"/>
                    </w:rPr>
                    <w:t>1.1</w:t>
                  </w:r>
                </w:p>
              </w:tc>
              <w:tc>
                <w:tcPr>
                  <w:tcW w:w="5362" w:type="dxa"/>
                </w:tcPr>
                <w:p w14:paraId="391F6ECD" w14:textId="41B5652A" w:rsidR="002A7305" w:rsidRPr="008B0A2C" w:rsidRDefault="002D40EF" w:rsidP="00183BDE">
                  <w:pPr>
                    <w:framePr w:hSpace="180" w:wrap="around" w:vAnchor="text" w:hAnchor="text" w:y="1"/>
                    <w:spacing w:before="60" w:after="60" w:line="360" w:lineRule="auto"/>
                    <w:suppressOverlap/>
                    <w:jc w:val="center"/>
                    <w:rPr>
                      <w:rFonts w:cs="Times New Roman"/>
                      <w:szCs w:val="24"/>
                    </w:rPr>
                  </w:pPr>
                  <w:r>
                    <w:rPr>
                      <w:rFonts w:cs="Times New Roman"/>
                      <w:szCs w:val="24"/>
                    </w:rPr>
                    <w:t>CyberArk</w:t>
                  </w:r>
                  <w:r w:rsidR="004972BE">
                    <w:rPr>
                      <w:rFonts w:cs="Times New Roman"/>
                      <w:szCs w:val="24"/>
                    </w:rPr>
                    <w:t xml:space="preserve"> Prevents Attack Chain</w:t>
                  </w:r>
                </w:p>
              </w:tc>
              <w:tc>
                <w:tcPr>
                  <w:tcW w:w="1230" w:type="dxa"/>
                  <w:vAlign w:val="center"/>
                </w:tcPr>
                <w:p w14:paraId="05EA77D5" w14:textId="526755CD" w:rsidR="002A7305" w:rsidRPr="008B0A2C" w:rsidRDefault="004972BE" w:rsidP="00183BDE">
                  <w:pPr>
                    <w:framePr w:hSpace="180" w:wrap="around" w:vAnchor="text" w:hAnchor="text" w:y="1"/>
                    <w:spacing w:before="60" w:after="60" w:line="360" w:lineRule="auto"/>
                    <w:suppressOverlap/>
                    <w:jc w:val="center"/>
                    <w:rPr>
                      <w:rFonts w:cs="Times New Roman"/>
                      <w:szCs w:val="24"/>
                    </w:rPr>
                  </w:pPr>
                  <w:r>
                    <w:rPr>
                      <w:rFonts w:cs="Times New Roman"/>
                      <w:szCs w:val="24"/>
                    </w:rPr>
                    <w:t>1</w:t>
                  </w:r>
                </w:p>
              </w:tc>
            </w:tr>
            <w:tr w:rsidR="002A7305" w:rsidRPr="008B0A2C" w14:paraId="521567B9" w14:textId="77777777" w:rsidTr="00B324C3">
              <w:tc>
                <w:tcPr>
                  <w:tcW w:w="1500" w:type="dxa"/>
                  <w:vAlign w:val="center"/>
                </w:tcPr>
                <w:p w14:paraId="20C9A3BE" w14:textId="709BF3F1"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3.1</w:t>
                  </w:r>
                </w:p>
              </w:tc>
              <w:tc>
                <w:tcPr>
                  <w:tcW w:w="5362" w:type="dxa"/>
                </w:tcPr>
                <w:p w14:paraId="729B788D" w14:textId="290431C9"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 xml:space="preserve">Components of </w:t>
                  </w:r>
                  <w:r w:rsidR="002D40EF">
                    <w:rPr>
                      <w:rFonts w:cs="Times New Roman"/>
                      <w:szCs w:val="24"/>
                    </w:rPr>
                    <w:t>CyberArk</w:t>
                  </w:r>
                </w:p>
              </w:tc>
              <w:tc>
                <w:tcPr>
                  <w:tcW w:w="1230" w:type="dxa"/>
                  <w:vAlign w:val="center"/>
                </w:tcPr>
                <w:p w14:paraId="516CB2D5" w14:textId="44837136"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9</w:t>
                  </w:r>
                </w:p>
              </w:tc>
            </w:tr>
            <w:tr w:rsidR="002A7305" w:rsidRPr="008B0A2C" w14:paraId="7425073C" w14:textId="77777777" w:rsidTr="00B324C3">
              <w:tc>
                <w:tcPr>
                  <w:tcW w:w="1500" w:type="dxa"/>
                  <w:vAlign w:val="center"/>
                </w:tcPr>
                <w:p w14:paraId="146C94B0" w14:textId="69BE4C56"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3.2</w:t>
                  </w:r>
                </w:p>
              </w:tc>
              <w:tc>
                <w:tcPr>
                  <w:tcW w:w="5362" w:type="dxa"/>
                </w:tcPr>
                <w:p w14:paraId="2490CF19" w14:textId="585A9A69"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Vault Security</w:t>
                  </w:r>
                </w:p>
              </w:tc>
              <w:tc>
                <w:tcPr>
                  <w:tcW w:w="1230" w:type="dxa"/>
                  <w:vAlign w:val="center"/>
                </w:tcPr>
                <w:p w14:paraId="6265BD88" w14:textId="26E283C1"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10</w:t>
                  </w:r>
                </w:p>
              </w:tc>
            </w:tr>
            <w:tr w:rsidR="002A7305" w:rsidRPr="008B0A2C" w14:paraId="5F574A57" w14:textId="77777777" w:rsidTr="00B324C3">
              <w:tc>
                <w:tcPr>
                  <w:tcW w:w="1500" w:type="dxa"/>
                  <w:vAlign w:val="center"/>
                </w:tcPr>
                <w:p w14:paraId="4B937A2A" w14:textId="2C2B2675"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4.1</w:t>
                  </w:r>
                </w:p>
              </w:tc>
              <w:tc>
                <w:tcPr>
                  <w:tcW w:w="5362" w:type="dxa"/>
                </w:tcPr>
                <w:p w14:paraId="73C2705A" w14:textId="35A41F82" w:rsidR="002A7305" w:rsidRPr="008B0A2C" w:rsidRDefault="002D40EF" w:rsidP="00183BDE">
                  <w:pPr>
                    <w:framePr w:hSpace="180" w:wrap="around" w:vAnchor="text" w:hAnchor="text" w:y="1"/>
                    <w:spacing w:before="60" w:after="60" w:line="360" w:lineRule="auto"/>
                    <w:suppressOverlap/>
                    <w:jc w:val="center"/>
                    <w:rPr>
                      <w:rFonts w:cs="Times New Roman"/>
                      <w:szCs w:val="24"/>
                    </w:rPr>
                  </w:pPr>
                  <w:r>
                    <w:rPr>
                      <w:rFonts w:cs="Times New Roman"/>
                      <w:szCs w:val="24"/>
                    </w:rPr>
                    <w:t>CyberArk</w:t>
                  </w:r>
                  <w:r w:rsidR="004116A2">
                    <w:rPr>
                      <w:rFonts w:cs="Times New Roman"/>
                      <w:szCs w:val="24"/>
                    </w:rPr>
                    <w:t xml:space="preserve"> Architecture</w:t>
                  </w:r>
                </w:p>
              </w:tc>
              <w:tc>
                <w:tcPr>
                  <w:tcW w:w="1230" w:type="dxa"/>
                  <w:vAlign w:val="center"/>
                </w:tcPr>
                <w:p w14:paraId="055D1766" w14:textId="5E9E51A7" w:rsidR="002A7305" w:rsidRPr="008B0A2C"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12</w:t>
                  </w:r>
                </w:p>
              </w:tc>
            </w:tr>
            <w:tr w:rsidR="002A7305" w:rsidRPr="008B0A2C" w14:paraId="01466BCA" w14:textId="77777777" w:rsidTr="00B324C3">
              <w:tc>
                <w:tcPr>
                  <w:tcW w:w="1500" w:type="dxa"/>
                  <w:vAlign w:val="center"/>
                </w:tcPr>
                <w:p w14:paraId="32CBE4D7" w14:textId="386564F3"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5.1</w:t>
                  </w:r>
                </w:p>
              </w:tc>
              <w:tc>
                <w:tcPr>
                  <w:tcW w:w="5362" w:type="dxa"/>
                </w:tcPr>
                <w:p w14:paraId="5316E1E6" w14:textId="737C9D79"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Vault Integrations</w:t>
                  </w:r>
                </w:p>
              </w:tc>
              <w:tc>
                <w:tcPr>
                  <w:tcW w:w="1230" w:type="dxa"/>
                  <w:vAlign w:val="center"/>
                </w:tcPr>
                <w:p w14:paraId="2FE50D92" w14:textId="35CC8B4A" w:rsidR="002A7305" w:rsidRPr="008B0A2C"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16</w:t>
                  </w:r>
                </w:p>
              </w:tc>
            </w:tr>
            <w:tr w:rsidR="002A7305" w:rsidRPr="008B0A2C" w14:paraId="3DF6A2AE" w14:textId="77777777" w:rsidTr="00B324C3">
              <w:tc>
                <w:tcPr>
                  <w:tcW w:w="1500" w:type="dxa"/>
                  <w:vAlign w:val="center"/>
                </w:tcPr>
                <w:p w14:paraId="05A1DE62" w14:textId="5BAC2BA2"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5.2</w:t>
                  </w:r>
                </w:p>
              </w:tc>
              <w:tc>
                <w:tcPr>
                  <w:tcW w:w="5362" w:type="dxa"/>
                </w:tcPr>
                <w:p w14:paraId="2DDCF958" w14:textId="3A6D209E"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Safe Configurations</w:t>
                  </w:r>
                </w:p>
              </w:tc>
              <w:tc>
                <w:tcPr>
                  <w:tcW w:w="1230" w:type="dxa"/>
                  <w:vAlign w:val="center"/>
                </w:tcPr>
                <w:p w14:paraId="11567C99" w14:textId="749EEA4B" w:rsidR="002A7305" w:rsidRPr="008B0A2C"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17</w:t>
                  </w:r>
                </w:p>
              </w:tc>
            </w:tr>
            <w:tr w:rsidR="002A7305" w:rsidRPr="008B0A2C" w14:paraId="02C12EEC" w14:textId="77777777" w:rsidTr="00B324C3">
              <w:tc>
                <w:tcPr>
                  <w:tcW w:w="1500" w:type="dxa"/>
                  <w:vAlign w:val="center"/>
                </w:tcPr>
                <w:p w14:paraId="2C11BDDE" w14:textId="2AE3BA10"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5.3</w:t>
                  </w:r>
                </w:p>
              </w:tc>
              <w:tc>
                <w:tcPr>
                  <w:tcW w:w="5362" w:type="dxa"/>
                </w:tcPr>
                <w:p w14:paraId="3FADB9DA" w14:textId="5E0256FB" w:rsidR="002A7305" w:rsidRPr="008B0A2C" w:rsidRDefault="004116A2" w:rsidP="00183BDE">
                  <w:pPr>
                    <w:framePr w:hSpace="180" w:wrap="around" w:vAnchor="text" w:hAnchor="text" w:y="1"/>
                    <w:spacing w:before="60" w:after="60" w:line="360" w:lineRule="auto"/>
                    <w:suppressOverlap/>
                    <w:jc w:val="center"/>
                    <w:rPr>
                      <w:rFonts w:cs="Times New Roman"/>
                      <w:color w:val="000000" w:themeColor="text1"/>
                      <w:szCs w:val="24"/>
                    </w:rPr>
                  </w:pPr>
                  <w:r>
                    <w:rPr>
                      <w:rFonts w:cs="Times New Roman"/>
                      <w:color w:val="000000" w:themeColor="text1"/>
                      <w:szCs w:val="24"/>
                    </w:rPr>
                    <w:t>Discovery and Onboarding Accounts</w:t>
                  </w:r>
                </w:p>
              </w:tc>
              <w:tc>
                <w:tcPr>
                  <w:tcW w:w="1230" w:type="dxa"/>
                  <w:vAlign w:val="center"/>
                </w:tcPr>
                <w:p w14:paraId="06BFAFA0" w14:textId="017CF5C1" w:rsidR="002A7305" w:rsidRPr="008B0A2C"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18</w:t>
                  </w:r>
                </w:p>
              </w:tc>
            </w:tr>
            <w:tr w:rsidR="002A7305" w:rsidRPr="008B0A2C" w14:paraId="5883EFA3" w14:textId="77777777" w:rsidTr="00B324C3">
              <w:tc>
                <w:tcPr>
                  <w:tcW w:w="1500" w:type="dxa"/>
                  <w:vAlign w:val="center"/>
                </w:tcPr>
                <w:p w14:paraId="4831C423" w14:textId="49DAF668" w:rsidR="002A7305" w:rsidRPr="008B0A2C"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5.4</w:t>
                  </w:r>
                </w:p>
              </w:tc>
              <w:tc>
                <w:tcPr>
                  <w:tcW w:w="5362" w:type="dxa"/>
                </w:tcPr>
                <w:p w14:paraId="383E5998" w14:textId="33898769" w:rsidR="002A7305" w:rsidRPr="00D05DA0" w:rsidRDefault="004116A2" w:rsidP="00183BDE">
                  <w:pPr>
                    <w:framePr w:hSpace="180" w:wrap="around" w:vAnchor="text" w:hAnchor="text" w:y="1"/>
                    <w:spacing w:before="60" w:after="60" w:line="360" w:lineRule="auto"/>
                    <w:suppressOverlap/>
                    <w:jc w:val="center"/>
                    <w:rPr>
                      <w:rFonts w:cs="Times New Roman"/>
                      <w:color w:val="000000" w:themeColor="text1"/>
                      <w:szCs w:val="24"/>
                    </w:rPr>
                  </w:pPr>
                  <w:r>
                    <w:rPr>
                      <w:rFonts w:cs="Times New Roman"/>
                      <w:color w:val="000000" w:themeColor="text1"/>
                      <w:szCs w:val="24"/>
                    </w:rPr>
                    <w:t>PSM Sessions</w:t>
                  </w:r>
                </w:p>
              </w:tc>
              <w:tc>
                <w:tcPr>
                  <w:tcW w:w="1230" w:type="dxa"/>
                  <w:vAlign w:val="center"/>
                </w:tcPr>
                <w:p w14:paraId="4AFFF5C2" w14:textId="0056185C" w:rsidR="002A7305" w:rsidRPr="008B0A2C"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19</w:t>
                  </w:r>
                </w:p>
              </w:tc>
            </w:tr>
            <w:tr w:rsidR="002A7305" w:rsidRPr="008B0A2C" w14:paraId="309EB944" w14:textId="77777777" w:rsidTr="0020297F">
              <w:trPr>
                <w:trHeight w:val="426"/>
              </w:trPr>
              <w:tc>
                <w:tcPr>
                  <w:tcW w:w="1500" w:type="dxa"/>
                  <w:vAlign w:val="center"/>
                </w:tcPr>
                <w:p w14:paraId="588D2A16" w14:textId="6063A373" w:rsidR="002A7305" w:rsidRPr="008B0A2C"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6.1</w:t>
                  </w:r>
                </w:p>
              </w:tc>
              <w:tc>
                <w:tcPr>
                  <w:tcW w:w="5362" w:type="dxa"/>
                </w:tcPr>
                <w:p w14:paraId="3A948115" w14:textId="6BFF6DB7" w:rsidR="002A7305" w:rsidRPr="00D74543" w:rsidRDefault="004116A2" w:rsidP="00183BDE">
                  <w:pPr>
                    <w:framePr w:hSpace="180" w:wrap="around" w:vAnchor="text" w:hAnchor="text" w:y="1"/>
                    <w:spacing w:before="60" w:after="60" w:line="360" w:lineRule="auto"/>
                    <w:suppressOverlap/>
                    <w:jc w:val="center"/>
                    <w:rPr>
                      <w:rFonts w:cs="Times New Roman"/>
                      <w:szCs w:val="24"/>
                    </w:rPr>
                  </w:pPr>
                  <w:r>
                    <w:rPr>
                      <w:rFonts w:cs="Times New Roman"/>
                      <w:szCs w:val="24"/>
                    </w:rPr>
                    <w:t>Backup using exe files</w:t>
                  </w:r>
                </w:p>
              </w:tc>
              <w:tc>
                <w:tcPr>
                  <w:tcW w:w="1230" w:type="dxa"/>
                  <w:vAlign w:val="center"/>
                </w:tcPr>
                <w:p w14:paraId="6E28DC77" w14:textId="1EDA5DF8" w:rsidR="002A7305" w:rsidRPr="008B0A2C"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21</w:t>
                  </w:r>
                </w:p>
              </w:tc>
            </w:tr>
            <w:tr w:rsidR="0020297F" w:rsidRPr="008B0A2C" w14:paraId="12C15A5E" w14:textId="77777777" w:rsidTr="0020297F">
              <w:trPr>
                <w:trHeight w:val="426"/>
              </w:trPr>
              <w:tc>
                <w:tcPr>
                  <w:tcW w:w="1500" w:type="dxa"/>
                  <w:vAlign w:val="center"/>
                </w:tcPr>
                <w:p w14:paraId="292CF883" w14:textId="76F68281"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6.2</w:t>
                  </w:r>
                </w:p>
              </w:tc>
              <w:tc>
                <w:tcPr>
                  <w:tcW w:w="5362" w:type="dxa"/>
                </w:tcPr>
                <w:p w14:paraId="3D468F3C" w14:textId="012F30B7"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Restore Using exe files</w:t>
                  </w:r>
                </w:p>
              </w:tc>
              <w:tc>
                <w:tcPr>
                  <w:tcW w:w="1230" w:type="dxa"/>
                  <w:vAlign w:val="center"/>
                </w:tcPr>
                <w:p w14:paraId="56F1BBE0" w14:textId="7E22AAAA" w:rsidR="0020297F" w:rsidRPr="008B0A2C"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22</w:t>
                  </w:r>
                </w:p>
              </w:tc>
            </w:tr>
            <w:tr w:rsidR="0020297F" w:rsidRPr="008B0A2C" w14:paraId="0F42E6C4" w14:textId="77777777" w:rsidTr="0020297F">
              <w:trPr>
                <w:trHeight w:val="426"/>
              </w:trPr>
              <w:tc>
                <w:tcPr>
                  <w:tcW w:w="1500" w:type="dxa"/>
                  <w:vAlign w:val="center"/>
                </w:tcPr>
                <w:p w14:paraId="531CC556" w14:textId="0A6C9C06"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6.3</w:t>
                  </w:r>
                </w:p>
              </w:tc>
              <w:tc>
                <w:tcPr>
                  <w:tcW w:w="5362" w:type="dxa"/>
                </w:tcPr>
                <w:p w14:paraId="11CB63BD" w14:textId="044E5821"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Disaster Recovery Environment</w:t>
                  </w:r>
                </w:p>
              </w:tc>
              <w:tc>
                <w:tcPr>
                  <w:tcW w:w="1230" w:type="dxa"/>
                  <w:vAlign w:val="center"/>
                </w:tcPr>
                <w:p w14:paraId="42BE07ED" w14:textId="24374590" w:rsidR="0020297F" w:rsidRPr="008B0A2C"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23</w:t>
                  </w:r>
                </w:p>
              </w:tc>
            </w:tr>
            <w:tr w:rsidR="0020297F" w:rsidRPr="008B0A2C" w14:paraId="2788C253" w14:textId="77777777" w:rsidTr="0020297F">
              <w:trPr>
                <w:trHeight w:val="426"/>
              </w:trPr>
              <w:tc>
                <w:tcPr>
                  <w:tcW w:w="1500" w:type="dxa"/>
                  <w:vAlign w:val="center"/>
                </w:tcPr>
                <w:p w14:paraId="5774A4EF" w14:textId="4C979E5D"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7.1</w:t>
                  </w:r>
                </w:p>
              </w:tc>
              <w:tc>
                <w:tcPr>
                  <w:tcW w:w="5362" w:type="dxa"/>
                </w:tcPr>
                <w:p w14:paraId="30E846E8" w14:textId="0A63B627"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System Health</w:t>
                  </w:r>
                </w:p>
              </w:tc>
              <w:tc>
                <w:tcPr>
                  <w:tcW w:w="1230" w:type="dxa"/>
                  <w:vAlign w:val="center"/>
                </w:tcPr>
                <w:p w14:paraId="59F50334" w14:textId="51B44371" w:rsidR="0020297F" w:rsidRPr="008B0A2C" w:rsidRDefault="00DC1A8A" w:rsidP="00183BDE">
                  <w:pPr>
                    <w:framePr w:hSpace="180" w:wrap="around" w:vAnchor="text" w:hAnchor="text" w:y="1"/>
                    <w:spacing w:before="60" w:after="60" w:line="360" w:lineRule="auto"/>
                    <w:suppressOverlap/>
                    <w:jc w:val="center"/>
                    <w:rPr>
                      <w:rFonts w:cs="Times New Roman"/>
                      <w:szCs w:val="24"/>
                    </w:rPr>
                  </w:pPr>
                  <w:r>
                    <w:rPr>
                      <w:rFonts w:cs="Times New Roman"/>
                      <w:szCs w:val="24"/>
                    </w:rPr>
                    <w:t>26</w:t>
                  </w:r>
                </w:p>
              </w:tc>
            </w:tr>
            <w:tr w:rsidR="0020297F" w:rsidRPr="008B0A2C" w14:paraId="67F9B9FA" w14:textId="77777777" w:rsidTr="0020297F">
              <w:trPr>
                <w:trHeight w:val="426"/>
              </w:trPr>
              <w:tc>
                <w:tcPr>
                  <w:tcW w:w="1500" w:type="dxa"/>
                  <w:vAlign w:val="center"/>
                </w:tcPr>
                <w:p w14:paraId="0EA7D7D7" w14:textId="6A9C2C4C"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7.2</w:t>
                  </w:r>
                </w:p>
              </w:tc>
              <w:tc>
                <w:tcPr>
                  <w:tcW w:w="5362" w:type="dxa"/>
                </w:tcPr>
                <w:p w14:paraId="581014E4" w14:textId="1A613CBF"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Authentication Issue</w:t>
                  </w:r>
                </w:p>
              </w:tc>
              <w:tc>
                <w:tcPr>
                  <w:tcW w:w="1230" w:type="dxa"/>
                  <w:vAlign w:val="center"/>
                </w:tcPr>
                <w:p w14:paraId="7BFE5B19" w14:textId="1D05F918" w:rsidR="0020297F" w:rsidRPr="008B0A2C" w:rsidRDefault="00DC1A8A" w:rsidP="00183BDE">
                  <w:pPr>
                    <w:framePr w:hSpace="180" w:wrap="around" w:vAnchor="text" w:hAnchor="text" w:y="1"/>
                    <w:spacing w:before="60" w:after="60" w:line="360" w:lineRule="auto"/>
                    <w:suppressOverlap/>
                    <w:jc w:val="center"/>
                    <w:rPr>
                      <w:rFonts w:cs="Times New Roman"/>
                      <w:szCs w:val="24"/>
                    </w:rPr>
                  </w:pPr>
                  <w:r>
                    <w:rPr>
                      <w:rFonts w:cs="Times New Roman"/>
                      <w:szCs w:val="24"/>
                    </w:rPr>
                    <w:t>27</w:t>
                  </w:r>
                </w:p>
              </w:tc>
            </w:tr>
            <w:tr w:rsidR="0020297F" w:rsidRPr="008B0A2C" w14:paraId="56D2FB10" w14:textId="77777777" w:rsidTr="0020297F">
              <w:trPr>
                <w:trHeight w:val="426"/>
              </w:trPr>
              <w:tc>
                <w:tcPr>
                  <w:tcW w:w="1500" w:type="dxa"/>
                  <w:vAlign w:val="center"/>
                </w:tcPr>
                <w:p w14:paraId="46A6DA1D" w14:textId="045C472A"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7.3</w:t>
                  </w:r>
                </w:p>
              </w:tc>
              <w:tc>
                <w:tcPr>
                  <w:tcW w:w="5362" w:type="dxa"/>
                </w:tcPr>
                <w:p w14:paraId="0A0A6AAC" w14:textId="6204BB8E"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Troubleshooting Flowchart</w:t>
                  </w:r>
                </w:p>
              </w:tc>
              <w:tc>
                <w:tcPr>
                  <w:tcW w:w="1230" w:type="dxa"/>
                  <w:vAlign w:val="center"/>
                </w:tcPr>
                <w:p w14:paraId="4CAAFDAF" w14:textId="55490746" w:rsidR="0020297F" w:rsidRPr="008B0A2C" w:rsidRDefault="00DC1A8A" w:rsidP="00183BDE">
                  <w:pPr>
                    <w:framePr w:hSpace="180" w:wrap="around" w:vAnchor="text" w:hAnchor="text" w:y="1"/>
                    <w:spacing w:before="60" w:after="60" w:line="360" w:lineRule="auto"/>
                    <w:suppressOverlap/>
                    <w:jc w:val="center"/>
                    <w:rPr>
                      <w:rFonts w:cs="Times New Roman"/>
                      <w:szCs w:val="24"/>
                    </w:rPr>
                  </w:pPr>
                  <w:r>
                    <w:rPr>
                      <w:rFonts w:cs="Times New Roman"/>
                      <w:szCs w:val="24"/>
                    </w:rPr>
                    <w:t>28</w:t>
                  </w:r>
                </w:p>
              </w:tc>
            </w:tr>
            <w:tr w:rsidR="0020297F" w:rsidRPr="008B0A2C" w14:paraId="77EFFDC4" w14:textId="77777777" w:rsidTr="0020297F">
              <w:trPr>
                <w:trHeight w:val="426"/>
              </w:trPr>
              <w:tc>
                <w:tcPr>
                  <w:tcW w:w="1500" w:type="dxa"/>
                  <w:vAlign w:val="center"/>
                </w:tcPr>
                <w:p w14:paraId="37966F1D" w14:textId="4CE732C1"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7.4</w:t>
                  </w:r>
                </w:p>
              </w:tc>
              <w:tc>
                <w:tcPr>
                  <w:tcW w:w="5362" w:type="dxa"/>
                </w:tcPr>
                <w:p w14:paraId="21316C5A" w14:textId="0A0C8C56" w:rsidR="0020297F" w:rsidRDefault="0020297F" w:rsidP="00183BDE">
                  <w:pPr>
                    <w:framePr w:hSpace="180" w:wrap="around" w:vAnchor="text" w:hAnchor="text" w:y="1"/>
                    <w:spacing w:before="60" w:after="60" w:line="360" w:lineRule="auto"/>
                    <w:suppressOverlap/>
                    <w:jc w:val="center"/>
                    <w:rPr>
                      <w:rFonts w:cs="Times New Roman"/>
                      <w:szCs w:val="24"/>
                    </w:rPr>
                  </w:pPr>
                  <w:r>
                    <w:rPr>
                      <w:rFonts w:cs="Times New Roman"/>
                      <w:szCs w:val="24"/>
                    </w:rPr>
                    <w:t>Check errors in log files</w:t>
                  </w:r>
                </w:p>
              </w:tc>
              <w:tc>
                <w:tcPr>
                  <w:tcW w:w="1230" w:type="dxa"/>
                  <w:vAlign w:val="center"/>
                </w:tcPr>
                <w:p w14:paraId="001670BF" w14:textId="051C8A4D" w:rsidR="0020297F" w:rsidRPr="008B0A2C" w:rsidRDefault="00DC1A8A" w:rsidP="00183BDE">
                  <w:pPr>
                    <w:framePr w:hSpace="180" w:wrap="around" w:vAnchor="text" w:hAnchor="text" w:y="1"/>
                    <w:spacing w:before="60" w:after="60" w:line="360" w:lineRule="auto"/>
                    <w:suppressOverlap/>
                    <w:jc w:val="center"/>
                    <w:rPr>
                      <w:rFonts w:cs="Times New Roman"/>
                      <w:szCs w:val="24"/>
                    </w:rPr>
                  </w:pPr>
                  <w:r>
                    <w:rPr>
                      <w:rFonts w:cs="Times New Roman"/>
                      <w:szCs w:val="24"/>
                    </w:rPr>
                    <w:t>29</w:t>
                  </w:r>
                </w:p>
              </w:tc>
            </w:tr>
          </w:tbl>
          <w:p w14:paraId="64CE80C9" w14:textId="77777777" w:rsidR="002A7305" w:rsidRPr="008B0A2C" w:rsidRDefault="002A7305" w:rsidP="00BB6864">
            <w:pPr>
              <w:spacing w:before="60" w:after="60" w:line="360" w:lineRule="auto"/>
              <w:jc w:val="center"/>
              <w:rPr>
                <w:rFonts w:cs="Times New Roman"/>
                <w:szCs w:val="24"/>
              </w:rPr>
            </w:pPr>
          </w:p>
          <w:p w14:paraId="612F9DCC" w14:textId="77777777" w:rsidR="002A7305" w:rsidRPr="008B0A2C" w:rsidRDefault="002A7305" w:rsidP="00BB6864">
            <w:pPr>
              <w:spacing w:before="60" w:after="60" w:line="360" w:lineRule="auto"/>
              <w:jc w:val="center"/>
              <w:rPr>
                <w:rFonts w:cs="Times New Roman"/>
                <w:szCs w:val="24"/>
              </w:rPr>
            </w:pPr>
          </w:p>
          <w:p w14:paraId="7AC581D5" w14:textId="77777777" w:rsidR="002A7305" w:rsidRDefault="002A7305" w:rsidP="00BB6864">
            <w:pPr>
              <w:spacing w:line="360" w:lineRule="auto"/>
              <w:jc w:val="center"/>
              <w:rPr>
                <w:rFonts w:cs="Times New Roman"/>
                <w:szCs w:val="24"/>
              </w:rPr>
            </w:pPr>
          </w:p>
          <w:p w14:paraId="0612C9B6" w14:textId="77777777" w:rsidR="002A7305" w:rsidRDefault="002A7305" w:rsidP="00BB6864">
            <w:pPr>
              <w:spacing w:line="360" w:lineRule="auto"/>
              <w:jc w:val="center"/>
              <w:rPr>
                <w:rFonts w:cs="Times New Roman"/>
                <w:szCs w:val="24"/>
              </w:rPr>
            </w:pPr>
          </w:p>
          <w:p w14:paraId="19D0EC03" w14:textId="77777777" w:rsidR="002A7305" w:rsidRPr="008B0A2C" w:rsidRDefault="002A7305" w:rsidP="00BB6864">
            <w:pPr>
              <w:spacing w:before="60" w:after="60" w:line="360" w:lineRule="auto"/>
              <w:rPr>
                <w:rFonts w:cs="Times New Roman"/>
                <w:szCs w:val="24"/>
              </w:rPr>
            </w:pPr>
          </w:p>
        </w:tc>
        <w:tc>
          <w:tcPr>
            <w:tcW w:w="382" w:type="dxa"/>
          </w:tcPr>
          <w:p w14:paraId="7EFAFEF6" w14:textId="77777777" w:rsidR="002A7305" w:rsidRPr="008B0A2C" w:rsidRDefault="002A7305" w:rsidP="00BB6864">
            <w:pPr>
              <w:spacing w:before="60" w:after="60" w:line="360" w:lineRule="auto"/>
              <w:jc w:val="center"/>
              <w:rPr>
                <w:rFonts w:cs="Times New Roman"/>
                <w:szCs w:val="24"/>
              </w:rPr>
            </w:pPr>
          </w:p>
        </w:tc>
      </w:tr>
    </w:tbl>
    <w:p w14:paraId="0A78132F" w14:textId="77777777" w:rsidR="00332003" w:rsidRDefault="00332003" w:rsidP="00BB6864">
      <w:pPr>
        <w:spacing w:line="360" w:lineRule="auto"/>
        <w:jc w:val="center"/>
        <w:rPr>
          <w:rFonts w:ascii="Bookman Old Style" w:hAnsi="Bookman Old Style"/>
          <w:sz w:val="32"/>
          <w:szCs w:val="32"/>
        </w:rPr>
      </w:pPr>
    </w:p>
    <w:p w14:paraId="3B8497B0" w14:textId="77777777" w:rsidR="00332003" w:rsidRDefault="00332003" w:rsidP="00BB6864">
      <w:pPr>
        <w:spacing w:line="360" w:lineRule="auto"/>
        <w:jc w:val="center"/>
        <w:rPr>
          <w:rFonts w:ascii="Bookman Old Style" w:hAnsi="Bookman Old Style"/>
          <w:sz w:val="32"/>
          <w:szCs w:val="32"/>
        </w:rPr>
      </w:pPr>
    </w:p>
    <w:p w14:paraId="68BC1BD1" w14:textId="77777777" w:rsidR="00332003" w:rsidRDefault="00332003" w:rsidP="00BB6864">
      <w:pPr>
        <w:spacing w:line="360" w:lineRule="auto"/>
        <w:jc w:val="center"/>
        <w:rPr>
          <w:rFonts w:ascii="Bookman Old Style" w:hAnsi="Bookman Old Style"/>
          <w:sz w:val="32"/>
          <w:szCs w:val="32"/>
        </w:rPr>
      </w:pPr>
    </w:p>
    <w:p w14:paraId="61AC6AD9" w14:textId="77777777" w:rsidR="00332003" w:rsidRDefault="00332003" w:rsidP="00BB6864">
      <w:pPr>
        <w:spacing w:line="360" w:lineRule="auto"/>
        <w:rPr>
          <w:rFonts w:ascii="Bookman Old Style" w:hAnsi="Bookman Old Style"/>
          <w:sz w:val="32"/>
          <w:szCs w:val="32"/>
        </w:rPr>
      </w:pPr>
    </w:p>
    <w:p w14:paraId="27B64518" w14:textId="77777777" w:rsidR="00332003" w:rsidRPr="00C728E3" w:rsidRDefault="00332003" w:rsidP="00BB6864">
      <w:pPr>
        <w:spacing w:line="360" w:lineRule="auto"/>
        <w:jc w:val="both"/>
        <w:rPr>
          <w:rFonts w:ascii="Times New Roman" w:hAnsi="Times New Roman" w:cs="Times New Roman"/>
          <w:b/>
          <w:sz w:val="32"/>
          <w:szCs w:val="32"/>
        </w:rPr>
      </w:pPr>
      <w:r w:rsidRPr="00C728E3">
        <w:rPr>
          <w:rFonts w:ascii="Times New Roman" w:hAnsi="Times New Roman" w:cs="Times New Roman"/>
          <w:b/>
          <w:sz w:val="32"/>
          <w:szCs w:val="32"/>
        </w:rPr>
        <w:lastRenderedPageBreak/>
        <w:t>Chapter 1</w:t>
      </w:r>
    </w:p>
    <w:p w14:paraId="16855F85" w14:textId="21ACAF98" w:rsidR="00332003" w:rsidRDefault="00332003" w:rsidP="00BB6864">
      <w:pPr>
        <w:spacing w:line="360" w:lineRule="auto"/>
        <w:jc w:val="center"/>
        <w:rPr>
          <w:rFonts w:ascii="Times New Roman" w:hAnsi="Times New Roman" w:cs="Times New Roman"/>
          <w:b/>
          <w:sz w:val="36"/>
          <w:szCs w:val="36"/>
        </w:rPr>
      </w:pPr>
      <w:r w:rsidRPr="00C728E3">
        <w:rPr>
          <w:rFonts w:ascii="Times New Roman" w:hAnsi="Times New Roman" w:cs="Times New Roman"/>
          <w:b/>
          <w:sz w:val="36"/>
          <w:szCs w:val="36"/>
        </w:rPr>
        <w:t>Introduction</w:t>
      </w:r>
      <w:r w:rsidR="00C728E3" w:rsidRPr="00C728E3">
        <w:rPr>
          <w:rFonts w:ascii="Times New Roman" w:hAnsi="Times New Roman" w:cs="Times New Roman"/>
          <w:b/>
          <w:sz w:val="36"/>
          <w:szCs w:val="36"/>
        </w:rPr>
        <w:t xml:space="preserve"> </w:t>
      </w:r>
    </w:p>
    <w:p w14:paraId="572D75BE" w14:textId="2A541991" w:rsidR="00B5707C" w:rsidRPr="00B5707C" w:rsidRDefault="00B5707C" w:rsidP="00BB6864">
      <w:pPr>
        <w:spacing w:before="120" w:after="120" w:line="360" w:lineRule="auto"/>
        <w:jc w:val="both"/>
        <w:rPr>
          <w:rFonts w:ascii="Times New Roman" w:hAnsi="Times New Roman" w:cs="Times New Roman"/>
          <w:sz w:val="24"/>
          <w:szCs w:val="24"/>
        </w:rPr>
      </w:pPr>
      <w:r w:rsidRPr="00B5707C">
        <w:rPr>
          <w:rFonts w:ascii="Times New Roman" w:hAnsi="Times New Roman" w:cs="Times New Roman"/>
          <w:sz w:val="24"/>
          <w:szCs w:val="24"/>
        </w:rPr>
        <w:t xml:space="preserve">In the following sections, a brief introduction and the </w:t>
      </w:r>
      <w:r w:rsidR="00C01176">
        <w:rPr>
          <w:rFonts w:ascii="Times New Roman" w:hAnsi="Times New Roman" w:cs="Times New Roman"/>
          <w:sz w:val="24"/>
          <w:szCs w:val="24"/>
        </w:rPr>
        <w:t>problem statement for the work</w:t>
      </w:r>
      <w:r w:rsidRPr="00B5707C">
        <w:rPr>
          <w:rFonts w:ascii="Times New Roman" w:hAnsi="Times New Roman" w:cs="Times New Roman"/>
          <w:sz w:val="24"/>
          <w:szCs w:val="24"/>
        </w:rPr>
        <w:t xml:space="preserve"> </w:t>
      </w:r>
      <w:r w:rsidR="002D40EF" w:rsidRPr="00B5707C">
        <w:rPr>
          <w:rFonts w:ascii="Times New Roman" w:hAnsi="Times New Roman" w:cs="Times New Roman"/>
          <w:sz w:val="24"/>
          <w:szCs w:val="24"/>
        </w:rPr>
        <w:t>have</w:t>
      </w:r>
      <w:r w:rsidRPr="00B5707C">
        <w:rPr>
          <w:rFonts w:ascii="Times New Roman" w:hAnsi="Times New Roman" w:cs="Times New Roman"/>
          <w:sz w:val="24"/>
          <w:szCs w:val="24"/>
        </w:rPr>
        <w:t xml:space="preserve"> been included.</w:t>
      </w:r>
    </w:p>
    <w:p w14:paraId="060AD3DE" w14:textId="2813DA1A" w:rsidR="00B5707C" w:rsidRPr="00B5707C" w:rsidRDefault="00E81E6E" w:rsidP="00BB6864">
      <w:pPr>
        <w:numPr>
          <w:ilvl w:val="1"/>
          <w:numId w:val="1"/>
        </w:numPr>
        <w:spacing w:before="120" w:after="120" w:line="360" w:lineRule="auto"/>
        <w:ind w:left="450" w:hanging="450"/>
        <w:jc w:val="both"/>
        <w:rPr>
          <w:rFonts w:ascii="Times New Roman" w:hAnsi="Times New Roman" w:cs="Times New Roman"/>
          <w:b/>
          <w:sz w:val="28"/>
          <w:szCs w:val="28"/>
        </w:rPr>
      </w:pPr>
      <w:r>
        <w:rPr>
          <w:rFonts w:ascii="Times New Roman" w:hAnsi="Times New Roman" w:cs="Times New Roman"/>
          <w:b/>
          <w:sz w:val="28"/>
          <w:szCs w:val="28"/>
        </w:rPr>
        <w:t xml:space="preserve">Project </w:t>
      </w:r>
      <w:r w:rsidR="00B5707C" w:rsidRPr="00B5707C">
        <w:rPr>
          <w:rFonts w:ascii="Times New Roman" w:hAnsi="Times New Roman" w:cs="Times New Roman"/>
          <w:b/>
          <w:sz w:val="28"/>
          <w:szCs w:val="28"/>
        </w:rPr>
        <w:t>Introduction</w:t>
      </w:r>
    </w:p>
    <w:p w14:paraId="65F1BE8A" w14:textId="77777777" w:rsidR="000F3FC8" w:rsidRPr="000F3FC8" w:rsidRDefault="000F3FC8"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0F3FC8">
        <w:rPr>
          <w:rFonts w:ascii="Times New Roman" w:eastAsia="Times New Roman" w:hAnsi="Times New Roman" w:cs="Times New Roman"/>
          <w:sz w:val="24"/>
          <w:szCs w:val="24"/>
          <w:lang w:val="en-IN" w:eastAsia="en-IN"/>
        </w:rPr>
        <w:t>As industries undergo rapid digital transformation, they increasingly depend on intricate IT ecosystems to manage their daily operations, communication channels, and data repositories. While this digital dependency brings operational advantages, it also introduces heightened cybersecurity risks—chief among them being unauthorized access to critical information and infrastructure. A particularly vulnerable point within these systems is the presence of privileged accounts, which offer elevated access rights. When exploited or misused, these accounts can cause massive data leaks, system failures, and damage to an organization’s reputation.</w:t>
      </w:r>
    </w:p>
    <w:p w14:paraId="062798EA" w14:textId="2C931132" w:rsidR="000F3FC8" w:rsidRDefault="000F3FC8"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0F3FC8">
        <w:rPr>
          <w:rFonts w:ascii="Times New Roman" w:eastAsia="Times New Roman" w:hAnsi="Times New Roman" w:cs="Times New Roman"/>
          <w:sz w:val="24"/>
          <w:szCs w:val="24"/>
          <w:lang w:val="en-IN" w:eastAsia="en-IN"/>
        </w:rPr>
        <w:t xml:space="preserve">To mitigate such threats, </w:t>
      </w:r>
      <w:r w:rsidR="002D40EF">
        <w:rPr>
          <w:rFonts w:ascii="Times New Roman" w:eastAsia="Times New Roman" w:hAnsi="Times New Roman" w:cs="Times New Roman"/>
          <w:sz w:val="24"/>
          <w:szCs w:val="24"/>
          <w:lang w:val="en-IN" w:eastAsia="en-IN"/>
        </w:rPr>
        <w:t>CyberArk</w:t>
      </w:r>
      <w:r w:rsidRPr="000F3FC8">
        <w:rPr>
          <w:rFonts w:ascii="Times New Roman" w:eastAsia="Times New Roman" w:hAnsi="Times New Roman" w:cs="Times New Roman"/>
          <w:sz w:val="24"/>
          <w:szCs w:val="24"/>
          <w:lang w:val="en-IN" w:eastAsia="en-IN"/>
        </w:rPr>
        <w:t xml:space="preserve"> delivers a focused solution through its Privileged Access Management (PAM) platform. This system is designed to secure, track, and control privileged credentials and access used by IT administrators, system services, applications, and automated processes. </w:t>
      </w:r>
    </w:p>
    <w:p w14:paraId="4E42EB56" w14:textId="5A3596E0" w:rsidR="00555C04" w:rsidRDefault="00555C04"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noProof/>
          <w:sz w:val="24"/>
          <w:szCs w:val="24"/>
          <w:lang w:val="en-IN" w:eastAsia="en-IN"/>
        </w:rPr>
        <w:drawing>
          <wp:inline distT="0" distB="0" distL="0" distR="0" wp14:anchorId="54E9E9E3" wp14:editId="24A48D24">
            <wp:extent cx="5518298" cy="271130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18838" cy="2711568"/>
                    </a:xfrm>
                    <a:prstGeom prst="rect">
                      <a:avLst/>
                    </a:prstGeom>
                  </pic:spPr>
                </pic:pic>
              </a:graphicData>
            </a:graphic>
          </wp:inline>
        </w:drawing>
      </w:r>
    </w:p>
    <w:p w14:paraId="7C145B3D" w14:textId="337E82F9" w:rsidR="00723766" w:rsidRPr="00723766" w:rsidRDefault="004972BE" w:rsidP="00BB6864">
      <w:pPr>
        <w:spacing w:before="100" w:beforeAutospacing="1" w:after="100" w:afterAutospacing="1" w:line="360" w:lineRule="auto"/>
        <w:jc w:val="center"/>
        <w:rPr>
          <w:rFonts w:ascii="Times New Roman" w:eastAsia="Times New Roman" w:hAnsi="Times New Roman" w:cs="Times New Roman"/>
          <w:b/>
          <w:sz w:val="20"/>
          <w:szCs w:val="20"/>
          <w:lang w:val="en-IN" w:eastAsia="en-IN"/>
        </w:rPr>
      </w:pPr>
      <w:r>
        <w:rPr>
          <w:rFonts w:ascii="Times New Roman" w:eastAsia="Times New Roman" w:hAnsi="Times New Roman" w:cs="Times New Roman"/>
          <w:b/>
          <w:sz w:val="20"/>
          <w:szCs w:val="20"/>
          <w:lang w:val="en-IN" w:eastAsia="en-IN"/>
        </w:rPr>
        <w:t xml:space="preserve">Fig. 1.1 </w:t>
      </w:r>
      <w:r w:rsidR="002D40EF">
        <w:rPr>
          <w:rFonts w:ascii="Times New Roman" w:eastAsia="Times New Roman" w:hAnsi="Times New Roman" w:cs="Times New Roman"/>
          <w:b/>
          <w:sz w:val="20"/>
          <w:szCs w:val="20"/>
          <w:lang w:val="en-IN" w:eastAsia="en-IN"/>
        </w:rPr>
        <w:t>CyberArk</w:t>
      </w:r>
      <w:r>
        <w:rPr>
          <w:rFonts w:ascii="Times New Roman" w:eastAsia="Times New Roman" w:hAnsi="Times New Roman" w:cs="Times New Roman"/>
          <w:b/>
          <w:sz w:val="20"/>
          <w:szCs w:val="20"/>
          <w:lang w:val="en-IN" w:eastAsia="en-IN"/>
        </w:rPr>
        <w:t xml:space="preserve"> Prevents Attack Chain</w:t>
      </w:r>
    </w:p>
    <w:p w14:paraId="38220840" w14:textId="6BB7BCD8" w:rsidR="000F3FC8" w:rsidRPr="000F3FC8" w:rsidRDefault="000F3FC8"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0F3FC8">
        <w:rPr>
          <w:rFonts w:ascii="Times New Roman" w:eastAsia="Times New Roman" w:hAnsi="Times New Roman" w:cs="Times New Roman"/>
          <w:sz w:val="24"/>
          <w:szCs w:val="24"/>
          <w:lang w:val="en-IN" w:eastAsia="en-IN"/>
        </w:rPr>
        <w:t xml:space="preserve">This project aims to examine the core components, architectural design, and real-world implementations of </w:t>
      </w:r>
      <w:r w:rsidR="002D40EF">
        <w:rPr>
          <w:rFonts w:ascii="Times New Roman" w:eastAsia="Times New Roman" w:hAnsi="Times New Roman" w:cs="Times New Roman"/>
          <w:sz w:val="24"/>
          <w:szCs w:val="24"/>
          <w:lang w:val="en-IN" w:eastAsia="en-IN"/>
        </w:rPr>
        <w:t>CyberArk</w:t>
      </w:r>
      <w:r w:rsidRPr="000F3FC8">
        <w:rPr>
          <w:rFonts w:ascii="Times New Roman" w:eastAsia="Times New Roman" w:hAnsi="Times New Roman" w:cs="Times New Roman"/>
          <w:sz w:val="24"/>
          <w:szCs w:val="24"/>
          <w:lang w:val="en-IN" w:eastAsia="en-IN"/>
        </w:rPr>
        <w:t xml:space="preserve">. It outlines how </w:t>
      </w:r>
      <w:r w:rsidR="002D40EF">
        <w:rPr>
          <w:rFonts w:ascii="Times New Roman" w:eastAsia="Times New Roman" w:hAnsi="Times New Roman" w:cs="Times New Roman"/>
          <w:sz w:val="24"/>
          <w:szCs w:val="24"/>
          <w:lang w:val="en-IN" w:eastAsia="en-IN"/>
        </w:rPr>
        <w:t>CyberArk</w:t>
      </w:r>
      <w:r w:rsidRPr="000F3FC8">
        <w:rPr>
          <w:rFonts w:ascii="Times New Roman" w:eastAsia="Times New Roman" w:hAnsi="Times New Roman" w:cs="Times New Roman"/>
          <w:sz w:val="24"/>
          <w:szCs w:val="24"/>
          <w:lang w:val="en-IN" w:eastAsia="en-IN"/>
        </w:rPr>
        <w:t xml:space="preserve"> enhances security by encrypting </w:t>
      </w:r>
      <w:r w:rsidRPr="000F3FC8">
        <w:rPr>
          <w:rFonts w:ascii="Times New Roman" w:eastAsia="Times New Roman" w:hAnsi="Times New Roman" w:cs="Times New Roman"/>
          <w:sz w:val="24"/>
          <w:szCs w:val="24"/>
          <w:lang w:val="en-IN" w:eastAsia="en-IN"/>
        </w:rPr>
        <w:lastRenderedPageBreak/>
        <w:t>and safeguarding credentials, automating password updates, observing privileged sessions in real time, and flagging suspicious activities. Tools like the Digital Vault, Password Vault Web Access (PVWA), Central Policy Manager (CPM), and Privileged Session Manager (PSM) collectively help ensure strict access control and regulatory adherence.</w:t>
      </w:r>
    </w:p>
    <w:p w14:paraId="0CA33E6B" w14:textId="242E8A13" w:rsidR="000F3FC8" w:rsidRPr="000F3FC8" w:rsidRDefault="000F3FC8"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0F3FC8">
        <w:rPr>
          <w:rFonts w:ascii="Times New Roman" w:eastAsia="Times New Roman" w:hAnsi="Times New Roman" w:cs="Times New Roman"/>
          <w:sz w:val="24"/>
          <w:szCs w:val="24"/>
          <w:lang w:val="en-IN" w:eastAsia="en-IN"/>
        </w:rPr>
        <w:t xml:space="preserve">With the increasing frequency of cyberattacks that exploit privileged access points, the need for a comprehensive PAM solution like </w:t>
      </w:r>
      <w:r w:rsidR="002D40EF">
        <w:rPr>
          <w:rFonts w:ascii="Times New Roman" w:eastAsia="Times New Roman" w:hAnsi="Times New Roman" w:cs="Times New Roman"/>
          <w:sz w:val="24"/>
          <w:szCs w:val="24"/>
          <w:lang w:val="en-IN" w:eastAsia="en-IN"/>
        </w:rPr>
        <w:t>CyberArk</w:t>
      </w:r>
      <w:r w:rsidRPr="000F3FC8">
        <w:rPr>
          <w:rFonts w:ascii="Times New Roman" w:eastAsia="Times New Roman" w:hAnsi="Times New Roman" w:cs="Times New Roman"/>
          <w:sz w:val="24"/>
          <w:szCs w:val="24"/>
          <w:lang w:val="en-IN" w:eastAsia="en-IN"/>
        </w:rPr>
        <w:t xml:space="preserve"> becomes urgent. </w:t>
      </w:r>
      <w:r w:rsidR="002D40EF">
        <w:rPr>
          <w:rFonts w:ascii="Times New Roman" w:eastAsia="Times New Roman" w:hAnsi="Times New Roman" w:cs="Times New Roman"/>
          <w:sz w:val="24"/>
          <w:szCs w:val="24"/>
          <w:lang w:val="en-IN" w:eastAsia="en-IN"/>
        </w:rPr>
        <w:t>CyberArk</w:t>
      </w:r>
      <w:r w:rsidRPr="000F3FC8">
        <w:rPr>
          <w:rFonts w:ascii="Times New Roman" w:eastAsia="Times New Roman" w:hAnsi="Times New Roman" w:cs="Times New Roman"/>
          <w:sz w:val="24"/>
          <w:szCs w:val="24"/>
          <w:lang w:val="en-IN" w:eastAsia="en-IN"/>
        </w:rPr>
        <w:t xml:space="preserve"> plays a key role in enforcing the principle of least privilege, ensuring that users can only access the systems they truly need.</w:t>
      </w:r>
    </w:p>
    <w:p w14:paraId="6D9E4711" w14:textId="3A572940" w:rsidR="000F3FC8" w:rsidRPr="000F3FC8" w:rsidRDefault="000F3FC8"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0F3FC8">
        <w:rPr>
          <w:rFonts w:ascii="Times New Roman" w:eastAsia="Times New Roman" w:hAnsi="Times New Roman" w:cs="Times New Roman"/>
          <w:sz w:val="24"/>
          <w:szCs w:val="24"/>
          <w:lang w:val="en-IN" w:eastAsia="en-IN"/>
        </w:rPr>
        <w:t xml:space="preserve">Additionally, this report delves into how </w:t>
      </w:r>
      <w:r w:rsidR="002D40EF">
        <w:rPr>
          <w:rFonts w:ascii="Times New Roman" w:eastAsia="Times New Roman" w:hAnsi="Times New Roman" w:cs="Times New Roman"/>
          <w:sz w:val="24"/>
          <w:szCs w:val="24"/>
          <w:lang w:val="en-IN" w:eastAsia="en-IN"/>
        </w:rPr>
        <w:t>CyberArk</w:t>
      </w:r>
      <w:r w:rsidRPr="000F3FC8">
        <w:rPr>
          <w:rFonts w:ascii="Times New Roman" w:eastAsia="Times New Roman" w:hAnsi="Times New Roman" w:cs="Times New Roman"/>
          <w:sz w:val="24"/>
          <w:szCs w:val="24"/>
          <w:lang w:val="en-IN" w:eastAsia="en-IN"/>
        </w:rPr>
        <w:t xml:space="preserve"> is deployed, configured, and integrated into existing security frameworks, as well as how it aligns with zero-trust security models. Ultimately, the study demonstrates how organizations can leverage </w:t>
      </w:r>
      <w:r w:rsidR="002D40EF">
        <w:rPr>
          <w:rFonts w:ascii="Times New Roman" w:eastAsia="Times New Roman" w:hAnsi="Times New Roman" w:cs="Times New Roman"/>
          <w:sz w:val="24"/>
          <w:szCs w:val="24"/>
          <w:lang w:val="en-IN" w:eastAsia="en-IN"/>
        </w:rPr>
        <w:t>CyberArk</w:t>
      </w:r>
      <w:r w:rsidRPr="000F3FC8">
        <w:rPr>
          <w:rFonts w:ascii="Times New Roman" w:eastAsia="Times New Roman" w:hAnsi="Times New Roman" w:cs="Times New Roman"/>
          <w:sz w:val="24"/>
          <w:szCs w:val="24"/>
          <w:lang w:val="en-IN" w:eastAsia="en-IN"/>
        </w:rPr>
        <w:t xml:space="preserve"> to create a secure, resilient, and compliance-ready digital environment.</w:t>
      </w:r>
      <w:r w:rsidR="004F4E9C">
        <w:rPr>
          <w:rFonts w:ascii="Times New Roman" w:eastAsia="Times New Roman" w:hAnsi="Times New Roman" w:cs="Times New Roman"/>
          <w:sz w:val="24"/>
          <w:szCs w:val="24"/>
          <w:lang w:val="en-IN" w:eastAsia="en-IN"/>
        </w:rPr>
        <w:t>[1]</w:t>
      </w:r>
    </w:p>
    <w:p w14:paraId="650F06EA" w14:textId="77777777" w:rsidR="00E34DDC" w:rsidRPr="00B5707C" w:rsidRDefault="00E34DDC" w:rsidP="00BB6864">
      <w:pPr>
        <w:spacing w:before="120" w:after="120" w:line="360" w:lineRule="auto"/>
        <w:jc w:val="both"/>
        <w:rPr>
          <w:rFonts w:ascii="Times New Roman" w:hAnsi="Times New Roman" w:cs="Times New Roman"/>
        </w:rPr>
      </w:pPr>
    </w:p>
    <w:p w14:paraId="0C893121" w14:textId="77777777" w:rsidR="00B5707C" w:rsidRDefault="00B5707C" w:rsidP="00BB6864">
      <w:pPr>
        <w:pStyle w:val="ListParagraph"/>
        <w:numPr>
          <w:ilvl w:val="1"/>
          <w:numId w:val="1"/>
        </w:numPr>
        <w:shd w:val="clear" w:color="auto" w:fill="FFFFFF"/>
        <w:spacing w:before="120" w:line="360" w:lineRule="auto"/>
        <w:ind w:left="450" w:hanging="450"/>
        <w:outlineLvl w:val="2"/>
        <w:rPr>
          <w:b/>
          <w:sz w:val="28"/>
          <w:szCs w:val="28"/>
        </w:rPr>
      </w:pPr>
      <w:r w:rsidRPr="00B5707C">
        <w:rPr>
          <w:b/>
          <w:sz w:val="28"/>
          <w:szCs w:val="28"/>
        </w:rPr>
        <w:t>Problem Statement</w:t>
      </w:r>
    </w:p>
    <w:p w14:paraId="0A86D5E1" w14:textId="77777777" w:rsidR="00555C04" w:rsidRPr="00555C04" w:rsidRDefault="00555C04"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sz w:val="24"/>
          <w:szCs w:val="24"/>
          <w:lang w:val="en-IN" w:eastAsia="en-IN"/>
        </w:rPr>
        <w:t>As modern enterprises continue to expand their digital footprint, securing sensitive systems and data has become increasingly complex. The widespread adoption of cloud platforms, hybrid work environments, and diverse IT infrastructures has led to a dramatic rise in the number of privileged accounts across organizations. These accounts, often used by system administrators, software services, or automated scripts, have elevated permissions that can bypass standard security restrictions. If these accounts are exploited, the attacker gains near-complete control over the organization’s critical assets.</w:t>
      </w:r>
    </w:p>
    <w:p w14:paraId="71C7DAE6" w14:textId="77777777" w:rsidR="00555C04" w:rsidRPr="00555C04" w:rsidRDefault="00555C04"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sz w:val="24"/>
          <w:szCs w:val="24"/>
          <w:lang w:val="en-IN" w:eastAsia="en-IN"/>
        </w:rPr>
        <w:t>Many businesses continue to manage these privileged accounts manually, often relying on spreadsheets or static credentials shared among teams. This lack of centralized control and accountability significantly increases the risk of unauthorized access. Additionally, it becomes difficult to monitor activities tied to these accounts, making it harder to respond to incidents or prove compliance with regulatory standards such as HIPAA, GDPR, and PCI-DSS.</w:t>
      </w:r>
    </w:p>
    <w:p w14:paraId="1B25924F" w14:textId="77777777" w:rsidR="00555C04" w:rsidRPr="00555C04" w:rsidRDefault="00555C04"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sz w:val="24"/>
          <w:szCs w:val="24"/>
          <w:lang w:val="en-IN" w:eastAsia="en-IN"/>
        </w:rPr>
        <w:t xml:space="preserve">Cyber attackers have grown more sophisticated, frequently targeting privileged credentials in the initial stages of an attack to move laterally within networks, deploy malware, or exfiltrate data. Traditional cybersecurity solutions—like antivirus software or firewalls—are not designed to handle the complexities of privileged access threats. Without a </w:t>
      </w:r>
      <w:r w:rsidRPr="00555C04">
        <w:rPr>
          <w:rFonts w:ascii="Times New Roman" w:eastAsia="Times New Roman" w:hAnsi="Times New Roman" w:cs="Times New Roman"/>
          <w:sz w:val="24"/>
          <w:szCs w:val="24"/>
          <w:lang w:val="en-IN" w:eastAsia="en-IN"/>
        </w:rPr>
        <w:lastRenderedPageBreak/>
        <w:t>dedicated solution to secure, monitor, and manage privileged accounts, organizations leave themselves exposed to internal misuse and external threats.</w:t>
      </w:r>
    </w:p>
    <w:p w14:paraId="0B6A91C8" w14:textId="0244E07B" w:rsidR="00555C04" w:rsidRPr="00555C04" w:rsidRDefault="00555C04"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sz w:val="24"/>
          <w:szCs w:val="24"/>
          <w:lang w:val="en-IN" w:eastAsia="en-IN"/>
        </w:rPr>
        <w:t xml:space="preserve">This project addresses the urgent need for a Privileged Access Management (PAM) strategy by exploring </w:t>
      </w:r>
      <w:r w:rsidR="002D40EF">
        <w:rPr>
          <w:rFonts w:ascii="Times New Roman" w:eastAsia="Times New Roman" w:hAnsi="Times New Roman" w:cs="Times New Roman"/>
          <w:sz w:val="24"/>
          <w:szCs w:val="24"/>
          <w:lang w:val="en-IN" w:eastAsia="en-IN"/>
        </w:rPr>
        <w:t>CyberArk</w:t>
      </w:r>
      <w:r w:rsidRPr="00555C04">
        <w:rPr>
          <w:rFonts w:ascii="Times New Roman" w:eastAsia="Times New Roman" w:hAnsi="Times New Roman" w:cs="Times New Roman"/>
          <w:sz w:val="24"/>
          <w:szCs w:val="24"/>
          <w:lang w:val="en-IN" w:eastAsia="en-IN"/>
        </w:rPr>
        <w:t>’s capabilities. It identifies key challenges that organizations face, including:</w:t>
      </w:r>
    </w:p>
    <w:p w14:paraId="12675829" w14:textId="77777777" w:rsidR="00555C04" w:rsidRPr="00555C04" w:rsidRDefault="00555C04" w:rsidP="00BB6864">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sz w:val="24"/>
          <w:szCs w:val="24"/>
          <w:lang w:val="en-IN" w:eastAsia="en-IN"/>
        </w:rPr>
        <w:t>Lack of automated control over privileged credentials.</w:t>
      </w:r>
    </w:p>
    <w:p w14:paraId="21ADE0B5" w14:textId="77777777" w:rsidR="00555C04" w:rsidRPr="00555C04" w:rsidRDefault="00555C04" w:rsidP="00BB6864">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sz w:val="24"/>
          <w:szCs w:val="24"/>
          <w:lang w:val="en-IN" w:eastAsia="en-IN"/>
        </w:rPr>
        <w:t>Inability to track and audit privileged activities in real time.</w:t>
      </w:r>
    </w:p>
    <w:p w14:paraId="269241FE" w14:textId="77777777" w:rsidR="00555C04" w:rsidRPr="00555C04" w:rsidRDefault="00555C04" w:rsidP="00BB6864">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sz w:val="24"/>
          <w:szCs w:val="24"/>
          <w:lang w:val="en-IN" w:eastAsia="en-IN"/>
        </w:rPr>
        <w:t>Increased risk of insider threats and compromised credentials.</w:t>
      </w:r>
    </w:p>
    <w:p w14:paraId="53FA76A1" w14:textId="77777777" w:rsidR="00555C04" w:rsidRPr="00555C04" w:rsidRDefault="00555C04" w:rsidP="00BB6864">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sz w:val="24"/>
          <w:szCs w:val="24"/>
          <w:lang w:val="en-IN" w:eastAsia="en-IN"/>
        </w:rPr>
        <w:t>Difficulty in enforcing the principle of least privilege.</w:t>
      </w:r>
    </w:p>
    <w:p w14:paraId="4AA5D1A9" w14:textId="77777777" w:rsidR="00555C04" w:rsidRPr="00555C04" w:rsidRDefault="00555C04" w:rsidP="00BB6864">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sz w:val="24"/>
          <w:szCs w:val="24"/>
          <w:lang w:val="en-IN" w:eastAsia="en-IN"/>
        </w:rPr>
        <w:t>Gaps in compliance and reporting due to insufficient access control mechanisms.</w:t>
      </w:r>
    </w:p>
    <w:p w14:paraId="56690BB2" w14:textId="2623946A" w:rsidR="00555C04" w:rsidRPr="00555C04" w:rsidRDefault="00555C04"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555C04">
        <w:rPr>
          <w:rFonts w:ascii="Times New Roman" w:eastAsia="Times New Roman" w:hAnsi="Times New Roman" w:cs="Times New Roman"/>
          <w:sz w:val="24"/>
          <w:szCs w:val="24"/>
          <w:lang w:val="en-IN" w:eastAsia="en-IN"/>
        </w:rPr>
        <w:t xml:space="preserve">By implementing </w:t>
      </w:r>
      <w:r w:rsidR="002D40EF">
        <w:rPr>
          <w:rFonts w:ascii="Times New Roman" w:eastAsia="Times New Roman" w:hAnsi="Times New Roman" w:cs="Times New Roman"/>
          <w:sz w:val="24"/>
          <w:szCs w:val="24"/>
          <w:lang w:val="en-IN" w:eastAsia="en-IN"/>
        </w:rPr>
        <w:t>CyberArk</w:t>
      </w:r>
      <w:r w:rsidRPr="00555C04">
        <w:rPr>
          <w:rFonts w:ascii="Times New Roman" w:eastAsia="Times New Roman" w:hAnsi="Times New Roman" w:cs="Times New Roman"/>
          <w:sz w:val="24"/>
          <w:szCs w:val="24"/>
          <w:lang w:val="en-IN" w:eastAsia="en-IN"/>
        </w:rPr>
        <w:t xml:space="preserve">, organizations can centralize credential storage, automate password rotation, restrict access to critical resources, and actively monitor privileged sessions. This project will study how </w:t>
      </w:r>
      <w:r w:rsidR="002D40EF">
        <w:rPr>
          <w:rFonts w:ascii="Times New Roman" w:eastAsia="Times New Roman" w:hAnsi="Times New Roman" w:cs="Times New Roman"/>
          <w:sz w:val="24"/>
          <w:szCs w:val="24"/>
          <w:lang w:val="en-IN" w:eastAsia="en-IN"/>
        </w:rPr>
        <w:t>CyberArk</w:t>
      </w:r>
      <w:r w:rsidRPr="00555C04">
        <w:rPr>
          <w:rFonts w:ascii="Times New Roman" w:eastAsia="Times New Roman" w:hAnsi="Times New Roman" w:cs="Times New Roman"/>
          <w:sz w:val="24"/>
          <w:szCs w:val="24"/>
          <w:lang w:val="en-IN" w:eastAsia="en-IN"/>
        </w:rPr>
        <w:t xml:space="preserve"> fills the security gaps that exist in conventional identity and access management (IAM) systems, helping companies prevent privilege abuse, reduce the attack surface, and achieve regulatory compliance.</w:t>
      </w:r>
    </w:p>
    <w:p w14:paraId="709BDE10" w14:textId="77777777" w:rsidR="00E81E6E" w:rsidRPr="00555C04" w:rsidRDefault="00E81E6E" w:rsidP="00BB6864">
      <w:pPr>
        <w:pStyle w:val="ListParagraph"/>
        <w:shd w:val="clear" w:color="auto" w:fill="FFFFFF"/>
        <w:spacing w:before="120" w:line="360" w:lineRule="auto"/>
        <w:ind w:left="450"/>
        <w:outlineLvl w:val="2"/>
      </w:pPr>
    </w:p>
    <w:p w14:paraId="37CF54F7" w14:textId="383E0AA5" w:rsidR="00E81E6E" w:rsidRPr="00B5707C" w:rsidRDefault="00E81E6E" w:rsidP="00BB6864">
      <w:pPr>
        <w:pStyle w:val="ListParagraph"/>
        <w:numPr>
          <w:ilvl w:val="1"/>
          <w:numId w:val="1"/>
        </w:numPr>
        <w:shd w:val="clear" w:color="auto" w:fill="FFFFFF"/>
        <w:spacing w:before="120" w:line="360" w:lineRule="auto"/>
        <w:ind w:left="450" w:hanging="450"/>
        <w:outlineLvl w:val="2"/>
        <w:rPr>
          <w:b/>
          <w:sz w:val="28"/>
          <w:szCs w:val="28"/>
        </w:rPr>
      </w:pPr>
      <w:r>
        <w:rPr>
          <w:b/>
          <w:sz w:val="28"/>
          <w:szCs w:val="28"/>
        </w:rPr>
        <w:t xml:space="preserve">Objectives </w:t>
      </w:r>
    </w:p>
    <w:p w14:paraId="7D3C9B54" w14:textId="574FEE6A" w:rsidR="00555C04" w:rsidRPr="00555C04" w:rsidRDefault="00555C04" w:rsidP="00BB6864">
      <w:pPr>
        <w:spacing w:before="100" w:beforeAutospacing="1" w:after="100" w:afterAutospacing="1" w:line="360" w:lineRule="auto"/>
        <w:jc w:val="both"/>
        <w:rPr>
          <w:rFonts w:ascii="Times New Roman" w:hAnsi="Times New Roman" w:cs="Times New Roman"/>
          <w:sz w:val="24"/>
          <w:szCs w:val="24"/>
        </w:rPr>
      </w:pPr>
      <w:r w:rsidRPr="00555C04">
        <w:rPr>
          <w:rFonts w:ascii="Times New Roman" w:hAnsi="Times New Roman" w:cs="Times New Roman"/>
          <w:sz w:val="24"/>
          <w:szCs w:val="24"/>
        </w:rPr>
        <w:t xml:space="preserve">The central goal of this project is to explore </w:t>
      </w:r>
      <w:r w:rsidR="002D40EF">
        <w:rPr>
          <w:rFonts w:ascii="Times New Roman" w:hAnsi="Times New Roman" w:cs="Times New Roman"/>
          <w:sz w:val="24"/>
          <w:szCs w:val="24"/>
        </w:rPr>
        <w:t>CyberArk</w:t>
      </w:r>
      <w:r w:rsidRPr="00555C04">
        <w:rPr>
          <w:rFonts w:ascii="Times New Roman" w:hAnsi="Times New Roman" w:cs="Times New Roman"/>
          <w:sz w:val="24"/>
          <w:szCs w:val="24"/>
        </w:rPr>
        <w:t xml:space="preserve"> as a leading solution in the field of Privileged Access Management (PAM) and evaluate its role in strengthening an organization's cybersecurity framework.</w:t>
      </w:r>
      <w:r>
        <w:rPr>
          <w:rFonts w:ascii="Times New Roman" w:hAnsi="Times New Roman" w:cs="Times New Roman"/>
          <w:sz w:val="24"/>
          <w:szCs w:val="24"/>
        </w:rPr>
        <w:t xml:space="preserve"> </w:t>
      </w:r>
      <w:r w:rsidRPr="00555C04">
        <w:rPr>
          <w:rFonts w:ascii="Times New Roman" w:hAnsi="Times New Roman" w:cs="Times New Roman"/>
          <w:color w:val="000000" w:themeColor="text1"/>
          <w:sz w:val="24"/>
          <w:szCs w:val="24"/>
        </w:rPr>
        <w:t>The specific objectives include:</w:t>
      </w:r>
    </w:p>
    <w:p w14:paraId="0B542399" w14:textId="4CC9F17D" w:rsidR="00555C04" w:rsidRPr="00555C04" w:rsidRDefault="00555C04" w:rsidP="00BB6864">
      <w:pPr>
        <w:numPr>
          <w:ilvl w:val="0"/>
          <w:numId w:val="7"/>
        </w:numPr>
        <w:spacing w:before="100" w:beforeAutospacing="1" w:after="100" w:afterAutospacing="1" w:line="360" w:lineRule="auto"/>
        <w:jc w:val="both"/>
        <w:rPr>
          <w:rFonts w:ascii="Times New Roman" w:hAnsi="Times New Roman" w:cs="Times New Roman"/>
          <w:sz w:val="24"/>
          <w:szCs w:val="24"/>
        </w:rPr>
      </w:pPr>
      <w:r w:rsidRPr="00555C04">
        <w:rPr>
          <w:rStyle w:val="Strong"/>
          <w:rFonts w:ascii="Times New Roman" w:hAnsi="Times New Roman" w:cs="Times New Roman"/>
          <w:sz w:val="24"/>
          <w:szCs w:val="24"/>
        </w:rPr>
        <w:t>To identify the security challenges posed by privileged accounts</w:t>
      </w:r>
      <w:r w:rsidRPr="00555C04">
        <w:rPr>
          <w:rFonts w:ascii="Times New Roman" w:hAnsi="Times New Roman" w:cs="Times New Roman"/>
          <w:sz w:val="24"/>
          <w:szCs w:val="24"/>
        </w:rPr>
        <w:t xml:space="preserve"> in diverse IT environments and the risks associated with their mismanagement.</w:t>
      </w:r>
    </w:p>
    <w:p w14:paraId="79940061" w14:textId="5A4C391E" w:rsidR="00555C04" w:rsidRPr="00555C04" w:rsidRDefault="00555C04" w:rsidP="00BB6864">
      <w:pPr>
        <w:numPr>
          <w:ilvl w:val="0"/>
          <w:numId w:val="7"/>
        </w:numPr>
        <w:spacing w:before="100" w:beforeAutospacing="1" w:after="100" w:afterAutospacing="1" w:line="360" w:lineRule="auto"/>
        <w:jc w:val="both"/>
        <w:rPr>
          <w:rFonts w:ascii="Times New Roman" w:hAnsi="Times New Roman" w:cs="Times New Roman"/>
          <w:sz w:val="24"/>
          <w:szCs w:val="24"/>
        </w:rPr>
      </w:pPr>
      <w:r w:rsidRPr="00555C04">
        <w:rPr>
          <w:rStyle w:val="Strong"/>
          <w:rFonts w:ascii="Times New Roman" w:hAnsi="Times New Roman" w:cs="Times New Roman"/>
          <w:sz w:val="24"/>
          <w:szCs w:val="24"/>
        </w:rPr>
        <w:t xml:space="preserve">To understand the architecture of </w:t>
      </w:r>
      <w:r w:rsidR="002D40EF">
        <w:rPr>
          <w:rStyle w:val="Strong"/>
          <w:rFonts w:ascii="Times New Roman" w:hAnsi="Times New Roman" w:cs="Times New Roman"/>
          <w:sz w:val="24"/>
          <w:szCs w:val="24"/>
        </w:rPr>
        <w:t>CyberArk</w:t>
      </w:r>
      <w:r w:rsidRPr="00555C04">
        <w:rPr>
          <w:rFonts w:ascii="Times New Roman" w:hAnsi="Times New Roman" w:cs="Times New Roman"/>
          <w:sz w:val="24"/>
          <w:szCs w:val="24"/>
        </w:rPr>
        <w:t>, including its core components such as the Digital Vault, PVWA (Password Vault Web Access), CPM (Central Policy Manager), PSM (Privileged Session Manager), and PTA (Privileged Threat Analytics).</w:t>
      </w:r>
    </w:p>
    <w:p w14:paraId="3DDF7848" w14:textId="35DB8430" w:rsidR="00555C04" w:rsidRPr="00555C04" w:rsidRDefault="00555C04" w:rsidP="00BB6864">
      <w:pPr>
        <w:numPr>
          <w:ilvl w:val="0"/>
          <w:numId w:val="7"/>
        </w:numPr>
        <w:spacing w:before="100" w:beforeAutospacing="1" w:after="100" w:afterAutospacing="1" w:line="360" w:lineRule="auto"/>
        <w:jc w:val="both"/>
        <w:rPr>
          <w:rFonts w:ascii="Times New Roman" w:hAnsi="Times New Roman" w:cs="Times New Roman"/>
          <w:sz w:val="24"/>
          <w:szCs w:val="24"/>
        </w:rPr>
      </w:pPr>
      <w:r w:rsidRPr="00555C04">
        <w:rPr>
          <w:rStyle w:val="Strong"/>
          <w:rFonts w:ascii="Times New Roman" w:hAnsi="Times New Roman" w:cs="Times New Roman"/>
          <w:sz w:val="24"/>
          <w:szCs w:val="24"/>
        </w:rPr>
        <w:t xml:space="preserve">To demonstrate how </w:t>
      </w:r>
      <w:r w:rsidR="002D40EF">
        <w:rPr>
          <w:rStyle w:val="Strong"/>
          <w:rFonts w:ascii="Times New Roman" w:hAnsi="Times New Roman" w:cs="Times New Roman"/>
          <w:sz w:val="24"/>
          <w:szCs w:val="24"/>
        </w:rPr>
        <w:t>CyberArk</w:t>
      </w:r>
      <w:r w:rsidRPr="00555C04">
        <w:rPr>
          <w:rStyle w:val="Strong"/>
          <w:rFonts w:ascii="Times New Roman" w:hAnsi="Times New Roman" w:cs="Times New Roman"/>
          <w:sz w:val="24"/>
          <w:szCs w:val="24"/>
        </w:rPr>
        <w:t xml:space="preserve"> securely stores, rotates, and manages passwords</w:t>
      </w:r>
      <w:r w:rsidRPr="00555C04">
        <w:rPr>
          <w:rFonts w:ascii="Times New Roman" w:hAnsi="Times New Roman" w:cs="Times New Roman"/>
          <w:sz w:val="24"/>
          <w:szCs w:val="24"/>
        </w:rPr>
        <w:t xml:space="preserve"> and credentials used by privileged accounts, applications, and services.</w:t>
      </w:r>
    </w:p>
    <w:p w14:paraId="4116437D" w14:textId="77777777" w:rsidR="00555C04" w:rsidRPr="00555C04" w:rsidRDefault="00555C04" w:rsidP="00BB6864">
      <w:pPr>
        <w:numPr>
          <w:ilvl w:val="0"/>
          <w:numId w:val="7"/>
        </w:numPr>
        <w:spacing w:before="100" w:beforeAutospacing="1" w:after="100" w:afterAutospacing="1" w:line="360" w:lineRule="auto"/>
        <w:jc w:val="both"/>
        <w:rPr>
          <w:rFonts w:ascii="Times New Roman" w:hAnsi="Times New Roman" w:cs="Times New Roman"/>
          <w:sz w:val="24"/>
          <w:szCs w:val="24"/>
        </w:rPr>
      </w:pPr>
      <w:r w:rsidRPr="00555C04">
        <w:rPr>
          <w:rStyle w:val="Strong"/>
          <w:rFonts w:ascii="Times New Roman" w:hAnsi="Times New Roman" w:cs="Times New Roman"/>
          <w:sz w:val="24"/>
          <w:szCs w:val="24"/>
        </w:rPr>
        <w:t>To evaluate how session monitoring and access auditing</w:t>
      </w:r>
      <w:r w:rsidRPr="00555C04">
        <w:rPr>
          <w:rFonts w:ascii="Times New Roman" w:hAnsi="Times New Roman" w:cs="Times New Roman"/>
          <w:sz w:val="24"/>
          <w:szCs w:val="24"/>
        </w:rPr>
        <w:t xml:space="preserve"> features help detect suspicious behavior and enforce accountability.</w:t>
      </w:r>
    </w:p>
    <w:p w14:paraId="0E27EA61" w14:textId="3EFB8D8C" w:rsidR="00555C04" w:rsidRPr="00555C04" w:rsidRDefault="00555C04" w:rsidP="00BB6864">
      <w:pPr>
        <w:numPr>
          <w:ilvl w:val="0"/>
          <w:numId w:val="7"/>
        </w:numPr>
        <w:spacing w:before="100" w:beforeAutospacing="1" w:after="100" w:afterAutospacing="1" w:line="360" w:lineRule="auto"/>
        <w:jc w:val="both"/>
        <w:rPr>
          <w:rFonts w:ascii="Times New Roman" w:hAnsi="Times New Roman" w:cs="Times New Roman"/>
          <w:sz w:val="24"/>
          <w:szCs w:val="24"/>
        </w:rPr>
      </w:pPr>
      <w:r w:rsidRPr="00555C04">
        <w:rPr>
          <w:rStyle w:val="Strong"/>
          <w:rFonts w:ascii="Times New Roman" w:hAnsi="Times New Roman" w:cs="Times New Roman"/>
          <w:sz w:val="24"/>
          <w:szCs w:val="24"/>
        </w:rPr>
        <w:lastRenderedPageBreak/>
        <w:t xml:space="preserve">To assess </w:t>
      </w:r>
      <w:r w:rsidR="002D40EF">
        <w:rPr>
          <w:rStyle w:val="Strong"/>
          <w:rFonts w:ascii="Times New Roman" w:hAnsi="Times New Roman" w:cs="Times New Roman"/>
          <w:sz w:val="24"/>
          <w:szCs w:val="24"/>
        </w:rPr>
        <w:t>CyberArk</w:t>
      </w:r>
      <w:r w:rsidRPr="00555C04">
        <w:rPr>
          <w:rStyle w:val="Strong"/>
          <w:rFonts w:ascii="Times New Roman" w:hAnsi="Times New Roman" w:cs="Times New Roman"/>
          <w:sz w:val="24"/>
          <w:szCs w:val="24"/>
        </w:rPr>
        <w:t>'s compliance capabilities</w:t>
      </w:r>
      <w:r w:rsidRPr="00555C04">
        <w:rPr>
          <w:rFonts w:ascii="Times New Roman" w:hAnsi="Times New Roman" w:cs="Times New Roman"/>
          <w:sz w:val="24"/>
          <w:szCs w:val="24"/>
        </w:rPr>
        <w:t>, especially its alignment with global data protection laws and industry regulations.</w:t>
      </w:r>
    </w:p>
    <w:p w14:paraId="2C574828" w14:textId="56A19EEF" w:rsidR="00555C04" w:rsidRPr="00555C04" w:rsidRDefault="00555C04" w:rsidP="00BB6864">
      <w:pPr>
        <w:numPr>
          <w:ilvl w:val="0"/>
          <w:numId w:val="7"/>
        </w:numPr>
        <w:spacing w:before="100" w:beforeAutospacing="1" w:after="100" w:afterAutospacing="1" w:line="360" w:lineRule="auto"/>
        <w:jc w:val="both"/>
        <w:rPr>
          <w:rFonts w:ascii="Times New Roman" w:hAnsi="Times New Roman" w:cs="Times New Roman"/>
          <w:sz w:val="24"/>
          <w:szCs w:val="24"/>
        </w:rPr>
      </w:pPr>
      <w:r w:rsidRPr="00555C04">
        <w:rPr>
          <w:rStyle w:val="Strong"/>
          <w:rFonts w:ascii="Times New Roman" w:hAnsi="Times New Roman" w:cs="Times New Roman"/>
          <w:sz w:val="24"/>
          <w:szCs w:val="24"/>
        </w:rPr>
        <w:t xml:space="preserve">To simulate deployment and integration of </w:t>
      </w:r>
      <w:r w:rsidR="002D40EF">
        <w:rPr>
          <w:rStyle w:val="Strong"/>
          <w:rFonts w:ascii="Times New Roman" w:hAnsi="Times New Roman" w:cs="Times New Roman"/>
          <w:sz w:val="24"/>
          <w:szCs w:val="24"/>
        </w:rPr>
        <w:t>CyberArk</w:t>
      </w:r>
      <w:r w:rsidRPr="00555C04">
        <w:rPr>
          <w:rFonts w:ascii="Times New Roman" w:hAnsi="Times New Roman" w:cs="Times New Roman"/>
          <w:sz w:val="24"/>
          <w:szCs w:val="24"/>
        </w:rPr>
        <w:t xml:space="preserve"> within an enterprise IT environment and highlight best practices for configuration.</w:t>
      </w:r>
    </w:p>
    <w:p w14:paraId="2B77F3DC" w14:textId="7107D3FC" w:rsidR="00555C04" w:rsidRPr="00555C04" w:rsidRDefault="00555C04" w:rsidP="00BB6864">
      <w:pPr>
        <w:numPr>
          <w:ilvl w:val="0"/>
          <w:numId w:val="7"/>
        </w:numPr>
        <w:spacing w:before="100" w:beforeAutospacing="1" w:after="100" w:afterAutospacing="1" w:line="360" w:lineRule="auto"/>
        <w:jc w:val="both"/>
        <w:rPr>
          <w:rFonts w:ascii="Times New Roman" w:hAnsi="Times New Roman" w:cs="Times New Roman"/>
          <w:sz w:val="24"/>
          <w:szCs w:val="24"/>
        </w:rPr>
      </w:pPr>
      <w:r w:rsidRPr="00555C04">
        <w:rPr>
          <w:rStyle w:val="Strong"/>
          <w:rFonts w:ascii="Times New Roman" w:hAnsi="Times New Roman" w:cs="Times New Roman"/>
          <w:sz w:val="24"/>
          <w:szCs w:val="24"/>
        </w:rPr>
        <w:t xml:space="preserve">To study the role of </w:t>
      </w:r>
      <w:r w:rsidR="002D40EF">
        <w:rPr>
          <w:rStyle w:val="Strong"/>
          <w:rFonts w:ascii="Times New Roman" w:hAnsi="Times New Roman" w:cs="Times New Roman"/>
          <w:sz w:val="24"/>
          <w:szCs w:val="24"/>
        </w:rPr>
        <w:t>CyberArk</w:t>
      </w:r>
      <w:r w:rsidRPr="00555C04">
        <w:rPr>
          <w:rStyle w:val="Strong"/>
          <w:rFonts w:ascii="Times New Roman" w:hAnsi="Times New Roman" w:cs="Times New Roman"/>
          <w:sz w:val="24"/>
          <w:szCs w:val="24"/>
        </w:rPr>
        <w:t xml:space="preserve"> in a Zero Trust Security model</w:t>
      </w:r>
      <w:r w:rsidRPr="00555C04">
        <w:rPr>
          <w:rFonts w:ascii="Times New Roman" w:hAnsi="Times New Roman" w:cs="Times New Roman"/>
          <w:sz w:val="24"/>
          <w:szCs w:val="24"/>
        </w:rPr>
        <w:t xml:space="preserve"> and how it supports broader security strategies through integration with SIEMs and IAM systems.</w:t>
      </w:r>
    </w:p>
    <w:p w14:paraId="33D303C8" w14:textId="7402ECE9" w:rsidR="00555C04" w:rsidRDefault="00555C04" w:rsidP="00BB6864">
      <w:pPr>
        <w:spacing w:before="100" w:beforeAutospacing="1" w:after="100" w:afterAutospacing="1" w:line="360" w:lineRule="auto"/>
        <w:jc w:val="both"/>
      </w:pPr>
      <w:r w:rsidRPr="00555C04">
        <w:rPr>
          <w:rFonts w:ascii="Times New Roman" w:hAnsi="Times New Roman" w:cs="Times New Roman"/>
          <w:sz w:val="24"/>
          <w:szCs w:val="24"/>
        </w:rPr>
        <w:t xml:space="preserve">By fulfilling these objectives, the project will offer a practical understanding of how organizations can use </w:t>
      </w:r>
      <w:r w:rsidR="002D40EF">
        <w:rPr>
          <w:rFonts w:ascii="Times New Roman" w:hAnsi="Times New Roman" w:cs="Times New Roman"/>
          <w:sz w:val="24"/>
          <w:szCs w:val="24"/>
        </w:rPr>
        <w:t>CyberArk</w:t>
      </w:r>
      <w:r w:rsidRPr="00555C04">
        <w:rPr>
          <w:rFonts w:ascii="Times New Roman" w:hAnsi="Times New Roman" w:cs="Times New Roman"/>
          <w:sz w:val="24"/>
          <w:szCs w:val="24"/>
        </w:rPr>
        <w:t xml:space="preserve"> to mitigate identity-related threats, reduce the risk of insider attacks, and create a secure digital infrastructure</w:t>
      </w:r>
      <w:r>
        <w:t>.</w:t>
      </w:r>
    </w:p>
    <w:p w14:paraId="03B4C18A" w14:textId="77777777" w:rsidR="00332003" w:rsidRPr="00555C04" w:rsidRDefault="00332003" w:rsidP="00BB6864">
      <w:pPr>
        <w:spacing w:line="360" w:lineRule="auto"/>
        <w:rPr>
          <w:rFonts w:ascii="Times New Roman" w:hAnsi="Times New Roman" w:cs="Times New Roman"/>
          <w:sz w:val="24"/>
          <w:szCs w:val="24"/>
        </w:rPr>
      </w:pPr>
    </w:p>
    <w:p w14:paraId="48717A6A" w14:textId="77777777" w:rsidR="00332003" w:rsidRDefault="00332003" w:rsidP="00BB6864">
      <w:pPr>
        <w:spacing w:line="360" w:lineRule="auto"/>
        <w:jc w:val="both"/>
        <w:rPr>
          <w:rFonts w:ascii="Bookman Old Style" w:hAnsi="Bookman Old Style"/>
          <w:sz w:val="32"/>
          <w:szCs w:val="32"/>
        </w:rPr>
      </w:pPr>
    </w:p>
    <w:p w14:paraId="4471FF96" w14:textId="77777777" w:rsidR="00332003" w:rsidRDefault="00332003" w:rsidP="00BB6864">
      <w:pPr>
        <w:spacing w:line="360" w:lineRule="auto"/>
        <w:jc w:val="both"/>
        <w:rPr>
          <w:rFonts w:ascii="Bookman Old Style" w:hAnsi="Bookman Old Style"/>
          <w:sz w:val="32"/>
          <w:szCs w:val="32"/>
        </w:rPr>
      </w:pPr>
    </w:p>
    <w:p w14:paraId="6466F77B" w14:textId="77777777" w:rsidR="00332003" w:rsidRDefault="00332003" w:rsidP="00BB6864">
      <w:pPr>
        <w:spacing w:line="360" w:lineRule="auto"/>
        <w:jc w:val="both"/>
        <w:rPr>
          <w:rFonts w:ascii="Bookman Old Style" w:hAnsi="Bookman Old Style"/>
          <w:sz w:val="32"/>
          <w:szCs w:val="32"/>
        </w:rPr>
      </w:pPr>
    </w:p>
    <w:p w14:paraId="306BA213" w14:textId="77777777" w:rsidR="00E81E6E" w:rsidRDefault="00E81E6E" w:rsidP="00BB6864">
      <w:pPr>
        <w:spacing w:line="360" w:lineRule="auto"/>
        <w:jc w:val="both"/>
        <w:rPr>
          <w:rFonts w:ascii="Bookman Old Style" w:hAnsi="Bookman Old Style"/>
          <w:sz w:val="32"/>
          <w:szCs w:val="32"/>
        </w:rPr>
      </w:pPr>
    </w:p>
    <w:p w14:paraId="7A423880" w14:textId="77777777" w:rsidR="00555C04" w:rsidRDefault="00555C04" w:rsidP="00BB6864">
      <w:pPr>
        <w:spacing w:line="360" w:lineRule="auto"/>
        <w:jc w:val="both"/>
        <w:rPr>
          <w:rFonts w:ascii="Times New Roman" w:hAnsi="Times New Roman" w:cs="Times New Roman"/>
          <w:b/>
          <w:sz w:val="32"/>
          <w:szCs w:val="32"/>
        </w:rPr>
      </w:pPr>
    </w:p>
    <w:p w14:paraId="7932AB5B" w14:textId="77777777" w:rsidR="00555C04" w:rsidRDefault="00555C04" w:rsidP="00BB6864">
      <w:pPr>
        <w:spacing w:line="360" w:lineRule="auto"/>
        <w:jc w:val="both"/>
        <w:rPr>
          <w:rFonts w:ascii="Times New Roman" w:hAnsi="Times New Roman" w:cs="Times New Roman"/>
          <w:b/>
          <w:sz w:val="32"/>
          <w:szCs w:val="32"/>
        </w:rPr>
      </w:pPr>
    </w:p>
    <w:p w14:paraId="27E4CC61" w14:textId="77777777" w:rsidR="00555C04" w:rsidRDefault="00555C04" w:rsidP="00BB6864">
      <w:pPr>
        <w:spacing w:line="360" w:lineRule="auto"/>
        <w:jc w:val="both"/>
        <w:rPr>
          <w:rFonts w:ascii="Times New Roman" w:hAnsi="Times New Roman" w:cs="Times New Roman"/>
          <w:b/>
          <w:sz w:val="32"/>
          <w:szCs w:val="32"/>
        </w:rPr>
      </w:pPr>
    </w:p>
    <w:p w14:paraId="0F8164B5" w14:textId="77777777" w:rsidR="00555C04" w:rsidRDefault="00555C04" w:rsidP="00BB6864">
      <w:pPr>
        <w:spacing w:line="360" w:lineRule="auto"/>
        <w:jc w:val="both"/>
        <w:rPr>
          <w:rFonts w:ascii="Times New Roman" w:hAnsi="Times New Roman" w:cs="Times New Roman"/>
          <w:b/>
          <w:sz w:val="32"/>
          <w:szCs w:val="32"/>
        </w:rPr>
      </w:pPr>
    </w:p>
    <w:p w14:paraId="36EADFA0" w14:textId="77777777" w:rsidR="002B066A" w:rsidRDefault="002B066A" w:rsidP="00BB6864">
      <w:pPr>
        <w:spacing w:line="360" w:lineRule="auto"/>
        <w:jc w:val="both"/>
        <w:rPr>
          <w:rFonts w:ascii="Times New Roman" w:hAnsi="Times New Roman" w:cs="Times New Roman"/>
          <w:b/>
          <w:sz w:val="32"/>
          <w:szCs w:val="32"/>
        </w:rPr>
      </w:pPr>
    </w:p>
    <w:p w14:paraId="0E596CBA" w14:textId="77777777" w:rsidR="00BB6864" w:rsidRDefault="00BB6864">
      <w:pPr>
        <w:rPr>
          <w:rFonts w:ascii="Times New Roman" w:hAnsi="Times New Roman" w:cs="Times New Roman"/>
          <w:b/>
          <w:sz w:val="32"/>
          <w:szCs w:val="32"/>
        </w:rPr>
      </w:pPr>
      <w:r>
        <w:rPr>
          <w:rFonts w:ascii="Times New Roman" w:hAnsi="Times New Roman" w:cs="Times New Roman"/>
          <w:b/>
          <w:sz w:val="32"/>
          <w:szCs w:val="32"/>
        </w:rPr>
        <w:br w:type="page"/>
      </w:r>
    </w:p>
    <w:p w14:paraId="1B1218AB" w14:textId="61442557" w:rsidR="00332003" w:rsidRPr="00C728E3" w:rsidRDefault="00332003" w:rsidP="00BB6864">
      <w:pPr>
        <w:spacing w:line="360" w:lineRule="auto"/>
        <w:jc w:val="both"/>
        <w:rPr>
          <w:rFonts w:ascii="Times New Roman" w:hAnsi="Times New Roman" w:cs="Times New Roman"/>
          <w:b/>
          <w:sz w:val="32"/>
          <w:szCs w:val="32"/>
        </w:rPr>
      </w:pPr>
      <w:r w:rsidRPr="00C728E3">
        <w:rPr>
          <w:rFonts w:ascii="Times New Roman" w:hAnsi="Times New Roman" w:cs="Times New Roman"/>
          <w:b/>
          <w:sz w:val="32"/>
          <w:szCs w:val="32"/>
        </w:rPr>
        <w:lastRenderedPageBreak/>
        <w:t>Chapter 2</w:t>
      </w:r>
    </w:p>
    <w:p w14:paraId="20491CD5" w14:textId="587BCC94" w:rsidR="00332003" w:rsidRPr="00C728E3" w:rsidRDefault="00C728E3" w:rsidP="00BB6864">
      <w:pPr>
        <w:spacing w:line="360" w:lineRule="auto"/>
        <w:jc w:val="center"/>
        <w:rPr>
          <w:rFonts w:ascii="Times New Roman" w:hAnsi="Times New Roman" w:cs="Times New Roman"/>
          <w:b/>
          <w:sz w:val="36"/>
          <w:szCs w:val="36"/>
        </w:rPr>
      </w:pPr>
      <w:r w:rsidRPr="00C728E3">
        <w:rPr>
          <w:rFonts w:ascii="Times New Roman" w:hAnsi="Times New Roman" w:cs="Times New Roman"/>
          <w:b/>
          <w:sz w:val="36"/>
          <w:szCs w:val="36"/>
        </w:rPr>
        <w:t>Literature Survey</w:t>
      </w:r>
      <w:r w:rsidR="00E81E6E">
        <w:rPr>
          <w:rFonts w:ascii="Times New Roman" w:hAnsi="Times New Roman" w:cs="Times New Roman"/>
          <w:b/>
          <w:sz w:val="36"/>
          <w:szCs w:val="36"/>
        </w:rPr>
        <w:t xml:space="preserve">/ </w:t>
      </w:r>
      <w:r w:rsidR="00E81E6E" w:rsidRPr="00C728E3">
        <w:rPr>
          <w:rFonts w:ascii="Times New Roman" w:hAnsi="Times New Roman" w:cs="Times New Roman"/>
          <w:b/>
          <w:sz w:val="36"/>
          <w:szCs w:val="36"/>
        </w:rPr>
        <w:t>Background</w:t>
      </w:r>
    </w:p>
    <w:p w14:paraId="7D41CE70" w14:textId="77777777" w:rsidR="00E40996" w:rsidRPr="00E40996" w:rsidRDefault="00E40996"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E40996">
        <w:rPr>
          <w:rFonts w:ascii="Times New Roman" w:eastAsia="Times New Roman" w:hAnsi="Times New Roman" w:cs="Times New Roman"/>
          <w:sz w:val="24"/>
          <w:szCs w:val="24"/>
          <w:lang w:val="en-IN" w:eastAsia="en-IN"/>
        </w:rPr>
        <w:t xml:space="preserve">In recent years, the increase in cyber threats has significantly impacted how organizations manage access to their IT resources. Studies and industry reports consistently highlight that </w:t>
      </w:r>
      <w:r w:rsidRPr="00E40996">
        <w:rPr>
          <w:rFonts w:ascii="Times New Roman" w:eastAsia="Times New Roman" w:hAnsi="Times New Roman" w:cs="Times New Roman"/>
          <w:b/>
          <w:bCs/>
          <w:sz w:val="24"/>
          <w:szCs w:val="24"/>
          <w:lang w:val="en-IN" w:eastAsia="en-IN"/>
        </w:rPr>
        <w:t>privileged accounts</w:t>
      </w:r>
      <w:r w:rsidRPr="00E40996">
        <w:rPr>
          <w:rFonts w:ascii="Times New Roman" w:eastAsia="Times New Roman" w:hAnsi="Times New Roman" w:cs="Times New Roman"/>
          <w:sz w:val="24"/>
          <w:szCs w:val="24"/>
          <w:lang w:val="en-IN" w:eastAsia="en-IN"/>
        </w:rPr>
        <w:t xml:space="preserve"> are one of the most exploited vectors in successful cyberattacks. These accounts—used by system administrators, services, and applications—grant elevated access to critical systems, making them prime targets for attackers. According to research from Verizon’s Data Breach Investigations Report, a large portion of data breaches involve the misuse of privileged credentials.</w:t>
      </w:r>
    </w:p>
    <w:p w14:paraId="60998723" w14:textId="6AD5C4C8" w:rsidR="00E40996" w:rsidRPr="00E40996" w:rsidRDefault="00E40996"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E40996">
        <w:rPr>
          <w:rFonts w:ascii="Times New Roman" w:eastAsia="Times New Roman" w:hAnsi="Times New Roman" w:cs="Times New Roman"/>
          <w:sz w:val="24"/>
          <w:szCs w:val="24"/>
          <w:lang w:val="en-IN" w:eastAsia="en-IN"/>
        </w:rPr>
        <w:t xml:space="preserve">The concept of </w:t>
      </w:r>
      <w:r w:rsidRPr="00E40996">
        <w:rPr>
          <w:rFonts w:ascii="Times New Roman" w:eastAsia="Times New Roman" w:hAnsi="Times New Roman" w:cs="Times New Roman"/>
          <w:b/>
          <w:bCs/>
          <w:sz w:val="24"/>
          <w:szCs w:val="24"/>
          <w:lang w:val="en-IN" w:eastAsia="en-IN"/>
        </w:rPr>
        <w:t>Privileged Access Management (PAM)</w:t>
      </w:r>
      <w:r w:rsidRPr="00E40996">
        <w:rPr>
          <w:rFonts w:ascii="Times New Roman" w:eastAsia="Times New Roman" w:hAnsi="Times New Roman" w:cs="Times New Roman"/>
          <w:sz w:val="24"/>
          <w:szCs w:val="24"/>
          <w:lang w:val="en-IN" w:eastAsia="en-IN"/>
        </w:rPr>
        <w:t xml:space="preserve"> has evolved in response to these risks. Initially, organizations relied on basic password vaulting solutions to store and share credentials. However, as threats became more sophisticated, the need for more advanced systems that could offer real-time monitoring, automatic credential rotation, and access control became clear. This is where PAM platforms like </w:t>
      </w:r>
      <w:r w:rsidR="002D40EF">
        <w:rPr>
          <w:rFonts w:ascii="Times New Roman" w:eastAsia="Times New Roman" w:hAnsi="Times New Roman" w:cs="Times New Roman"/>
          <w:sz w:val="24"/>
          <w:szCs w:val="24"/>
          <w:lang w:val="en-IN" w:eastAsia="en-IN"/>
        </w:rPr>
        <w:t>CyberArk</w:t>
      </w:r>
      <w:r w:rsidRPr="00E40996">
        <w:rPr>
          <w:rFonts w:ascii="Times New Roman" w:eastAsia="Times New Roman" w:hAnsi="Times New Roman" w:cs="Times New Roman"/>
          <w:sz w:val="24"/>
          <w:szCs w:val="24"/>
          <w:lang w:val="en-IN" w:eastAsia="en-IN"/>
        </w:rPr>
        <w:t xml:space="preserve"> gained prominence.</w:t>
      </w:r>
    </w:p>
    <w:p w14:paraId="7CE22BA5" w14:textId="489127B7" w:rsidR="00E40996" w:rsidRPr="00E40996" w:rsidRDefault="002D40EF"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CyberArk</w:t>
      </w:r>
      <w:r w:rsidR="00E40996" w:rsidRPr="00E40996">
        <w:rPr>
          <w:rFonts w:ascii="Times New Roman" w:eastAsia="Times New Roman" w:hAnsi="Times New Roman" w:cs="Times New Roman"/>
          <w:sz w:val="24"/>
          <w:szCs w:val="24"/>
          <w:lang w:val="en-IN" w:eastAsia="en-IN"/>
        </w:rPr>
        <w:t xml:space="preserve"> stands out as a dedicated PAM solution developed to secure privileged accounts across </w:t>
      </w:r>
      <w:r w:rsidRPr="00E40996">
        <w:rPr>
          <w:rFonts w:ascii="Times New Roman" w:eastAsia="Times New Roman" w:hAnsi="Times New Roman" w:cs="Times New Roman"/>
          <w:sz w:val="24"/>
          <w:szCs w:val="24"/>
          <w:lang w:val="en-IN" w:eastAsia="en-IN"/>
        </w:rPr>
        <w:t>on-premises</w:t>
      </w:r>
      <w:r w:rsidR="00E40996" w:rsidRPr="00E40996">
        <w:rPr>
          <w:rFonts w:ascii="Times New Roman" w:eastAsia="Times New Roman" w:hAnsi="Times New Roman" w:cs="Times New Roman"/>
          <w:sz w:val="24"/>
          <w:szCs w:val="24"/>
          <w:lang w:val="en-IN" w:eastAsia="en-IN"/>
        </w:rPr>
        <w:t xml:space="preserve">, cloud, and hybrid environments. Literature in cybersecurity journals, white papers, and industry evaluations consistently recognize </w:t>
      </w:r>
      <w:r>
        <w:rPr>
          <w:rFonts w:ascii="Times New Roman" w:eastAsia="Times New Roman" w:hAnsi="Times New Roman" w:cs="Times New Roman"/>
          <w:sz w:val="24"/>
          <w:szCs w:val="24"/>
          <w:lang w:val="en-IN" w:eastAsia="en-IN"/>
        </w:rPr>
        <w:t>CyberArk</w:t>
      </w:r>
      <w:r w:rsidR="00E40996" w:rsidRPr="00E40996">
        <w:rPr>
          <w:rFonts w:ascii="Times New Roman" w:eastAsia="Times New Roman" w:hAnsi="Times New Roman" w:cs="Times New Roman"/>
          <w:sz w:val="24"/>
          <w:szCs w:val="24"/>
          <w:lang w:val="en-IN" w:eastAsia="en-IN"/>
        </w:rPr>
        <w:t xml:space="preserve">’s effectiveness in reducing internal threats and preventing external breaches. Researchers have emphasized its ability to automate password management, track privileged user activity, and integrate with other security systems to provide a multi-layered </w:t>
      </w:r>
      <w:r w:rsidR="0067084E" w:rsidRPr="00E40996">
        <w:rPr>
          <w:rFonts w:ascii="Times New Roman" w:eastAsia="Times New Roman" w:hAnsi="Times New Roman" w:cs="Times New Roman"/>
          <w:sz w:val="24"/>
          <w:szCs w:val="24"/>
          <w:lang w:val="en-IN" w:eastAsia="en-IN"/>
        </w:rPr>
        <w:t>defence</w:t>
      </w:r>
      <w:r w:rsidR="00E40996" w:rsidRPr="00E40996">
        <w:rPr>
          <w:rFonts w:ascii="Times New Roman" w:eastAsia="Times New Roman" w:hAnsi="Times New Roman" w:cs="Times New Roman"/>
          <w:sz w:val="24"/>
          <w:szCs w:val="24"/>
          <w:lang w:val="en-IN" w:eastAsia="en-IN"/>
        </w:rPr>
        <w:t>.</w:t>
      </w:r>
    </w:p>
    <w:p w14:paraId="0BB1424B" w14:textId="3D295655" w:rsidR="00E40996" w:rsidRPr="00E40996" w:rsidRDefault="00E40996"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E40996">
        <w:rPr>
          <w:rFonts w:ascii="Times New Roman" w:eastAsia="Times New Roman" w:hAnsi="Times New Roman" w:cs="Times New Roman"/>
          <w:sz w:val="24"/>
          <w:szCs w:val="24"/>
          <w:lang w:val="en-IN" w:eastAsia="en-IN"/>
        </w:rPr>
        <w:t xml:space="preserve">Additionally, various case studies published by enterprises that have implemented </w:t>
      </w:r>
      <w:r w:rsidR="002D40EF">
        <w:rPr>
          <w:rFonts w:ascii="Times New Roman" w:eastAsia="Times New Roman" w:hAnsi="Times New Roman" w:cs="Times New Roman"/>
          <w:sz w:val="24"/>
          <w:szCs w:val="24"/>
          <w:lang w:val="en-IN" w:eastAsia="en-IN"/>
        </w:rPr>
        <w:t>CyberArk</w:t>
      </w:r>
      <w:r w:rsidRPr="00E40996">
        <w:rPr>
          <w:rFonts w:ascii="Times New Roman" w:eastAsia="Times New Roman" w:hAnsi="Times New Roman" w:cs="Times New Roman"/>
          <w:sz w:val="24"/>
          <w:szCs w:val="24"/>
          <w:lang w:val="en-IN" w:eastAsia="en-IN"/>
        </w:rPr>
        <w:t xml:space="preserve"> highlight significant improvements in audit readiness, reduced incidents of credential abuse, and streamlined compliance with frameworks such as GDPR, HIPAA, and SOX. Academic research also supports the integration of PAM into a </w:t>
      </w:r>
      <w:r w:rsidRPr="00E40996">
        <w:rPr>
          <w:rFonts w:ascii="Times New Roman" w:eastAsia="Times New Roman" w:hAnsi="Times New Roman" w:cs="Times New Roman"/>
          <w:b/>
          <w:bCs/>
          <w:sz w:val="24"/>
          <w:szCs w:val="24"/>
          <w:lang w:val="en-IN" w:eastAsia="en-IN"/>
        </w:rPr>
        <w:t>Zero Trust Architecture</w:t>
      </w:r>
      <w:r w:rsidRPr="00E40996">
        <w:rPr>
          <w:rFonts w:ascii="Times New Roman" w:eastAsia="Times New Roman" w:hAnsi="Times New Roman" w:cs="Times New Roman"/>
          <w:sz w:val="24"/>
          <w:szCs w:val="24"/>
          <w:lang w:val="en-IN" w:eastAsia="en-IN"/>
        </w:rPr>
        <w:t>, where no entity—whether inside or outside the network—is automatically trusted.</w:t>
      </w:r>
    </w:p>
    <w:p w14:paraId="2A48F9B6" w14:textId="46F247F3" w:rsidR="00E40996" w:rsidRDefault="00E40996"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E40996">
        <w:rPr>
          <w:rFonts w:ascii="Times New Roman" w:eastAsia="Times New Roman" w:hAnsi="Times New Roman" w:cs="Times New Roman"/>
          <w:sz w:val="24"/>
          <w:szCs w:val="24"/>
          <w:lang w:val="en-IN" w:eastAsia="en-IN"/>
        </w:rPr>
        <w:t xml:space="preserve">In conclusion, the literature confirms that managing privileged access is a fundamental requirement for securing modern IT infrastructures. </w:t>
      </w:r>
      <w:r w:rsidR="002D40EF">
        <w:rPr>
          <w:rFonts w:ascii="Times New Roman" w:eastAsia="Times New Roman" w:hAnsi="Times New Roman" w:cs="Times New Roman"/>
          <w:sz w:val="24"/>
          <w:szCs w:val="24"/>
          <w:lang w:val="en-IN" w:eastAsia="en-IN"/>
        </w:rPr>
        <w:t>CyberArk</w:t>
      </w:r>
      <w:r w:rsidRPr="00E40996">
        <w:rPr>
          <w:rFonts w:ascii="Times New Roman" w:eastAsia="Times New Roman" w:hAnsi="Times New Roman" w:cs="Times New Roman"/>
          <w:sz w:val="24"/>
          <w:szCs w:val="24"/>
          <w:lang w:val="en-IN" w:eastAsia="en-IN"/>
        </w:rPr>
        <w:t xml:space="preserve">’s contributions in this domain are widely acknowledged, making it a key technology in the broader field of identity and access management. This background provides the foundation for exploring </w:t>
      </w:r>
      <w:r w:rsidR="002D40EF">
        <w:rPr>
          <w:rFonts w:ascii="Times New Roman" w:eastAsia="Times New Roman" w:hAnsi="Times New Roman" w:cs="Times New Roman"/>
          <w:sz w:val="24"/>
          <w:szCs w:val="24"/>
          <w:lang w:val="en-IN" w:eastAsia="en-IN"/>
        </w:rPr>
        <w:t>CyberArk</w:t>
      </w:r>
      <w:r w:rsidRPr="00E40996">
        <w:rPr>
          <w:rFonts w:ascii="Times New Roman" w:eastAsia="Times New Roman" w:hAnsi="Times New Roman" w:cs="Times New Roman"/>
          <w:sz w:val="24"/>
          <w:szCs w:val="24"/>
          <w:lang w:val="en-IN" w:eastAsia="en-IN"/>
        </w:rPr>
        <w:t>’s real-world application in organizational security strategies.</w:t>
      </w:r>
    </w:p>
    <w:p w14:paraId="540924FB" w14:textId="6517A227" w:rsidR="00E40996" w:rsidRPr="00E40996" w:rsidRDefault="00E40996"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E40996">
        <w:rPr>
          <w:rFonts w:ascii="Times New Roman" w:eastAsia="Times New Roman" w:hAnsi="Times New Roman" w:cs="Times New Roman"/>
          <w:sz w:val="24"/>
          <w:szCs w:val="24"/>
          <w:lang w:val="en-IN" w:eastAsia="en-IN"/>
        </w:rPr>
        <w:lastRenderedPageBreak/>
        <w:t xml:space="preserve">In addition to securing traditional IT environments, modern PAM solutions like </w:t>
      </w:r>
      <w:r w:rsidR="002D40EF">
        <w:rPr>
          <w:rFonts w:ascii="Times New Roman" w:eastAsia="Times New Roman" w:hAnsi="Times New Roman" w:cs="Times New Roman"/>
          <w:sz w:val="24"/>
          <w:szCs w:val="24"/>
          <w:lang w:val="en-IN" w:eastAsia="en-IN"/>
        </w:rPr>
        <w:t>CyberArk</w:t>
      </w:r>
      <w:r w:rsidRPr="00E40996">
        <w:rPr>
          <w:rFonts w:ascii="Times New Roman" w:eastAsia="Times New Roman" w:hAnsi="Times New Roman" w:cs="Times New Roman"/>
          <w:sz w:val="24"/>
          <w:szCs w:val="24"/>
          <w:lang w:val="en-IN" w:eastAsia="en-IN"/>
        </w:rPr>
        <w:t xml:space="preserve"> are being increasingly utilized in </w:t>
      </w:r>
      <w:r w:rsidRPr="004972BE">
        <w:rPr>
          <w:rFonts w:ascii="Times New Roman" w:eastAsia="Times New Roman" w:hAnsi="Times New Roman" w:cs="Times New Roman"/>
          <w:bCs/>
          <w:sz w:val="24"/>
          <w:szCs w:val="24"/>
          <w:lang w:val="en-IN" w:eastAsia="en-IN"/>
        </w:rPr>
        <w:t>DevOps and cloud-native ecosystems</w:t>
      </w:r>
      <w:r w:rsidRPr="00E40996">
        <w:rPr>
          <w:rFonts w:ascii="Times New Roman" w:eastAsia="Times New Roman" w:hAnsi="Times New Roman" w:cs="Times New Roman"/>
          <w:sz w:val="24"/>
          <w:szCs w:val="24"/>
          <w:lang w:val="en-IN" w:eastAsia="en-IN"/>
        </w:rPr>
        <w:t xml:space="preserve">, where rapid deployment and automation are essential. Literature from cloud security experts points out that unmanaged secrets—such as API keys, SSH keys, and cloud credentials—often pose a major threat in CI/CD pipelines. </w:t>
      </w:r>
      <w:r w:rsidR="002D40EF">
        <w:rPr>
          <w:rFonts w:ascii="Times New Roman" w:eastAsia="Times New Roman" w:hAnsi="Times New Roman" w:cs="Times New Roman"/>
          <w:sz w:val="24"/>
          <w:szCs w:val="24"/>
          <w:lang w:val="en-IN" w:eastAsia="en-IN"/>
        </w:rPr>
        <w:t>CyberArk</w:t>
      </w:r>
      <w:r w:rsidRPr="00E40996">
        <w:rPr>
          <w:rFonts w:ascii="Times New Roman" w:eastAsia="Times New Roman" w:hAnsi="Times New Roman" w:cs="Times New Roman"/>
          <w:sz w:val="24"/>
          <w:szCs w:val="24"/>
          <w:lang w:val="en-IN" w:eastAsia="en-IN"/>
        </w:rPr>
        <w:t xml:space="preserve">’s </w:t>
      </w:r>
      <w:r w:rsidRPr="00E40996">
        <w:rPr>
          <w:rFonts w:ascii="Times New Roman" w:eastAsia="Times New Roman" w:hAnsi="Times New Roman" w:cs="Times New Roman"/>
          <w:b/>
          <w:bCs/>
          <w:sz w:val="24"/>
          <w:szCs w:val="24"/>
          <w:lang w:val="en-IN" w:eastAsia="en-IN"/>
        </w:rPr>
        <w:t>Secrets Manager</w:t>
      </w:r>
      <w:r w:rsidRPr="00E40996">
        <w:rPr>
          <w:rFonts w:ascii="Times New Roman" w:eastAsia="Times New Roman" w:hAnsi="Times New Roman" w:cs="Times New Roman"/>
          <w:sz w:val="24"/>
          <w:szCs w:val="24"/>
          <w:lang w:val="en-IN" w:eastAsia="en-IN"/>
        </w:rPr>
        <w:t xml:space="preserve"> component is designed to manage and rotate these credentials securely, thereby minimizing the attack surface and maintaining security without hindering developer productivity.</w:t>
      </w:r>
    </w:p>
    <w:p w14:paraId="7DDC9DC0" w14:textId="61B7D3D7" w:rsidR="00E40996" w:rsidRPr="00E40996" w:rsidRDefault="00E40996"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E40996">
        <w:rPr>
          <w:rFonts w:ascii="Times New Roman" w:eastAsia="Times New Roman" w:hAnsi="Times New Roman" w:cs="Times New Roman"/>
          <w:sz w:val="24"/>
          <w:szCs w:val="24"/>
          <w:lang w:val="en-IN" w:eastAsia="en-IN"/>
        </w:rPr>
        <w:t xml:space="preserve">Furthermore, research highlights the </w:t>
      </w:r>
      <w:r w:rsidRPr="00E40996">
        <w:rPr>
          <w:rFonts w:ascii="Times New Roman" w:eastAsia="Times New Roman" w:hAnsi="Times New Roman" w:cs="Times New Roman"/>
          <w:b/>
          <w:bCs/>
          <w:sz w:val="24"/>
          <w:szCs w:val="24"/>
          <w:lang w:val="en-IN" w:eastAsia="en-IN"/>
        </w:rPr>
        <w:t>growing threat landscape involving insider threats and advanced persistent threats (APTs)</w:t>
      </w:r>
      <w:r w:rsidRPr="00E40996">
        <w:rPr>
          <w:rFonts w:ascii="Times New Roman" w:eastAsia="Times New Roman" w:hAnsi="Times New Roman" w:cs="Times New Roman"/>
          <w:sz w:val="24"/>
          <w:szCs w:val="24"/>
          <w:lang w:val="en-IN" w:eastAsia="en-IN"/>
        </w:rPr>
        <w:t xml:space="preserve">. Unlike external attackers, insiders already possess a level of trust and access, making their actions harder to detect. </w:t>
      </w:r>
      <w:r w:rsidR="002D40EF">
        <w:rPr>
          <w:rFonts w:ascii="Times New Roman" w:eastAsia="Times New Roman" w:hAnsi="Times New Roman" w:cs="Times New Roman"/>
          <w:sz w:val="24"/>
          <w:szCs w:val="24"/>
          <w:lang w:val="en-IN" w:eastAsia="en-IN"/>
        </w:rPr>
        <w:t>CyberArk</w:t>
      </w:r>
      <w:r w:rsidRPr="00E40996">
        <w:rPr>
          <w:rFonts w:ascii="Times New Roman" w:eastAsia="Times New Roman" w:hAnsi="Times New Roman" w:cs="Times New Roman"/>
          <w:sz w:val="24"/>
          <w:szCs w:val="24"/>
          <w:lang w:val="en-IN" w:eastAsia="en-IN"/>
        </w:rPr>
        <w:t xml:space="preserve"> helps in addressing this challenge through its </w:t>
      </w:r>
      <w:r w:rsidRPr="00E40996">
        <w:rPr>
          <w:rFonts w:ascii="Times New Roman" w:eastAsia="Times New Roman" w:hAnsi="Times New Roman" w:cs="Times New Roman"/>
          <w:b/>
          <w:bCs/>
          <w:sz w:val="24"/>
          <w:szCs w:val="24"/>
          <w:lang w:val="en-IN" w:eastAsia="en-IN"/>
        </w:rPr>
        <w:t>continuous session recording, access analytics, and real-time alerting</w:t>
      </w:r>
      <w:r w:rsidRPr="00E40996">
        <w:rPr>
          <w:rFonts w:ascii="Times New Roman" w:eastAsia="Times New Roman" w:hAnsi="Times New Roman" w:cs="Times New Roman"/>
          <w:sz w:val="24"/>
          <w:szCs w:val="24"/>
          <w:lang w:val="en-IN" w:eastAsia="en-IN"/>
        </w:rPr>
        <w:t xml:space="preserve"> features, which together enhance visibility and control over all privileged activities. Academic publications and industry evaluations continue to recommend </w:t>
      </w:r>
      <w:r w:rsidR="002D40EF">
        <w:rPr>
          <w:rFonts w:ascii="Times New Roman" w:eastAsia="Times New Roman" w:hAnsi="Times New Roman" w:cs="Times New Roman"/>
          <w:sz w:val="24"/>
          <w:szCs w:val="24"/>
          <w:lang w:val="en-IN" w:eastAsia="en-IN"/>
        </w:rPr>
        <w:t>CyberArk</w:t>
      </w:r>
      <w:r w:rsidRPr="00E40996">
        <w:rPr>
          <w:rFonts w:ascii="Times New Roman" w:eastAsia="Times New Roman" w:hAnsi="Times New Roman" w:cs="Times New Roman"/>
          <w:sz w:val="24"/>
          <w:szCs w:val="24"/>
          <w:lang w:val="en-IN" w:eastAsia="en-IN"/>
        </w:rPr>
        <w:t xml:space="preserve"> as a key part of a layered </w:t>
      </w:r>
      <w:r w:rsidR="0067084E" w:rsidRPr="00E40996">
        <w:rPr>
          <w:rFonts w:ascii="Times New Roman" w:eastAsia="Times New Roman" w:hAnsi="Times New Roman" w:cs="Times New Roman"/>
          <w:sz w:val="24"/>
          <w:szCs w:val="24"/>
          <w:lang w:val="en-IN" w:eastAsia="en-IN"/>
        </w:rPr>
        <w:t>defence</w:t>
      </w:r>
      <w:r w:rsidRPr="00E40996">
        <w:rPr>
          <w:rFonts w:ascii="Times New Roman" w:eastAsia="Times New Roman" w:hAnsi="Times New Roman" w:cs="Times New Roman"/>
          <w:sz w:val="24"/>
          <w:szCs w:val="24"/>
          <w:lang w:val="en-IN" w:eastAsia="en-IN"/>
        </w:rPr>
        <w:t xml:space="preserve"> strategy, ensuring both proactive threat prevention and rapid response in case of a breach.</w:t>
      </w:r>
      <w:r w:rsidR="004F4E9C">
        <w:rPr>
          <w:rFonts w:ascii="Times New Roman" w:eastAsia="Times New Roman" w:hAnsi="Times New Roman" w:cs="Times New Roman"/>
          <w:sz w:val="24"/>
          <w:szCs w:val="24"/>
          <w:lang w:val="en-IN" w:eastAsia="en-IN"/>
        </w:rPr>
        <w:t>[2]</w:t>
      </w:r>
    </w:p>
    <w:p w14:paraId="21DF6391" w14:textId="77777777" w:rsidR="00E40996" w:rsidRPr="00E40996" w:rsidRDefault="00E40996"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3A550C3A" w14:textId="77777777" w:rsidR="00332003" w:rsidRDefault="00332003" w:rsidP="00BB6864">
      <w:pPr>
        <w:spacing w:line="360" w:lineRule="auto"/>
        <w:rPr>
          <w:rFonts w:ascii="Times New Roman" w:hAnsi="Times New Roman" w:cs="Times New Roman"/>
          <w:b/>
          <w:sz w:val="28"/>
          <w:szCs w:val="28"/>
        </w:rPr>
      </w:pPr>
    </w:p>
    <w:p w14:paraId="6BC2D47A" w14:textId="77777777" w:rsidR="00332003" w:rsidRDefault="00332003" w:rsidP="00BB6864">
      <w:pPr>
        <w:spacing w:line="360" w:lineRule="auto"/>
        <w:jc w:val="center"/>
        <w:rPr>
          <w:rFonts w:ascii="Times New Roman" w:hAnsi="Times New Roman" w:cs="Times New Roman"/>
          <w:b/>
          <w:sz w:val="28"/>
          <w:szCs w:val="28"/>
        </w:rPr>
      </w:pPr>
    </w:p>
    <w:p w14:paraId="2C5E2A22" w14:textId="77777777" w:rsidR="00332003" w:rsidRDefault="00332003" w:rsidP="00BB6864">
      <w:pPr>
        <w:spacing w:line="360" w:lineRule="auto"/>
        <w:jc w:val="center"/>
        <w:rPr>
          <w:rFonts w:ascii="Times New Roman" w:hAnsi="Times New Roman" w:cs="Times New Roman"/>
          <w:b/>
          <w:sz w:val="28"/>
          <w:szCs w:val="28"/>
        </w:rPr>
      </w:pPr>
    </w:p>
    <w:p w14:paraId="33831DB7" w14:textId="77777777" w:rsidR="00332003" w:rsidRDefault="00332003" w:rsidP="00BB6864">
      <w:pPr>
        <w:spacing w:line="360" w:lineRule="auto"/>
        <w:jc w:val="center"/>
        <w:rPr>
          <w:rFonts w:ascii="Times New Roman" w:hAnsi="Times New Roman" w:cs="Times New Roman"/>
          <w:b/>
          <w:sz w:val="28"/>
          <w:szCs w:val="28"/>
        </w:rPr>
      </w:pPr>
    </w:p>
    <w:p w14:paraId="4817B445" w14:textId="77777777" w:rsidR="00332003" w:rsidRDefault="00332003" w:rsidP="00BB6864">
      <w:pPr>
        <w:spacing w:line="360" w:lineRule="auto"/>
        <w:jc w:val="center"/>
        <w:rPr>
          <w:rFonts w:ascii="Times New Roman" w:hAnsi="Times New Roman" w:cs="Times New Roman"/>
          <w:b/>
          <w:sz w:val="28"/>
          <w:szCs w:val="28"/>
        </w:rPr>
      </w:pPr>
    </w:p>
    <w:p w14:paraId="506B9D26" w14:textId="77777777" w:rsidR="00332003" w:rsidRDefault="00332003" w:rsidP="00BB6864">
      <w:pPr>
        <w:spacing w:line="360" w:lineRule="auto"/>
        <w:jc w:val="center"/>
        <w:rPr>
          <w:rFonts w:ascii="Times New Roman" w:hAnsi="Times New Roman" w:cs="Times New Roman"/>
          <w:b/>
          <w:sz w:val="28"/>
          <w:szCs w:val="28"/>
        </w:rPr>
      </w:pPr>
    </w:p>
    <w:p w14:paraId="4B788BBA" w14:textId="77777777" w:rsidR="00332003" w:rsidRDefault="00332003" w:rsidP="00BB6864">
      <w:pPr>
        <w:spacing w:line="360" w:lineRule="auto"/>
        <w:jc w:val="center"/>
        <w:rPr>
          <w:rFonts w:ascii="Times New Roman" w:hAnsi="Times New Roman" w:cs="Times New Roman"/>
          <w:b/>
          <w:sz w:val="28"/>
          <w:szCs w:val="28"/>
        </w:rPr>
      </w:pPr>
    </w:p>
    <w:p w14:paraId="6A953F00" w14:textId="77777777" w:rsidR="00332003" w:rsidRDefault="00332003" w:rsidP="00BB6864">
      <w:pPr>
        <w:spacing w:line="360" w:lineRule="auto"/>
        <w:jc w:val="center"/>
        <w:rPr>
          <w:rFonts w:ascii="Times New Roman" w:hAnsi="Times New Roman" w:cs="Times New Roman"/>
          <w:b/>
          <w:sz w:val="28"/>
          <w:szCs w:val="28"/>
        </w:rPr>
      </w:pPr>
    </w:p>
    <w:p w14:paraId="597C08F5" w14:textId="77777777" w:rsidR="00BB6864" w:rsidRDefault="00BB6864">
      <w:pPr>
        <w:rPr>
          <w:rFonts w:ascii="Times New Roman" w:hAnsi="Times New Roman" w:cs="Times New Roman"/>
          <w:b/>
          <w:sz w:val="32"/>
          <w:szCs w:val="32"/>
        </w:rPr>
      </w:pPr>
      <w:r>
        <w:rPr>
          <w:rFonts w:ascii="Times New Roman" w:hAnsi="Times New Roman" w:cs="Times New Roman"/>
          <w:b/>
          <w:sz w:val="32"/>
          <w:szCs w:val="32"/>
        </w:rPr>
        <w:br w:type="page"/>
      </w:r>
    </w:p>
    <w:p w14:paraId="110FBE84" w14:textId="17ACC130" w:rsidR="00332003" w:rsidRPr="00C728E3" w:rsidRDefault="00332003" w:rsidP="00BB6864">
      <w:pPr>
        <w:spacing w:line="360" w:lineRule="auto"/>
        <w:jc w:val="both"/>
        <w:rPr>
          <w:rFonts w:ascii="Times New Roman" w:hAnsi="Times New Roman" w:cs="Times New Roman"/>
          <w:b/>
          <w:sz w:val="32"/>
          <w:szCs w:val="32"/>
        </w:rPr>
      </w:pPr>
      <w:r w:rsidRPr="00C728E3">
        <w:rPr>
          <w:rFonts w:ascii="Times New Roman" w:hAnsi="Times New Roman" w:cs="Times New Roman"/>
          <w:b/>
          <w:sz w:val="32"/>
          <w:szCs w:val="32"/>
        </w:rPr>
        <w:lastRenderedPageBreak/>
        <w:t>Chapter 3</w:t>
      </w:r>
    </w:p>
    <w:p w14:paraId="7054A217" w14:textId="0AB7DA47" w:rsidR="00332003" w:rsidRDefault="00E54B60" w:rsidP="00BB686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Software Used</w:t>
      </w:r>
    </w:p>
    <w:p w14:paraId="06FCE312" w14:textId="0BC40477" w:rsidR="005233C7" w:rsidRPr="005233C7" w:rsidRDefault="005233C7"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t xml:space="preserve">In the domain of cybersecurity, safeguarding privileged access is a fundamental requirement for ensuring secure IT operations. Organizations depend heavily on specialized software platforms to manage, monitor, and secure their most sensitive user accounts and administrative credentials. One of the leading solutions in this area is </w:t>
      </w:r>
      <w:r w:rsidR="002D40EF">
        <w:rPr>
          <w:rFonts w:ascii="Times New Roman" w:hAnsi="Times New Roman" w:cs="Times New Roman"/>
          <w:sz w:val="24"/>
          <w:szCs w:val="24"/>
        </w:rPr>
        <w:t>CyberArk</w:t>
      </w:r>
      <w:r w:rsidRPr="005233C7">
        <w:rPr>
          <w:rFonts w:ascii="Times New Roman" w:hAnsi="Times New Roman" w:cs="Times New Roman"/>
          <w:sz w:val="24"/>
          <w:szCs w:val="24"/>
        </w:rPr>
        <w:t>, a robust software suite designed specifically for Privileged Access Management (PAM). This software is widely recognized for its effectiveness in securing, controlling, and auditing privileged access to critical systems and infrastructure.</w:t>
      </w:r>
    </w:p>
    <w:p w14:paraId="2E9FE8A1" w14:textId="77777777" w:rsidR="005233C7" w:rsidRPr="005233C7" w:rsidRDefault="005233C7" w:rsidP="00BB6864">
      <w:pPr>
        <w:spacing w:line="360" w:lineRule="auto"/>
        <w:jc w:val="both"/>
        <w:rPr>
          <w:rFonts w:ascii="Times New Roman" w:hAnsi="Times New Roman" w:cs="Times New Roman"/>
          <w:sz w:val="24"/>
          <w:szCs w:val="24"/>
        </w:rPr>
      </w:pPr>
    </w:p>
    <w:p w14:paraId="47AC4014" w14:textId="382FC11C" w:rsidR="005233C7" w:rsidRPr="005233C7" w:rsidRDefault="002D40EF" w:rsidP="00BB6864">
      <w:pPr>
        <w:spacing w:line="360" w:lineRule="auto"/>
        <w:jc w:val="both"/>
        <w:rPr>
          <w:rFonts w:ascii="Times New Roman" w:hAnsi="Times New Roman" w:cs="Times New Roman"/>
          <w:sz w:val="24"/>
          <w:szCs w:val="24"/>
        </w:rPr>
      </w:pPr>
      <w:r>
        <w:rPr>
          <w:rFonts w:ascii="Times New Roman" w:hAnsi="Times New Roman" w:cs="Times New Roman"/>
          <w:sz w:val="24"/>
          <w:szCs w:val="24"/>
        </w:rPr>
        <w:t>CyberArk</w:t>
      </w:r>
      <w:r w:rsidR="005233C7" w:rsidRPr="005233C7">
        <w:rPr>
          <w:rFonts w:ascii="Times New Roman" w:hAnsi="Times New Roman" w:cs="Times New Roman"/>
          <w:sz w:val="24"/>
          <w:szCs w:val="24"/>
        </w:rPr>
        <w:t xml:space="preserve"> is not a single application, but rather a comprehensive software ecosystem that includes multiple interconnected components. Each module is designed to serve a specific function while contributing to the overall objective of minimizing the risks associated with privileged accounts. In this project, </w:t>
      </w:r>
      <w:r>
        <w:rPr>
          <w:rFonts w:ascii="Times New Roman" w:hAnsi="Times New Roman" w:cs="Times New Roman"/>
          <w:sz w:val="24"/>
          <w:szCs w:val="24"/>
        </w:rPr>
        <w:t>CyberArk</w:t>
      </w:r>
      <w:r w:rsidR="005233C7" w:rsidRPr="005233C7">
        <w:rPr>
          <w:rFonts w:ascii="Times New Roman" w:hAnsi="Times New Roman" w:cs="Times New Roman"/>
          <w:sz w:val="24"/>
          <w:szCs w:val="24"/>
        </w:rPr>
        <w:t xml:space="preserve"> was used and studied in-depth to understand its structure, deployment, and real-world application within enterprise environments.</w:t>
      </w:r>
    </w:p>
    <w:p w14:paraId="36232611" w14:textId="77777777" w:rsidR="005233C7" w:rsidRPr="005233C7" w:rsidRDefault="005233C7" w:rsidP="00BB6864">
      <w:pPr>
        <w:spacing w:line="360" w:lineRule="auto"/>
        <w:jc w:val="both"/>
        <w:rPr>
          <w:rFonts w:ascii="Times New Roman" w:hAnsi="Times New Roman" w:cs="Times New Roman"/>
          <w:sz w:val="24"/>
          <w:szCs w:val="24"/>
        </w:rPr>
      </w:pPr>
    </w:p>
    <w:p w14:paraId="7D783C1B" w14:textId="542ABEF8" w:rsidR="005233C7" w:rsidRPr="005233C7" w:rsidRDefault="005233C7" w:rsidP="00BB686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 </w:t>
      </w:r>
      <w:r w:rsidRPr="005233C7">
        <w:rPr>
          <w:rFonts w:ascii="Times New Roman" w:hAnsi="Times New Roman" w:cs="Times New Roman"/>
          <w:b/>
          <w:sz w:val="28"/>
          <w:szCs w:val="28"/>
        </w:rPr>
        <w:t xml:space="preserve">Overview of </w:t>
      </w:r>
      <w:r w:rsidR="002D40EF">
        <w:rPr>
          <w:rFonts w:ascii="Times New Roman" w:hAnsi="Times New Roman" w:cs="Times New Roman"/>
          <w:b/>
          <w:sz w:val="28"/>
          <w:szCs w:val="28"/>
        </w:rPr>
        <w:t>CyberArk</w:t>
      </w:r>
    </w:p>
    <w:p w14:paraId="08A6C129" w14:textId="521DFF67" w:rsidR="005233C7" w:rsidRPr="005233C7" w:rsidRDefault="002D40EF" w:rsidP="00BB6864">
      <w:pPr>
        <w:spacing w:line="360" w:lineRule="auto"/>
        <w:jc w:val="both"/>
        <w:rPr>
          <w:rFonts w:ascii="Times New Roman" w:hAnsi="Times New Roman" w:cs="Times New Roman"/>
          <w:sz w:val="24"/>
          <w:szCs w:val="24"/>
        </w:rPr>
      </w:pPr>
      <w:r>
        <w:rPr>
          <w:rFonts w:ascii="Times New Roman" w:hAnsi="Times New Roman" w:cs="Times New Roman"/>
          <w:sz w:val="24"/>
          <w:szCs w:val="24"/>
        </w:rPr>
        <w:t>CyberArk</w:t>
      </w:r>
      <w:r w:rsidR="005233C7" w:rsidRPr="005233C7">
        <w:rPr>
          <w:rFonts w:ascii="Times New Roman" w:hAnsi="Times New Roman" w:cs="Times New Roman"/>
          <w:sz w:val="24"/>
          <w:szCs w:val="24"/>
        </w:rPr>
        <w:t xml:space="preserve"> is an enterprise-grade software platform that addresses the growing concern of privileged account abuse, which is often a primary vector in major data breaches. These accounts, which typically include system administrators, database administrators, service accounts, and application accounts, have elevated access privileges that can bypass many traditional security controls. If compromised, they can provide attackers with unrestricted access to sensitive data and systems.</w:t>
      </w:r>
    </w:p>
    <w:p w14:paraId="004D045C" w14:textId="77777777" w:rsidR="005233C7" w:rsidRPr="005233C7" w:rsidRDefault="005233C7" w:rsidP="00BB6864">
      <w:pPr>
        <w:spacing w:line="360" w:lineRule="auto"/>
        <w:jc w:val="both"/>
        <w:rPr>
          <w:rFonts w:ascii="Times New Roman" w:hAnsi="Times New Roman" w:cs="Times New Roman"/>
          <w:sz w:val="24"/>
          <w:szCs w:val="24"/>
        </w:rPr>
      </w:pPr>
    </w:p>
    <w:p w14:paraId="25ACF552" w14:textId="0AF74421" w:rsidR="005233C7" w:rsidRPr="005233C7" w:rsidRDefault="005233C7"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t xml:space="preserve">The </w:t>
      </w:r>
      <w:r w:rsidR="002D40EF">
        <w:rPr>
          <w:rFonts w:ascii="Times New Roman" w:hAnsi="Times New Roman" w:cs="Times New Roman"/>
          <w:sz w:val="24"/>
          <w:szCs w:val="24"/>
        </w:rPr>
        <w:t>CyberArk</w:t>
      </w:r>
      <w:r w:rsidRPr="005233C7">
        <w:rPr>
          <w:rFonts w:ascii="Times New Roman" w:hAnsi="Times New Roman" w:cs="Times New Roman"/>
          <w:sz w:val="24"/>
          <w:szCs w:val="24"/>
        </w:rPr>
        <w:t xml:space="preserve"> software helps prevent such attacks by implementing a multi-layered security model. It allows organizations to store credentials securely, automate password rotation, control access based on user roles, and monitor all privileged session activity. This comprehensive approach not only helps to reduce internal and external security risks but also ensures compliance with industry regulations like HIPAA, GDPR, SOX, and ISO 27001.</w:t>
      </w:r>
    </w:p>
    <w:p w14:paraId="774C1198" w14:textId="77777777" w:rsidR="005233C7" w:rsidRPr="005233C7" w:rsidRDefault="005233C7" w:rsidP="00BB6864">
      <w:pPr>
        <w:spacing w:line="360" w:lineRule="auto"/>
        <w:jc w:val="both"/>
        <w:rPr>
          <w:rFonts w:ascii="Times New Roman" w:hAnsi="Times New Roman" w:cs="Times New Roman"/>
          <w:sz w:val="24"/>
          <w:szCs w:val="24"/>
        </w:rPr>
      </w:pPr>
    </w:p>
    <w:p w14:paraId="3C4BF565" w14:textId="7560B043" w:rsidR="005233C7" w:rsidRPr="005233C7" w:rsidRDefault="005233C7" w:rsidP="00BB686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Pr="005233C7">
        <w:rPr>
          <w:rFonts w:ascii="Times New Roman" w:hAnsi="Times New Roman" w:cs="Times New Roman"/>
          <w:b/>
          <w:sz w:val="28"/>
          <w:szCs w:val="28"/>
        </w:rPr>
        <w:t xml:space="preserve">Key Components of </w:t>
      </w:r>
      <w:r w:rsidR="002D40EF">
        <w:rPr>
          <w:rFonts w:ascii="Times New Roman" w:hAnsi="Times New Roman" w:cs="Times New Roman"/>
          <w:b/>
          <w:sz w:val="28"/>
          <w:szCs w:val="28"/>
        </w:rPr>
        <w:t>CyberArk</w:t>
      </w:r>
      <w:r w:rsidRPr="005233C7">
        <w:rPr>
          <w:rFonts w:ascii="Times New Roman" w:hAnsi="Times New Roman" w:cs="Times New Roman"/>
          <w:b/>
          <w:sz w:val="28"/>
          <w:szCs w:val="28"/>
        </w:rPr>
        <w:t xml:space="preserve"> Software</w:t>
      </w:r>
    </w:p>
    <w:p w14:paraId="4912033A" w14:textId="3FB71BA5" w:rsidR="005233C7" w:rsidRPr="005233C7" w:rsidRDefault="005233C7"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lastRenderedPageBreak/>
        <w:t xml:space="preserve">Each component of the </w:t>
      </w:r>
      <w:r w:rsidR="002D40EF">
        <w:rPr>
          <w:rFonts w:ascii="Times New Roman" w:hAnsi="Times New Roman" w:cs="Times New Roman"/>
          <w:sz w:val="24"/>
          <w:szCs w:val="24"/>
        </w:rPr>
        <w:t>CyberArk</w:t>
      </w:r>
      <w:r w:rsidRPr="005233C7">
        <w:rPr>
          <w:rFonts w:ascii="Times New Roman" w:hAnsi="Times New Roman" w:cs="Times New Roman"/>
          <w:sz w:val="24"/>
          <w:szCs w:val="24"/>
        </w:rPr>
        <w:t xml:space="preserve"> platform performs a unique function, contributing to the platform’s holistic security framework. Below is a breakdown of the major modules used within the </w:t>
      </w:r>
      <w:r w:rsidR="002D40EF">
        <w:rPr>
          <w:rFonts w:ascii="Times New Roman" w:hAnsi="Times New Roman" w:cs="Times New Roman"/>
          <w:sz w:val="24"/>
          <w:szCs w:val="24"/>
        </w:rPr>
        <w:t>CyberArk</w:t>
      </w:r>
      <w:r w:rsidRPr="005233C7">
        <w:rPr>
          <w:rFonts w:ascii="Times New Roman" w:hAnsi="Times New Roman" w:cs="Times New Roman"/>
          <w:sz w:val="24"/>
          <w:szCs w:val="24"/>
        </w:rPr>
        <w:t xml:space="preserve"> software suite:</w:t>
      </w:r>
    </w:p>
    <w:p w14:paraId="53129240" w14:textId="77777777" w:rsidR="005233C7" w:rsidRPr="005233C7" w:rsidRDefault="005233C7" w:rsidP="00BB6864">
      <w:pPr>
        <w:spacing w:line="360" w:lineRule="auto"/>
        <w:jc w:val="both"/>
        <w:rPr>
          <w:rFonts w:ascii="Times New Roman" w:hAnsi="Times New Roman" w:cs="Times New Roman"/>
          <w:sz w:val="24"/>
          <w:szCs w:val="24"/>
        </w:rPr>
      </w:pPr>
    </w:p>
    <w:p w14:paraId="0A817459" w14:textId="77777777" w:rsidR="005233C7" w:rsidRPr="005233C7" w:rsidRDefault="005233C7" w:rsidP="00BB6864">
      <w:pPr>
        <w:spacing w:line="360" w:lineRule="auto"/>
        <w:jc w:val="both"/>
        <w:rPr>
          <w:rFonts w:ascii="Times New Roman" w:hAnsi="Times New Roman" w:cs="Times New Roman"/>
          <w:b/>
          <w:sz w:val="24"/>
          <w:szCs w:val="24"/>
        </w:rPr>
      </w:pPr>
      <w:r w:rsidRPr="005233C7">
        <w:rPr>
          <w:rFonts w:ascii="Times New Roman" w:hAnsi="Times New Roman" w:cs="Times New Roman"/>
          <w:b/>
          <w:sz w:val="24"/>
          <w:szCs w:val="24"/>
        </w:rPr>
        <w:t>1. Digital Vault</w:t>
      </w:r>
    </w:p>
    <w:p w14:paraId="23593EAB" w14:textId="63F7DF9D" w:rsidR="005233C7" w:rsidRPr="005233C7" w:rsidRDefault="005233C7"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t xml:space="preserve">At the core of </w:t>
      </w:r>
      <w:r w:rsidR="002D40EF">
        <w:rPr>
          <w:rFonts w:ascii="Times New Roman" w:hAnsi="Times New Roman" w:cs="Times New Roman"/>
          <w:sz w:val="24"/>
          <w:szCs w:val="24"/>
        </w:rPr>
        <w:t>CyberArk</w:t>
      </w:r>
      <w:r w:rsidRPr="005233C7">
        <w:rPr>
          <w:rFonts w:ascii="Times New Roman" w:hAnsi="Times New Roman" w:cs="Times New Roman"/>
          <w:sz w:val="24"/>
          <w:szCs w:val="24"/>
        </w:rPr>
        <w:t xml:space="preserve"> lies the Digital Vault, a highly secure repository for storing privileged credentials, SSH keys, certificates, and sensitive documents. It uses strong encryption algorithms to protect the data and is designed to operate in an isolated environment, minimizing the risk of external threats. Access to the vault is strictly regulated, with comprehensive logging of every user activity.</w:t>
      </w:r>
    </w:p>
    <w:p w14:paraId="31C5F2C6" w14:textId="77777777" w:rsidR="005233C7" w:rsidRPr="005233C7" w:rsidRDefault="005233C7" w:rsidP="00BB6864">
      <w:pPr>
        <w:spacing w:line="360" w:lineRule="auto"/>
        <w:jc w:val="both"/>
        <w:rPr>
          <w:rFonts w:ascii="Times New Roman" w:hAnsi="Times New Roman" w:cs="Times New Roman"/>
          <w:sz w:val="24"/>
          <w:szCs w:val="24"/>
        </w:rPr>
      </w:pPr>
    </w:p>
    <w:p w14:paraId="11FF68CE" w14:textId="77777777" w:rsidR="005233C7" w:rsidRPr="005233C7" w:rsidRDefault="005233C7" w:rsidP="00BB6864">
      <w:pPr>
        <w:spacing w:line="360" w:lineRule="auto"/>
        <w:jc w:val="both"/>
        <w:rPr>
          <w:rFonts w:ascii="Times New Roman" w:hAnsi="Times New Roman" w:cs="Times New Roman"/>
          <w:b/>
          <w:sz w:val="24"/>
          <w:szCs w:val="24"/>
        </w:rPr>
      </w:pPr>
      <w:r w:rsidRPr="005233C7">
        <w:rPr>
          <w:rFonts w:ascii="Times New Roman" w:hAnsi="Times New Roman" w:cs="Times New Roman"/>
          <w:b/>
          <w:sz w:val="24"/>
          <w:szCs w:val="24"/>
        </w:rPr>
        <w:t>2. Password Vault Web Access (PVWA)</w:t>
      </w:r>
    </w:p>
    <w:p w14:paraId="0E645645" w14:textId="2DEFDED6" w:rsidR="005233C7" w:rsidRPr="005233C7" w:rsidRDefault="005233C7"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t xml:space="preserve">PVWA is </w:t>
      </w:r>
      <w:r w:rsidR="002D40EF" w:rsidRPr="005233C7">
        <w:rPr>
          <w:rFonts w:ascii="Times New Roman" w:hAnsi="Times New Roman" w:cs="Times New Roman"/>
          <w:sz w:val="24"/>
          <w:szCs w:val="24"/>
        </w:rPr>
        <w:t>a</w:t>
      </w:r>
      <w:r w:rsidRPr="005233C7">
        <w:rPr>
          <w:rFonts w:ascii="Times New Roman" w:hAnsi="Times New Roman" w:cs="Times New Roman"/>
          <w:sz w:val="24"/>
          <w:szCs w:val="24"/>
        </w:rPr>
        <w:t xml:space="preserve"> user-facing web interface that allows authorized users and administrators to access the platform. Through this portal, users can view stored credentials, initiate password requests, and manage access workflows. PVWA is also used for session launching, policy enforcement, and role-based access control, making it a central access point for the entire software suite.</w:t>
      </w:r>
    </w:p>
    <w:p w14:paraId="3A4E47B8" w14:textId="77777777" w:rsidR="005233C7" w:rsidRPr="005233C7" w:rsidRDefault="005233C7" w:rsidP="00BB6864">
      <w:pPr>
        <w:spacing w:line="360" w:lineRule="auto"/>
        <w:jc w:val="both"/>
        <w:rPr>
          <w:rFonts w:ascii="Times New Roman" w:hAnsi="Times New Roman" w:cs="Times New Roman"/>
          <w:sz w:val="24"/>
          <w:szCs w:val="24"/>
        </w:rPr>
      </w:pPr>
    </w:p>
    <w:p w14:paraId="68222F97" w14:textId="77777777" w:rsidR="005233C7" w:rsidRPr="005233C7" w:rsidRDefault="005233C7" w:rsidP="00BB6864">
      <w:pPr>
        <w:spacing w:line="360" w:lineRule="auto"/>
        <w:jc w:val="both"/>
        <w:rPr>
          <w:rFonts w:ascii="Times New Roman" w:hAnsi="Times New Roman" w:cs="Times New Roman"/>
          <w:b/>
          <w:sz w:val="24"/>
          <w:szCs w:val="24"/>
        </w:rPr>
      </w:pPr>
      <w:r w:rsidRPr="005233C7">
        <w:rPr>
          <w:rFonts w:ascii="Times New Roman" w:hAnsi="Times New Roman" w:cs="Times New Roman"/>
          <w:b/>
          <w:sz w:val="24"/>
          <w:szCs w:val="24"/>
        </w:rPr>
        <w:t>3. Central Policy Manager (CPM)</w:t>
      </w:r>
    </w:p>
    <w:p w14:paraId="02889438" w14:textId="6D1C4F1F" w:rsidR="005233C7" w:rsidRPr="005233C7" w:rsidRDefault="005233C7"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t xml:space="preserve">The CPM component automates the process of password rotation and policy enforcement. It communicates with the systems where the privileged accounts reside and ensures that passwords are changed regularly based on organizational policies. This automation minimizes the risk of password reuse and </w:t>
      </w:r>
      <w:r w:rsidR="002D40EF" w:rsidRPr="005233C7">
        <w:rPr>
          <w:rFonts w:ascii="Times New Roman" w:hAnsi="Times New Roman" w:cs="Times New Roman"/>
          <w:sz w:val="24"/>
          <w:szCs w:val="24"/>
        </w:rPr>
        <w:t>exposure and</w:t>
      </w:r>
      <w:r w:rsidRPr="005233C7">
        <w:rPr>
          <w:rFonts w:ascii="Times New Roman" w:hAnsi="Times New Roman" w:cs="Times New Roman"/>
          <w:sz w:val="24"/>
          <w:szCs w:val="24"/>
        </w:rPr>
        <w:t xml:space="preserve"> ensures compliance with password best practices.</w:t>
      </w:r>
    </w:p>
    <w:p w14:paraId="4CAACC16" w14:textId="77777777" w:rsidR="005233C7" w:rsidRPr="005233C7" w:rsidRDefault="005233C7" w:rsidP="00BB6864">
      <w:pPr>
        <w:spacing w:line="360" w:lineRule="auto"/>
        <w:jc w:val="both"/>
        <w:rPr>
          <w:rFonts w:ascii="Times New Roman" w:hAnsi="Times New Roman" w:cs="Times New Roman"/>
          <w:sz w:val="24"/>
          <w:szCs w:val="24"/>
        </w:rPr>
      </w:pPr>
    </w:p>
    <w:p w14:paraId="4F64341F" w14:textId="77777777" w:rsidR="005233C7" w:rsidRPr="005233C7" w:rsidRDefault="005233C7" w:rsidP="00BB6864">
      <w:pPr>
        <w:spacing w:line="360" w:lineRule="auto"/>
        <w:jc w:val="both"/>
        <w:rPr>
          <w:rFonts w:ascii="Times New Roman" w:hAnsi="Times New Roman" w:cs="Times New Roman"/>
          <w:b/>
          <w:sz w:val="24"/>
          <w:szCs w:val="24"/>
        </w:rPr>
      </w:pPr>
      <w:r w:rsidRPr="005233C7">
        <w:rPr>
          <w:rFonts w:ascii="Times New Roman" w:hAnsi="Times New Roman" w:cs="Times New Roman"/>
          <w:b/>
          <w:sz w:val="24"/>
          <w:szCs w:val="24"/>
        </w:rPr>
        <w:t>4. Privileged Session Manager (PSM)</w:t>
      </w:r>
    </w:p>
    <w:p w14:paraId="523068B8" w14:textId="77777777" w:rsidR="005233C7" w:rsidRPr="005233C7" w:rsidRDefault="005233C7"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t>The PSM enables secure, monitored access to critical systems without revealing actual passwords to users. It acts as a proxy between the user and the target system, recording each session in real-time. These recordings are stored securely and can be reviewed later to investigate suspicious activities or ensure compliance with internal policies.</w:t>
      </w:r>
    </w:p>
    <w:p w14:paraId="262E446B" w14:textId="77777777" w:rsidR="005233C7" w:rsidRPr="005233C7" w:rsidRDefault="005233C7" w:rsidP="00BB6864">
      <w:pPr>
        <w:spacing w:line="360" w:lineRule="auto"/>
        <w:jc w:val="both"/>
        <w:rPr>
          <w:rFonts w:ascii="Times New Roman" w:hAnsi="Times New Roman" w:cs="Times New Roman"/>
          <w:sz w:val="24"/>
          <w:szCs w:val="24"/>
        </w:rPr>
      </w:pPr>
    </w:p>
    <w:p w14:paraId="58039416" w14:textId="77777777" w:rsidR="005233C7" w:rsidRPr="005233C7" w:rsidRDefault="005233C7" w:rsidP="00BB6864">
      <w:pPr>
        <w:spacing w:line="360" w:lineRule="auto"/>
        <w:jc w:val="both"/>
        <w:rPr>
          <w:rFonts w:ascii="Times New Roman" w:hAnsi="Times New Roman" w:cs="Times New Roman"/>
          <w:b/>
          <w:sz w:val="24"/>
          <w:szCs w:val="24"/>
        </w:rPr>
      </w:pPr>
      <w:r w:rsidRPr="005233C7">
        <w:rPr>
          <w:rFonts w:ascii="Times New Roman" w:hAnsi="Times New Roman" w:cs="Times New Roman"/>
          <w:b/>
          <w:sz w:val="24"/>
          <w:szCs w:val="24"/>
        </w:rPr>
        <w:t>5. Privileged Threat Analytics (PTA)</w:t>
      </w:r>
    </w:p>
    <w:p w14:paraId="1C54FA51" w14:textId="0EC6DF42" w:rsidR="005233C7" w:rsidRPr="005233C7" w:rsidRDefault="005233C7"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t xml:space="preserve">PTA is </w:t>
      </w:r>
      <w:r w:rsidR="002D40EF" w:rsidRPr="005233C7">
        <w:rPr>
          <w:rFonts w:ascii="Times New Roman" w:hAnsi="Times New Roman" w:cs="Times New Roman"/>
          <w:sz w:val="24"/>
          <w:szCs w:val="24"/>
        </w:rPr>
        <w:t>an</w:t>
      </w:r>
      <w:r w:rsidRPr="005233C7">
        <w:rPr>
          <w:rFonts w:ascii="Times New Roman" w:hAnsi="Times New Roman" w:cs="Times New Roman"/>
          <w:sz w:val="24"/>
          <w:szCs w:val="24"/>
        </w:rPr>
        <w:t xml:space="preserve"> analytics engine that monitors privileged activities for signs of anomalous behavior. It uses machine learning and behavioral analysis techniques to identify threats such as unauthorized access attempts, privilege escalation, or unusual command </w:t>
      </w:r>
      <w:r w:rsidRPr="005233C7">
        <w:rPr>
          <w:rFonts w:ascii="Times New Roman" w:hAnsi="Times New Roman" w:cs="Times New Roman"/>
          <w:sz w:val="24"/>
          <w:szCs w:val="24"/>
        </w:rPr>
        <w:lastRenderedPageBreak/>
        <w:t>executions. When suspicious activity is detected, it triggers real-time alerts and recommends remediation actions.</w:t>
      </w:r>
    </w:p>
    <w:p w14:paraId="0313C59A" w14:textId="77777777" w:rsidR="005233C7" w:rsidRPr="005233C7" w:rsidRDefault="005233C7" w:rsidP="00BB6864">
      <w:pPr>
        <w:spacing w:line="360" w:lineRule="auto"/>
        <w:jc w:val="both"/>
        <w:rPr>
          <w:rFonts w:ascii="Times New Roman" w:hAnsi="Times New Roman" w:cs="Times New Roman"/>
          <w:sz w:val="24"/>
          <w:szCs w:val="24"/>
        </w:rPr>
      </w:pPr>
    </w:p>
    <w:p w14:paraId="2890660F" w14:textId="77777777" w:rsidR="005233C7" w:rsidRPr="005233C7" w:rsidRDefault="005233C7" w:rsidP="00BB6864">
      <w:pPr>
        <w:spacing w:line="360" w:lineRule="auto"/>
        <w:jc w:val="both"/>
        <w:rPr>
          <w:rFonts w:ascii="Times New Roman" w:hAnsi="Times New Roman" w:cs="Times New Roman"/>
          <w:b/>
          <w:sz w:val="24"/>
          <w:szCs w:val="24"/>
        </w:rPr>
      </w:pPr>
      <w:r w:rsidRPr="005233C7">
        <w:rPr>
          <w:rFonts w:ascii="Times New Roman" w:hAnsi="Times New Roman" w:cs="Times New Roman"/>
          <w:b/>
          <w:sz w:val="24"/>
          <w:szCs w:val="24"/>
        </w:rPr>
        <w:t>6. Application Access Manager (AAM)</w:t>
      </w:r>
    </w:p>
    <w:p w14:paraId="46A8215F" w14:textId="12215EC2" w:rsidR="005233C7" w:rsidRDefault="005233C7"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t>In modern IT environments, applications and scripts often require access to secure resources. AAM eliminates the risk of hard-coded credentials by providing APIs that applications can use to retrieve passwords securely at runtime. This is particularly beneficial in DevOps and cloud environments where automation is heavily used.</w:t>
      </w:r>
      <w:r w:rsidR="004F4E9C">
        <w:rPr>
          <w:rFonts w:ascii="Times New Roman" w:hAnsi="Times New Roman" w:cs="Times New Roman"/>
          <w:sz w:val="24"/>
          <w:szCs w:val="24"/>
        </w:rPr>
        <w:t>[3]</w:t>
      </w:r>
    </w:p>
    <w:p w14:paraId="0D741FB8" w14:textId="77777777" w:rsidR="00723766" w:rsidRDefault="00723766" w:rsidP="00BB6864">
      <w:pPr>
        <w:spacing w:line="360" w:lineRule="auto"/>
        <w:jc w:val="both"/>
        <w:rPr>
          <w:rFonts w:ascii="Times New Roman" w:hAnsi="Times New Roman" w:cs="Times New Roman"/>
          <w:sz w:val="24"/>
          <w:szCs w:val="24"/>
        </w:rPr>
      </w:pPr>
    </w:p>
    <w:p w14:paraId="14828DF2" w14:textId="27D6D778" w:rsidR="00723766" w:rsidRDefault="00723766" w:rsidP="00BB6864">
      <w:pPr>
        <w:spacing w:line="360" w:lineRule="auto"/>
        <w:jc w:val="both"/>
        <w:rPr>
          <w:rFonts w:ascii="Times New Roman" w:hAnsi="Times New Roman" w:cs="Times New Roman"/>
          <w:sz w:val="24"/>
          <w:szCs w:val="24"/>
        </w:rPr>
      </w:pPr>
      <w:r w:rsidRPr="00723766">
        <w:rPr>
          <w:rFonts w:ascii="Times New Roman" w:hAnsi="Times New Roman" w:cs="Times New Roman"/>
          <w:noProof/>
          <w:sz w:val="24"/>
          <w:szCs w:val="24"/>
          <w:lang w:val="en-IN" w:eastAsia="en-IN"/>
        </w:rPr>
        <w:drawing>
          <wp:inline distT="0" distB="0" distL="0" distR="0" wp14:anchorId="7814D05C" wp14:editId="7F62D436">
            <wp:extent cx="5731510" cy="318723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187234"/>
                    </a:xfrm>
                    <a:prstGeom prst="rect">
                      <a:avLst/>
                    </a:prstGeom>
                  </pic:spPr>
                </pic:pic>
              </a:graphicData>
            </a:graphic>
          </wp:inline>
        </w:drawing>
      </w:r>
    </w:p>
    <w:p w14:paraId="0E1CA5E1" w14:textId="3FAC2E98" w:rsidR="00723766" w:rsidRPr="00723766" w:rsidRDefault="004116A2" w:rsidP="00BB68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3.1 Components of </w:t>
      </w:r>
      <w:r w:rsidR="002D40EF">
        <w:rPr>
          <w:rFonts w:ascii="Times New Roman" w:hAnsi="Times New Roman" w:cs="Times New Roman"/>
          <w:b/>
          <w:sz w:val="24"/>
          <w:szCs w:val="24"/>
        </w:rPr>
        <w:t>CyberArk</w:t>
      </w:r>
    </w:p>
    <w:p w14:paraId="3B1514C6" w14:textId="77777777" w:rsidR="005233C7" w:rsidRPr="005233C7" w:rsidRDefault="005233C7" w:rsidP="00BB6864">
      <w:pPr>
        <w:spacing w:line="360" w:lineRule="auto"/>
        <w:jc w:val="both"/>
        <w:rPr>
          <w:rFonts w:ascii="Times New Roman" w:hAnsi="Times New Roman" w:cs="Times New Roman"/>
          <w:sz w:val="24"/>
          <w:szCs w:val="24"/>
        </w:rPr>
      </w:pPr>
    </w:p>
    <w:p w14:paraId="165BF4CF" w14:textId="2E71731B" w:rsidR="00723766" w:rsidRDefault="00723766" w:rsidP="00BB6864">
      <w:pPr>
        <w:pStyle w:val="ListParagraph"/>
        <w:numPr>
          <w:ilvl w:val="1"/>
          <w:numId w:val="9"/>
        </w:numPr>
        <w:spacing w:line="360" w:lineRule="auto"/>
        <w:rPr>
          <w:b/>
          <w:sz w:val="28"/>
          <w:szCs w:val="28"/>
        </w:rPr>
      </w:pPr>
      <w:r>
        <w:rPr>
          <w:b/>
          <w:sz w:val="28"/>
          <w:szCs w:val="28"/>
        </w:rPr>
        <w:t xml:space="preserve"> </w:t>
      </w:r>
      <w:r w:rsidR="005233C7" w:rsidRPr="00723766">
        <w:rPr>
          <w:b/>
          <w:sz w:val="28"/>
          <w:szCs w:val="28"/>
        </w:rPr>
        <w:t>Features an</w:t>
      </w:r>
      <w:r w:rsidRPr="00723766">
        <w:rPr>
          <w:b/>
          <w:sz w:val="28"/>
          <w:szCs w:val="28"/>
        </w:rPr>
        <w:t xml:space="preserve">d Benefits of </w:t>
      </w:r>
      <w:r w:rsidR="002D40EF">
        <w:rPr>
          <w:b/>
          <w:sz w:val="28"/>
          <w:szCs w:val="28"/>
        </w:rPr>
        <w:t>CyberArk</w:t>
      </w:r>
      <w:r w:rsidRPr="00723766">
        <w:rPr>
          <w:b/>
          <w:sz w:val="28"/>
          <w:szCs w:val="28"/>
        </w:rPr>
        <w:t xml:space="preserve"> Software</w:t>
      </w:r>
    </w:p>
    <w:p w14:paraId="5E8CE035" w14:textId="770ABBF1" w:rsidR="005233C7" w:rsidRPr="00723766" w:rsidRDefault="002D40EF" w:rsidP="00BB6864">
      <w:pPr>
        <w:pStyle w:val="ListParagraph"/>
        <w:spacing w:line="360" w:lineRule="auto"/>
        <w:ind w:left="375"/>
        <w:rPr>
          <w:b/>
          <w:sz w:val="28"/>
          <w:szCs w:val="28"/>
        </w:rPr>
      </w:pPr>
      <w:r>
        <w:t>CyberArk</w:t>
      </w:r>
      <w:r w:rsidR="005233C7" w:rsidRPr="00723766">
        <w:t xml:space="preserve"> is widely used across industries due to its wide array of powerful features:</w:t>
      </w:r>
    </w:p>
    <w:p w14:paraId="0E5023CB" w14:textId="77777777" w:rsidR="00723766" w:rsidRPr="00723766" w:rsidRDefault="00723766" w:rsidP="00BB6864">
      <w:pPr>
        <w:pStyle w:val="ListParagraph"/>
        <w:spacing w:line="360" w:lineRule="auto"/>
      </w:pPr>
    </w:p>
    <w:p w14:paraId="6AD7EE8C" w14:textId="2C6F7505" w:rsidR="005233C7" w:rsidRPr="00723766" w:rsidRDefault="005233C7" w:rsidP="00BB6864">
      <w:pPr>
        <w:pStyle w:val="ListParagraph"/>
        <w:numPr>
          <w:ilvl w:val="0"/>
          <w:numId w:val="8"/>
        </w:numPr>
        <w:spacing w:line="360" w:lineRule="auto"/>
      </w:pPr>
      <w:r w:rsidRPr="005233C7">
        <w:t xml:space="preserve">End-to-End Credential Protection: From storage to access and rotation, </w:t>
      </w:r>
      <w:r w:rsidR="002D40EF">
        <w:t>CyberArk</w:t>
      </w:r>
      <w:r w:rsidRPr="005233C7">
        <w:t xml:space="preserve"> ensures that credentials are protected at every stage.</w:t>
      </w:r>
    </w:p>
    <w:p w14:paraId="5CCD5F54" w14:textId="39B462E0" w:rsidR="005233C7" w:rsidRPr="00723766" w:rsidRDefault="005233C7" w:rsidP="00BB6864">
      <w:pPr>
        <w:pStyle w:val="ListParagraph"/>
        <w:numPr>
          <w:ilvl w:val="0"/>
          <w:numId w:val="8"/>
        </w:numPr>
        <w:spacing w:line="360" w:lineRule="auto"/>
      </w:pPr>
      <w:r w:rsidRPr="005233C7">
        <w:t>Complete Audit Trail: Every action taken within the platform is logged and time-stamped, helping meet compliance and audit requirements.</w:t>
      </w:r>
    </w:p>
    <w:p w14:paraId="4DCEEE42" w14:textId="77777777" w:rsidR="005233C7" w:rsidRPr="005233C7" w:rsidRDefault="005233C7" w:rsidP="00BB6864">
      <w:pPr>
        <w:pStyle w:val="ListParagraph"/>
        <w:numPr>
          <w:ilvl w:val="0"/>
          <w:numId w:val="8"/>
        </w:numPr>
        <w:spacing w:line="360" w:lineRule="auto"/>
      </w:pPr>
      <w:r w:rsidRPr="005233C7">
        <w:t>Session Isolation and Recording: Prevents users from directly interacting with target systems while recording all session activity.</w:t>
      </w:r>
    </w:p>
    <w:p w14:paraId="16974487" w14:textId="77777777" w:rsidR="005233C7" w:rsidRPr="005233C7" w:rsidRDefault="005233C7" w:rsidP="00BB6864">
      <w:pPr>
        <w:spacing w:line="360" w:lineRule="auto"/>
        <w:jc w:val="both"/>
        <w:rPr>
          <w:rFonts w:ascii="Times New Roman" w:hAnsi="Times New Roman" w:cs="Times New Roman"/>
          <w:sz w:val="24"/>
          <w:szCs w:val="24"/>
        </w:rPr>
      </w:pPr>
    </w:p>
    <w:p w14:paraId="0112C698" w14:textId="6755F86A" w:rsidR="005233C7" w:rsidRPr="00723766" w:rsidRDefault="005233C7" w:rsidP="00BB6864">
      <w:pPr>
        <w:pStyle w:val="ListParagraph"/>
        <w:numPr>
          <w:ilvl w:val="0"/>
          <w:numId w:val="8"/>
        </w:numPr>
        <w:spacing w:line="360" w:lineRule="auto"/>
      </w:pPr>
      <w:r w:rsidRPr="005233C7">
        <w:lastRenderedPageBreak/>
        <w:t xml:space="preserve">Granular Access Control: Users are granted only the access they need, aligned with the principle of </w:t>
      </w:r>
      <w:r w:rsidR="002D40EF" w:rsidRPr="005233C7">
        <w:t>the least</w:t>
      </w:r>
      <w:r w:rsidRPr="005233C7">
        <w:t xml:space="preserve"> privilege.</w:t>
      </w:r>
    </w:p>
    <w:p w14:paraId="485963E6" w14:textId="77777777" w:rsidR="005233C7" w:rsidRPr="005233C7" w:rsidRDefault="005233C7" w:rsidP="00BB6864">
      <w:pPr>
        <w:pStyle w:val="ListParagraph"/>
        <w:numPr>
          <w:ilvl w:val="0"/>
          <w:numId w:val="8"/>
        </w:numPr>
        <w:spacing w:line="360" w:lineRule="auto"/>
      </w:pPr>
      <w:r w:rsidRPr="005233C7">
        <w:t>Threat Detection and Response: Real-time monitoring and anomaly detection help reduce response times and limit damage from potential breaches.</w:t>
      </w:r>
    </w:p>
    <w:p w14:paraId="285A4E9E" w14:textId="77777777" w:rsidR="005233C7" w:rsidRPr="005233C7" w:rsidRDefault="005233C7" w:rsidP="00BB6864">
      <w:pPr>
        <w:spacing w:line="360" w:lineRule="auto"/>
        <w:jc w:val="both"/>
        <w:rPr>
          <w:rFonts w:ascii="Times New Roman" w:hAnsi="Times New Roman" w:cs="Times New Roman"/>
          <w:sz w:val="24"/>
          <w:szCs w:val="24"/>
        </w:rPr>
      </w:pPr>
    </w:p>
    <w:p w14:paraId="2B86BD18" w14:textId="6A23C28C" w:rsidR="005233C7" w:rsidRPr="005233C7" w:rsidRDefault="005233C7" w:rsidP="00BB6864">
      <w:pPr>
        <w:spacing w:line="360" w:lineRule="auto"/>
        <w:jc w:val="both"/>
        <w:rPr>
          <w:rFonts w:ascii="Times New Roman" w:hAnsi="Times New Roman" w:cs="Times New Roman"/>
          <w:b/>
          <w:sz w:val="28"/>
          <w:szCs w:val="28"/>
        </w:rPr>
      </w:pPr>
      <w:r w:rsidRPr="005233C7">
        <w:rPr>
          <w:rFonts w:ascii="Times New Roman" w:hAnsi="Times New Roman" w:cs="Times New Roman"/>
          <w:b/>
          <w:sz w:val="28"/>
          <w:szCs w:val="28"/>
        </w:rPr>
        <w:t xml:space="preserve">3.4 </w:t>
      </w:r>
      <w:r w:rsidR="002D40EF">
        <w:rPr>
          <w:rFonts w:ascii="Times New Roman" w:hAnsi="Times New Roman" w:cs="Times New Roman"/>
          <w:b/>
          <w:sz w:val="28"/>
          <w:szCs w:val="28"/>
        </w:rPr>
        <w:t>CyberArk</w:t>
      </w:r>
      <w:r w:rsidRPr="005233C7">
        <w:rPr>
          <w:rFonts w:ascii="Times New Roman" w:hAnsi="Times New Roman" w:cs="Times New Roman"/>
          <w:b/>
          <w:sz w:val="28"/>
          <w:szCs w:val="28"/>
        </w:rPr>
        <w:t>’s Role in the Project</w:t>
      </w:r>
    </w:p>
    <w:p w14:paraId="6B11164F" w14:textId="5E4EA65E" w:rsidR="005233C7" w:rsidRPr="005233C7" w:rsidRDefault="002D40EF"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t>During</w:t>
      </w:r>
      <w:r w:rsidR="005233C7" w:rsidRPr="005233C7">
        <w:rPr>
          <w:rFonts w:ascii="Times New Roman" w:hAnsi="Times New Roman" w:cs="Times New Roman"/>
          <w:sz w:val="24"/>
          <w:szCs w:val="24"/>
        </w:rPr>
        <w:t xml:space="preserve"> this project, </w:t>
      </w:r>
      <w:r>
        <w:rPr>
          <w:rFonts w:ascii="Times New Roman" w:hAnsi="Times New Roman" w:cs="Times New Roman"/>
          <w:sz w:val="24"/>
          <w:szCs w:val="24"/>
        </w:rPr>
        <w:t>CyberArk</w:t>
      </w:r>
      <w:r w:rsidR="005233C7" w:rsidRPr="005233C7">
        <w:rPr>
          <w:rFonts w:ascii="Times New Roman" w:hAnsi="Times New Roman" w:cs="Times New Roman"/>
          <w:sz w:val="24"/>
          <w:szCs w:val="24"/>
        </w:rPr>
        <w:t xml:space="preserve"> was explored both theoretically and practically to understand its role in modern cybersecurity frameworks. Emphasis was placed on its deployment structure, component interactions, and integration with other enterprise tools such as Active Directory and SIEM systems.</w:t>
      </w:r>
    </w:p>
    <w:p w14:paraId="0991D7AD" w14:textId="77777777" w:rsidR="005233C7" w:rsidRPr="005233C7" w:rsidRDefault="005233C7" w:rsidP="00BB6864">
      <w:pPr>
        <w:spacing w:line="360" w:lineRule="auto"/>
        <w:jc w:val="both"/>
        <w:rPr>
          <w:rFonts w:ascii="Times New Roman" w:hAnsi="Times New Roman" w:cs="Times New Roman"/>
          <w:sz w:val="24"/>
          <w:szCs w:val="24"/>
        </w:rPr>
      </w:pPr>
    </w:p>
    <w:p w14:paraId="3B0BCECE" w14:textId="25D2B144" w:rsidR="005233C7" w:rsidRDefault="005233C7" w:rsidP="00BB6864">
      <w:pPr>
        <w:spacing w:line="360" w:lineRule="auto"/>
        <w:jc w:val="both"/>
        <w:rPr>
          <w:rFonts w:ascii="Times New Roman" w:hAnsi="Times New Roman" w:cs="Times New Roman"/>
          <w:sz w:val="24"/>
          <w:szCs w:val="24"/>
        </w:rPr>
      </w:pPr>
      <w:r w:rsidRPr="005233C7">
        <w:rPr>
          <w:rFonts w:ascii="Times New Roman" w:hAnsi="Times New Roman" w:cs="Times New Roman"/>
          <w:sz w:val="24"/>
          <w:szCs w:val="24"/>
        </w:rPr>
        <w:t xml:space="preserve">Hands-on experience with the </w:t>
      </w:r>
      <w:r w:rsidR="002D40EF">
        <w:rPr>
          <w:rFonts w:ascii="Times New Roman" w:hAnsi="Times New Roman" w:cs="Times New Roman"/>
          <w:sz w:val="24"/>
          <w:szCs w:val="24"/>
        </w:rPr>
        <w:t>CyberArk</w:t>
      </w:r>
      <w:r w:rsidRPr="005233C7">
        <w:rPr>
          <w:rFonts w:ascii="Times New Roman" w:hAnsi="Times New Roman" w:cs="Times New Roman"/>
          <w:sz w:val="24"/>
          <w:szCs w:val="24"/>
        </w:rPr>
        <w:t xml:space="preserve"> environment allowed a deeper appreciation of how each module works in unison to enforce security policies and safeguard high-privilege accounts. The system’s seamless automation, intuitive interface, and deep analytical capabilities demonstrate why it is a preferred choice among organizations seeking to strengthen their identity security posture.</w:t>
      </w:r>
      <w:r w:rsidR="004F4E9C">
        <w:rPr>
          <w:rFonts w:ascii="Times New Roman" w:hAnsi="Times New Roman" w:cs="Times New Roman"/>
          <w:sz w:val="24"/>
          <w:szCs w:val="24"/>
        </w:rPr>
        <w:t>[4]</w:t>
      </w:r>
    </w:p>
    <w:p w14:paraId="0F4E8658" w14:textId="77777777" w:rsidR="00ED4920" w:rsidRDefault="00ED4920" w:rsidP="00BB6864">
      <w:pPr>
        <w:spacing w:line="360" w:lineRule="auto"/>
        <w:jc w:val="both"/>
        <w:rPr>
          <w:rFonts w:ascii="Times New Roman" w:hAnsi="Times New Roman" w:cs="Times New Roman"/>
          <w:sz w:val="24"/>
          <w:szCs w:val="24"/>
        </w:rPr>
      </w:pPr>
    </w:p>
    <w:p w14:paraId="5284A766" w14:textId="26323387" w:rsidR="00ED4920" w:rsidRDefault="00ED4920" w:rsidP="00BB6864">
      <w:pPr>
        <w:spacing w:line="360" w:lineRule="auto"/>
        <w:jc w:val="both"/>
        <w:rPr>
          <w:rFonts w:ascii="Times New Roman" w:hAnsi="Times New Roman" w:cs="Times New Roman"/>
          <w:sz w:val="24"/>
          <w:szCs w:val="24"/>
        </w:rPr>
      </w:pPr>
      <w:r w:rsidRPr="00ED4920">
        <w:rPr>
          <w:rFonts w:ascii="Times New Roman" w:hAnsi="Times New Roman" w:cs="Times New Roman"/>
          <w:noProof/>
          <w:sz w:val="24"/>
          <w:szCs w:val="24"/>
          <w:lang w:val="en-IN" w:eastAsia="en-IN"/>
        </w:rPr>
        <w:drawing>
          <wp:inline distT="0" distB="0" distL="0" distR="0" wp14:anchorId="6EEF9B6E" wp14:editId="1928F58E">
            <wp:extent cx="5731510" cy="2339142"/>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339142"/>
                    </a:xfrm>
                    <a:prstGeom prst="rect">
                      <a:avLst/>
                    </a:prstGeom>
                  </pic:spPr>
                </pic:pic>
              </a:graphicData>
            </a:graphic>
          </wp:inline>
        </w:drawing>
      </w:r>
    </w:p>
    <w:p w14:paraId="53611A7B" w14:textId="04544464" w:rsidR="00ED4920" w:rsidRPr="00ED4920" w:rsidRDefault="00ED4920" w:rsidP="00BB6864">
      <w:pPr>
        <w:spacing w:line="360" w:lineRule="auto"/>
        <w:jc w:val="center"/>
        <w:rPr>
          <w:rFonts w:ascii="Times New Roman" w:hAnsi="Times New Roman" w:cs="Times New Roman"/>
          <w:b/>
          <w:sz w:val="20"/>
          <w:szCs w:val="20"/>
        </w:rPr>
      </w:pPr>
      <w:r w:rsidRPr="00ED4920">
        <w:rPr>
          <w:rFonts w:ascii="Times New Roman" w:hAnsi="Times New Roman" w:cs="Times New Roman"/>
          <w:b/>
          <w:sz w:val="20"/>
          <w:szCs w:val="20"/>
        </w:rPr>
        <w:t>Fig. 3.2 Vault Security</w:t>
      </w:r>
    </w:p>
    <w:p w14:paraId="6362C02E" w14:textId="77777777" w:rsidR="005233C7" w:rsidRPr="005233C7" w:rsidRDefault="005233C7" w:rsidP="00BB6864">
      <w:pPr>
        <w:spacing w:line="360" w:lineRule="auto"/>
        <w:rPr>
          <w:rFonts w:ascii="Times New Roman" w:hAnsi="Times New Roman" w:cs="Times New Roman"/>
          <w:sz w:val="24"/>
          <w:szCs w:val="24"/>
        </w:rPr>
      </w:pPr>
    </w:p>
    <w:p w14:paraId="79DB4942" w14:textId="77777777" w:rsidR="00332003" w:rsidRDefault="00332003" w:rsidP="00BB6864">
      <w:pPr>
        <w:spacing w:line="360" w:lineRule="auto"/>
        <w:jc w:val="center"/>
        <w:rPr>
          <w:rFonts w:ascii="Times New Roman" w:hAnsi="Times New Roman" w:cs="Times New Roman"/>
          <w:b/>
          <w:sz w:val="28"/>
          <w:szCs w:val="28"/>
        </w:rPr>
      </w:pPr>
    </w:p>
    <w:p w14:paraId="6C966162" w14:textId="77777777" w:rsidR="00332003" w:rsidRDefault="00332003" w:rsidP="00BB6864">
      <w:pPr>
        <w:spacing w:line="360" w:lineRule="auto"/>
        <w:jc w:val="center"/>
        <w:rPr>
          <w:rFonts w:ascii="Times New Roman" w:hAnsi="Times New Roman" w:cs="Times New Roman"/>
          <w:b/>
          <w:sz w:val="28"/>
          <w:szCs w:val="28"/>
        </w:rPr>
      </w:pPr>
    </w:p>
    <w:p w14:paraId="230CB153" w14:textId="77777777" w:rsidR="00BB6864" w:rsidRDefault="00BB6864">
      <w:pPr>
        <w:rPr>
          <w:rFonts w:ascii="Times New Roman" w:hAnsi="Times New Roman" w:cs="Times New Roman"/>
          <w:b/>
          <w:sz w:val="32"/>
          <w:szCs w:val="32"/>
        </w:rPr>
      </w:pPr>
      <w:r>
        <w:rPr>
          <w:rFonts w:ascii="Times New Roman" w:hAnsi="Times New Roman" w:cs="Times New Roman"/>
          <w:b/>
          <w:sz w:val="32"/>
          <w:szCs w:val="32"/>
        </w:rPr>
        <w:br w:type="page"/>
      </w:r>
    </w:p>
    <w:p w14:paraId="2D625395" w14:textId="06707387" w:rsidR="00332003" w:rsidRDefault="00332003" w:rsidP="00BB6864">
      <w:pPr>
        <w:spacing w:line="360" w:lineRule="auto"/>
        <w:jc w:val="both"/>
        <w:rPr>
          <w:rFonts w:ascii="Times New Roman" w:hAnsi="Times New Roman" w:cs="Times New Roman"/>
          <w:b/>
          <w:sz w:val="32"/>
          <w:szCs w:val="32"/>
        </w:rPr>
      </w:pPr>
      <w:r w:rsidRPr="00EC66B2">
        <w:rPr>
          <w:rFonts w:ascii="Times New Roman" w:hAnsi="Times New Roman" w:cs="Times New Roman"/>
          <w:b/>
          <w:sz w:val="32"/>
          <w:szCs w:val="32"/>
        </w:rPr>
        <w:lastRenderedPageBreak/>
        <w:t>Chapter 4</w:t>
      </w:r>
    </w:p>
    <w:p w14:paraId="2921B660" w14:textId="2E7297B2" w:rsidR="00E34DDC" w:rsidRPr="00AF1B53" w:rsidRDefault="00A63E57" w:rsidP="00BB6864">
      <w:pPr>
        <w:pStyle w:val="ListParagraph"/>
        <w:spacing w:before="120" w:line="360" w:lineRule="auto"/>
        <w:ind w:left="0"/>
        <w:jc w:val="center"/>
        <w:rPr>
          <w:rStyle w:val="Strong"/>
          <w:b w:val="0"/>
        </w:rPr>
      </w:pPr>
      <w:r w:rsidRPr="00A63E57">
        <w:rPr>
          <w:rFonts w:eastAsiaTheme="minorHAnsi"/>
          <w:b/>
          <w:bCs w:val="0"/>
          <w:sz w:val="36"/>
          <w:szCs w:val="36"/>
        </w:rPr>
        <w:t xml:space="preserve">Requirements and Methodology </w:t>
      </w:r>
    </w:p>
    <w:p w14:paraId="1B5B5079" w14:textId="55333B0A" w:rsidR="00ED4920" w:rsidRPr="00ED4920" w:rsidRDefault="00ED4920" w:rsidP="00BB6864">
      <w:pPr>
        <w:tabs>
          <w:tab w:val="left" w:pos="1440"/>
          <w:tab w:val="left" w:pos="2790"/>
          <w:tab w:val="left" w:pos="3330"/>
          <w:tab w:val="right" w:pos="8730"/>
        </w:tabs>
        <w:spacing w:before="120" w:after="120" w:line="360" w:lineRule="auto"/>
        <w:contextualSpacing/>
        <w:jc w:val="both"/>
        <w:rPr>
          <w:rFonts w:ascii="Times New Roman" w:hAnsi="Times New Roman" w:cs="Times New Roman"/>
          <w:b/>
          <w:bCs/>
          <w:sz w:val="28"/>
          <w:szCs w:val="28"/>
          <w:lang w:val="en-IN"/>
        </w:rPr>
      </w:pPr>
      <w:r w:rsidRPr="00ED4920">
        <w:rPr>
          <w:rFonts w:ascii="Times New Roman" w:hAnsi="Times New Roman" w:cs="Times New Roman"/>
          <w:b/>
          <w:bCs/>
          <w:sz w:val="28"/>
          <w:szCs w:val="28"/>
          <w:lang w:val="en-IN"/>
        </w:rPr>
        <w:t>4.</w:t>
      </w:r>
      <w:r>
        <w:rPr>
          <w:rFonts w:ascii="Times New Roman" w:hAnsi="Times New Roman" w:cs="Times New Roman"/>
          <w:b/>
          <w:bCs/>
          <w:sz w:val="28"/>
          <w:szCs w:val="28"/>
          <w:lang w:val="en-IN"/>
        </w:rPr>
        <w:t>1</w:t>
      </w:r>
      <w:r w:rsidRPr="00ED4920">
        <w:rPr>
          <w:rFonts w:ascii="Times New Roman" w:hAnsi="Times New Roman" w:cs="Times New Roman"/>
          <w:b/>
          <w:bCs/>
          <w:sz w:val="28"/>
          <w:szCs w:val="28"/>
          <w:lang w:val="en-IN"/>
        </w:rPr>
        <w:t xml:space="preserve"> Requirements</w:t>
      </w:r>
    </w:p>
    <w:p w14:paraId="192B0342" w14:textId="29216A22"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Pr="00ED4920">
        <w:rPr>
          <w:rFonts w:ascii="Times New Roman" w:hAnsi="Times New Roman" w:cs="Times New Roman"/>
          <w:b/>
          <w:bCs/>
          <w:sz w:val="24"/>
          <w:szCs w:val="24"/>
          <w:lang w:val="en-IN"/>
        </w:rPr>
        <w:t>.1</w:t>
      </w:r>
      <w:r w:rsidR="00F1182E">
        <w:rPr>
          <w:rFonts w:ascii="Times New Roman" w:hAnsi="Times New Roman" w:cs="Times New Roman"/>
          <w:b/>
          <w:bCs/>
          <w:sz w:val="24"/>
          <w:szCs w:val="24"/>
          <w:lang w:val="en-IN"/>
        </w:rPr>
        <w:t>.1</w:t>
      </w:r>
      <w:r w:rsidRPr="00ED4920">
        <w:rPr>
          <w:rFonts w:ascii="Times New Roman" w:hAnsi="Times New Roman" w:cs="Times New Roman"/>
          <w:b/>
          <w:bCs/>
          <w:sz w:val="24"/>
          <w:szCs w:val="24"/>
          <w:lang w:val="en-IN"/>
        </w:rPr>
        <w:t xml:space="preserve"> Software Requirements</w:t>
      </w:r>
    </w:p>
    <w:p w14:paraId="2228B187" w14:textId="28B50819"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 xml:space="preserve">For the successful execution of this project, specific software tools and platforms were required. These components were selected to meet the needs of the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xml:space="preserve"> implementation within the cybersecurity domain. The software components include:</w:t>
      </w:r>
    </w:p>
    <w:p w14:paraId="0E2F4483" w14:textId="090F6A01" w:rsidR="00ED4920" w:rsidRPr="00ED4920" w:rsidRDefault="002D40EF" w:rsidP="00BB6864">
      <w:pPr>
        <w:numPr>
          <w:ilvl w:val="0"/>
          <w:numId w:val="11"/>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Pr>
          <w:rFonts w:ascii="Times New Roman" w:hAnsi="Times New Roman" w:cs="Times New Roman"/>
          <w:b/>
          <w:bCs/>
          <w:sz w:val="24"/>
          <w:szCs w:val="24"/>
          <w:lang w:val="en-IN"/>
        </w:rPr>
        <w:t>CyberArk</w:t>
      </w:r>
      <w:r w:rsidR="00ED4920" w:rsidRPr="00ED4920">
        <w:rPr>
          <w:rFonts w:ascii="Times New Roman" w:hAnsi="Times New Roman" w:cs="Times New Roman"/>
          <w:sz w:val="24"/>
          <w:szCs w:val="24"/>
          <w:lang w:val="en-IN"/>
        </w:rPr>
        <w:t xml:space="preserve">: The central component of this project, </w:t>
      </w:r>
      <w:r>
        <w:rPr>
          <w:rFonts w:ascii="Times New Roman" w:hAnsi="Times New Roman" w:cs="Times New Roman"/>
          <w:sz w:val="24"/>
          <w:szCs w:val="24"/>
          <w:lang w:val="en-IN"/>
        </w:rPr>
        <w:t>CyberArk</w:t>
      </w:r>
      <w:r w:rsidR="00ED4920" w:rsidRPr="00ED4920">
        <w:rPr>
          <w:rFonts w:ascii="Times New Roman" w:hAnsi="Times New Roman" w:cs="Times New Roman"/>
          <w:sz w:val="24"/>
          <w:szCs w:val="24"/>
          <w:lang w:val="en-IN"/>
        </w:rPr>
        <w:t>, is a trusted Privileged Access Management (PAM) solution. It plays a crucial role in securing and managing privileged accounts and sensitive system access.</w:t>
      </w:r>
    </w:p>
    <w:p w14:paraId="46641F78" w14:textId="6A8CC2BC" w:rsidR="00ED4920" w:rsidRPr="00ED4920" w:rsidRDefault="00ED4920" w:rsidP="00BB6864">
      <w:pPr>
        <w:numPr>
          <w:ilvl w:val="1"/>
          <w:numId w:val="11"/>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i/>
          <w:iCs/>
          <w:sz w:val="24"/>
          <w:szCs w:val="24"/>
          <w:lang w:val="en-IN"/>
        </w:rPr>
        <w:t>Version</w:t>
      </w:r>
      <w:r w:rsidRPr="00ED4920">
        <w:rPr>
          <w:rFonts w:ascii="Times New Roman" w:hAnsi="Times New Roman" w:cs="Times New Roman"/>
          <w:sz w:val="24"/>
          <w:szCs w:val="24"/>
          <w:lang w:val="en-IN"/>
        </w:rPr>
        <w:t xml:space="preserve">: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xml:space="preserve"> Vault 12.6 (or the version you're working with).</w:t>
      </w:r>
    </w:p>
    <w:p w14:paraId="0A181C2F" w14:textId="77777777" w:rsidR="00ED4920" w:rsidRPr="00ED4920" w:rsidRDefault="00ED4920" w:rsidP="00BB6864">
      <w:pPr>
        <w:numPr>
          <w:ilvl w:val="1"/>
          <w:numId w:val="11"/>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i/>
          <w:iCs/>
          <w:sz w:val="24"/>
          <w:szCs w:val="24"/>
          <w:lang w:val="en-IN"/>
        </w:rPr>
        <w:t>Capabilities</w:t>
      </w:r>
      <w:r w:rsidRPr="00ED4920">
        <w:rPr>
          <w:rFonts w:ascii="Times New Roman" w:hAnsi="Times New Roman" w:cs="Times New Roman"/>
          <w:sz w:val="24"/>
          <w:szCs w:val="24"/>
          <w:lang w:val="en-IN"/>
        </w:rPr>
        <w:t>: Includes password vaulting, session control, and activity auditing.</w:t>
      </w:r>
    </w:p>
    <w:p w14:paraId="59FDE587" w14:textId="77777777" w:rsidR="00ED4920" w:rsidRPr="00ED4920" w:rsidRDefault="00ED4920" w:rsidP="00BB6864">
      <w:pPr>
        <w:numPr>
          <w:ilvl w:val="0"/>
          <w:numId w:val="11"/>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Operating Systems</w:t>
      </w:r>
      <w:r w:rsidRPr="00ED4920">
        <w:rPr>
          <w:rFonts w:ascii="Times New Roman" w:hAnsi="Times New Roman" w:cs="Times New Roman"/>
          <w:sz w:val="24"/>
          <w:szCs w:val="24"/>
          <w:lang w:val="en-IN"/>
        </w:rPr>
        <w:t>:</w:t>
      </w:r>
    </w:p>
    <w:p w14:paraId="7C5B5D8E" w14:textId="6319DF2F" w:rsidR="00ED4920" w:rsidRPr="00ED4920" w:rsidRDefault="00ED4920" w:rsidP="00BB6864">
      <w:pPr>
        <w:numPr>
          <w:ilvl w:val="1"/>
          <w:numId w:val="11"/>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Windows Server 2019</w:t>
      </w:r>
      <w:r w:rsidRPr="00ED4920">
        <w:rPr>
          <w:rFonts w:ascii="Times New Roman" w:hAnsi="Times New Roman" w:cs="Times New Roman"/>
          <w:sz w:val="24"/>
          <w:szCs w:val="24"/>
          <w:lang w:val="en-IN"/>
        </w:rPr>
        <w:t xml:space="preserve"> (or any supported version) to host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xml:space="preserve"> components and handle administrative tasks.</w:t>
      </w:r>
    </w:p>
    <w:p w14:paraId="582117E8" w14:textId="77777777" w:rsidR="00ED4920" w:rsidRPr="00ED4920" w:rsidRDefault="00ED4920" w:rsidP="00BB6864">
      <w:pPr>
        <w:numPr>
          <w:ilvl w:val="1"/>
          <w:numId w:val="11"/>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Linux (Ubuntu)</w:t>
      </w:r>
      <w:r w:rsidRPr="00ED4920">
        <w:rPr>
          <w:rFonts w:ascii="Times New Roman" w:hAnsi="Times New Roman" w:cs="Times New Roman"/>
          <w:sz w:val="24"/>
          <w:szCs w:val="24"/>
          <w:lang w:val="en-IN"/>
        </w:rPr>
        <w:t xml:space="preserve"> for integrating other cybersecurity tools and performing additional security tasks.</w:t>
      </w:r>
    </w:p>
    <w:p w14:paraId="089EFAEC" w14:textId="77777777" w:rsidR="00ED4920" w:rsidRPr="00ED4920" w:rsidRDefault="00ED4920" w:rsidP="00BB6864">
      <w:pPr>
        <w:numPr>
          <w:ilvl w:val="0"/>
          <w:numId w:val="11"/>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Programming Languages</w:t>
      </w:r>
      <w:r w:rsidRPr="00ED4920">
        <w:rPr>
          <w:rFonts w:ascii="Times New Roman" w:hAnsi="Times New Roman" w:cs="Times New Roman"/>
          <w:sz w:val="24"/>
          <w:szCs w:val="24"/>
          <w:lang w:val="en-IN"/>
        </w:rPr>
        <w:t>:</w:t>
      </w:r>
    </w:p>
    <w:p w14:paraId="560CE8D4" w14:textId="333CBF41" w:rsidR="00ED4920" w:rsidRPr="00ED4920" w:rsidRDefault="00ED4920" w:rsidP="00BB6864">
      <w:pPr>
        <w:numPr>
          <w:ilvl w:val="1"/>
          <w:numId w:val="11"/>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Python</w:t>
      </w:r>
      <w:r w:rsidRPr="00ED4920">
        <w:rPr>
          <w:rFonts w:ascii="Times New Roman" w:hAnsi="Times New Roman" w:cs="Times New Roman"/>
          <w:sz w:val="24"/>
          <w:szCs w:val="24"/>
          <w:lang w:val="en-IN"/>
        </w:rPr>
        <w:t xml:space="preserve">: Employed for automation tasks such as interacting with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’s APIs and handling system security.</w:t>
      </w:r>
    </w:p>
    <w:p w14:paraId="484CF697" w14:textId="77777777" w:rsidR="00ED4920" w:rsidRPr="00ED4920" w:rsidRDefault="00ED4920" w:rsidP="00BB6864">
      <w:pPr>
        <w:numPr>
          <w:ilvl w:val="1"/>
          <w:numId w:val="11"/>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PowerShell</w:t>
      </w:r>
      <w:r w:rsidRPr="00ED4920">
        <w:rPr>
          <w:rFonts w:ascii="Times New Roman" w:hAnsi="Times New Roman" w:cs="Times New Roman"/>
          <w:sz w:val="24"/>
          <w:szCs w:val="24"/>
          <w:lang w:val="en-IN"/>
        </w:rPr>
        <w:t>: Utilized for automating tasks specific to Windows-based systems.</w:t>
      </w:r>
    </w:p>
    <w:p w14:paraId="4B9CD612" w14:textId="77777777" w:rsidR="00ED4920" w:rsidRPr="00ED4920" w:rsidRDefault="00ED4920" w:rsidP="00BB6864">
      <w:pPr>
        <w:numPr>
          <w:ilvl w:val="0"/>
          <w:numId w:val="11"/>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Database</w:t>
      </w:r>
      <w:r w:rsidRPr="00ED4920">
        <w:rPr>
          <w:rFonts w:ascii="Times New Roman" w:hAnsi="Times New Roman" w:cs="Times New Roman"/>
          <w:sz w:val="24"/>
          <w:szCs w:val="24"/>
          <w:lang w:val="en-IN"/>
        </w:rPr>
        <w:t>:</w:t>
      </w:r>
    </w:p>
    <w:p w14:paraId="5ACD5ADC" w14:textId="77777777" w:rsidR="00ED4920" w:rsidRPr="00ED4920" w:rsidRDefault="00ED4920" w:rsidP="00BB6864">
      <w:pPr>
        <w:numPr>
          <w:ilvl w:val="1"/>
          <w:numId w:val="11"/>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Microsoft SQL Server</w:t>
      </w:r>
      <w:r w:rsidRPr="00ED4920">
        <w:rPr>
          <w:rFonts w:ascii="Times New Roman" w:hAnsi="Times New Roman" w:cs="Times New Roman"/>
          <w:sz w:val="24"/>
          <w:szCs w:val="24"/>
          <w:lang w:val="en-IN"/>
        </w:rPr>
        <w:t>: Used to store configuration details, logs, and user session data.</w:t>
      </w:r>
    </w:p>
    <w:p w14:paraId="1323A076" w14:textId="77777777" w:rsidR="00ED4920" w:rsidRPr="00ED4920" w:rsidRDefault="00ED4920" w:rsidP="00BB6864">
      <w:pPr>
        <w:numPr>
          <w:ilvl w:val="1"/>
          <w:numId w:val="11"/>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MySQL</w:t>
      </w:r>
      <w:r w:rsidRPr="00ED4920">
        <w:rPr>
          <w:rFonts w:ascii="Times New Roman" w:hAnsi="Times New Roman" w:cs="Times New Roman"/>
          <w:sz w:val="24"/>
          <w:szCs w:val="24"/>
          <w:lang w:val="en-IN"/>
        </w:rPr>
        <w:t>: Potentially integrated for any additional tools or systems.</w:t>
      </w:r>
    </w:p>
    <w:p w14:paraId="58CF8FFB" w14:textId="77777777" w:rsidR="00ED4920" w:rsidRPr="00ED4920" w:rsidRDefault="00ED4920" w:rsidP="00BB6864">
      <w:pPr>
        <w:numPr>
          <w:ilvl w:val="0"/>
          <w:numId w:val="11"/>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Security Tools</w:t>
      </w:r>
      <w:r w:rsidRPr="00ED4920">
        <w:rPr>
          <w:rFonts w:ascii="Times New Roman" w:hAnsi="Times New Roman" w:cs="Times New Roman"/>
          <w:sz w:val="24"/>
          <w:szCs w:val="24"/>
          <w:lang w:val="en-IN"/>
        </w:rPr>
        <w:t>:</w:t>
      </w:r>
    </w:p>
    <w:p w14:paraId="2DD3641B" w14:textId="77777777" w:rsidR="00ED4920" w:rsidRPr="00ED4920" w:rsidRDefault="00ED4920" w:rsidP="00BB6864">
      <w:pPr>
        <w:numPr>
          <w:ilvl w:val="1"/>
          <w:numId w:val="11"/>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Nessus</w:t>
      </w:r>
      <w:r w:rsidRPr="00ED4920">
        <w:rPr>
          <w:rFonts w:ascii="Times New Roman" w:hAnsi="Times New Roman" w:cs="Times New Roman"/>
          <w:sz w:val="24"/>
          <w:szCs w:val="24"/>
          <w:lang w:val="en-IN"/>
        </w:rPr>
        <w:t xml:space="preserve"> or </w:t>
      </w:r>
      <w:r w:rsidRPr="00ED4920">
        <w:rPr>
          <w:rFonts w:ascii="Times New Roman" w:hAnsi="Times New Roman" w:cs="Times New Roman"/>
          <w:b/>
          <w:bCs/>
          <w:sz w:val="24"/>
          <w:szCs w:val="24"/>
          <w:lang w:val="en-IN"/>
        </w:rPr>
        <w:t>OpenVAS</w:t>
      </w:r>
      <w:r w:rsidRPr="00ED4920">
        <w:rPr>
          <w:rFonts w:ascii="Times New Roman" w:hAnsi="Times New Roman" w:cs="Times New Roman"/>
          <w:sz w:val="24"/>
          <w:szCs w:val="24"/>
          <w:lang w:val="en-IN"/>
        </w:rPr>
        <w:t>: Deployed for conducting vulnerability assessments on the environment.</w:t>
      </w:r>
    </w:p>
    <w:p w14:paraId="21B42412" w14:textId="77777777" w:rsidR="00ED4920" w:rsidRDefault="00ED4920" w:rsidP="00BB6864">
      <w:pPr>
        <w:numPr>
          <w:ilvl w:val="1"/>
          <w:numId w:val="11"/>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Wireshark</w:t>
      </w:r>
      <w:r w:rsidRPr="00ED4920">
        <w:rPr>
          <w:rFonts w:ascii="Times New Roman" w:hAnsi="Times New Roman" w:cs="Times New Roman"/>
          <w:sz w:val="24"/>
          <w:szCs w:val="24"/>
          <w:lang w:val="en-IN"/>
        </w:rPr>
        <w:t>: Used for network traffic analysis to verify secure communication.</w:t>
      </w:r>
    </w:p>
    <w:p w14:paraId="6302641C" w14:textId="5BDF04EB" w:rsidR="00AB5367" w:rsidRDefault="00AB5367" w:rsidP="00BB6864">
      <w:pPr>
        <w:tabs>
          <w:tab w:val="left" w:pos="1440"/>
          <w:tab w:val="left" w:pos="2790"/>
          <w:tab w:val="left" w:pos="3330"/>
          <w:tab w:val="right" w:pos="8730"/>
        </w:tabs>
        <w:spacing w:before="120" w:after="120" w:line="360" w:lineRule="auto"/>
        <w:contextualSpacing/>
        <w:jc w:val="center"/>
        <w:rPr>
          <w:rFonts w:ascii="Times New Roman" w:hAnsi="Times New Roman" w:cs="Times New Roman"/>
          <w:sz w:val="24"/>
          <w:szCs w:val="24"/>
          <w:lang w:val="en-IN"/>
        </w:rPr>
      </w:pPr>
      <w:r w:rsidRPr="00AB5367">
        <w:rPr>
          <w:rFonts w:ascii="Times New Roman" w:hAnsi="Times New Roman" w:cs="Times New Roman"/>
          <w:noProof/>
          <w:sz w:val="24"/>
          <w:szCs w:val="24"/>
          <w:lang w:val="en-IN" w:eastAsia="en-IN"/>
        </w:rPr>
        <w:lastRenderedPageBreak/>
        <w:drawing>
          <wp:inline distT="0" distB="0" distL="0" distR="0" wp14:anchorId="15CC9566" wp14:editId="148363CA">
            <wp:extent cx="5731510" cy="309109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91096"/>
                    </a:xfrm>
                    <a:prstGeom prst="rect">
                      <a:avLst/>
                    </a:prstGeom>
                  </pic:spPr>
                </pic:pic>
              </a:graphicData>
            </a:graphic>
          </wp:inline>
        </w:drawing>
      </w:r>
    </w:p>
    <w:p w14:paraId="57525FB1" w14:textId="5E24EBD5" w:rsidR="00AB5367" w:rsidRDefault="004116A2" w:rsidP="00BB6864">
      <w:pPr>
        <w:tabs>
          <w:tab w:val="left" w:pos="1440"/>
          <w:tab w:val="left" w:pos="2790"/>
          <w:tab w:val="left" w:pos="3330"/>
          <w:tab w:val="right" w:pos="8730"/>
        </w:tabs>
        <w:spacing w:before="120" w:after="120" w:line="360" w:lineRule="auto"/>
        <w:ind w:left="720"/>
        <w:contextualSpacing/>
        <w:jc w:val="center"/>
        <w:rPr>
          <w:rFonts w:ascii="Times New Roman" w:hAnsi="Times New Roman" w:cs="Times New Roman"/>
          <w:b/>
          <w:sz w:val="20"/>
          <w:szCs w:val="20"/>
          <w:lang w:val="en-IN"/>
        </w:rPr>
      </w:pPr>
      <w:r>
        <w:rPr>
          <w:rFonts w:ascii="Times New Roman" w:hAnsi="Times New Roman" w:cs="Times New Roman"/>
          <w:b/>
          <w:sz w:val="20"/>
          <w:szCs w:val="20"/>
          <w:lang w:val="en-IN"/>
        </w:rPr>
        <w:t xml:space="preserve">Fig. 4.1 </w:t>
      </w:r>
      <w:r w:rsidR="002D40EF">
        <w:rPr>
          <w:rFonts w:ascii="Times New Roman" w:hAnsi="Times New Roman" w:cs="Times New Roman"/>
          <w:b/>
          <w:sz w:val="20"/>
          <w:szCs w:val="20"/>
          <w:lang w:val="en-IN"/>
        </w:rPr>
        <w:t>CyberArk</w:t>
      </w:r>
      <w:r w:rsidR="00AB5367" w:rsidRPr="00AB5367">
        <w:rPr>
          <w:rFonts w:ascii="Times New Roman" w:hAnsi="Times New Roman" w:cs="Times New Roman"/>
          <w:b/>
          <w:sz w:val="20"/>
          <w:szCs w:val="20"/>
          <w:lang w:val="en-IN"/>
        </w:rPr>
        <w:t xml:space="preserve"> architecture</w:t>
      </w:r>
    </w:p>
    <w:p w14:paraId="03B2F1C7" w14:textId="77777777" w:rsidR="00AB5367" w:rsidRPr="00AB5367" w:rsidRDefault="00AB5367" w:rsidP="00BB6864">
      <w:pPr>
        <w:tabs>
          <w:tab w:val="left" w:pos="1440"/>
          <w:tab w:val="left" w:pos="2790"/>
          <w:tab w:val="left" w:pos="3330"/>
          <w:tab w:val="right" w:pos="8730"/>
        </w:tabs>
        <w:spacing w:before="120" w:after="120" w:line="360" w:lineRule="auto"/>
        <w:ind w:left="720"/>
        <w:contextualSpacing/>
        <w:jc w:val="center"/>
        <w:rPr>
          <w:rFonts w:ascii="Times New Roman" w:hAnsi="Times New Roman" w:cs="Times New Roman"/>
          <w:b/>
          <w:sz w:val="20"/>
          <w:szCs w:val="20"/>
          <w:lang w:val="en-IN"/>
        </w:rPr>
      </w:pPr>
    </w:p>
    <w:p w14:paraId="16D88C3A" w14:textId="01F162E3"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Pr="00ED4920">
        <w:rPr>
          <w:rFonts w:ascii="Times New Roman" w:hAnsi="Times New Roman" w:cs="Times New Roman"/>
          <w:b/>
          <w:bCs/>
          <w:sz w:val="24"/>
          <w:szCs w:val="24"/>
          <w:lang w:val="en-IN"/>
        </w:rPr>
        <w:t>.</w:t>
      </w:r>
      <w:r w:rsidR="00F1182E">
        <w:rPr>
          <w:rFonts w:ascii="Times New Roman" w:hAnsi="Times New Roman" w:cs="Times New Roman"/>
          <w:b/>
          <w:bCs/>
          <w:sz w:val="24"/>
          <w:szCs w:val="24"/>
          <w:lang w:val="en-IN"/>
        </w:rPr>
        <w:t>1.</w:t>
      </w:r>
      <w:r w:rsidRPr="00ED4920">
        <w:rPr>
          <w:rFonts w:ascii="Times New Roman" w:hAnsi="Times New Roman" w:cs="Times New Roman"/>
          <w:b/>
          <w:bCs/>
          <w:sz w:val="24"/>
          <w:szCs w:val="24"/>
          <w:lang w:val="en-IN"/>
        </w:rPr>
        <w:t>2 Hardware Requirements</w:t>
      </w:r>
    </w:p>
    <w:p w14:paraId="0C883DB4" w14:textId="77777777"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To ensure the effective operation of the system, the following hardware was deemed necessary:</w:t>
      </w:r>
    </w:p>
    <w:p w14:paraId="61B3D172" w14:textId="77777777" w:rsidR="00ED4920" w:rsidRPr="00ED4920" w:rsidRDefault="00ED4920" w:rsidP="00BB6864">
      <w:pPr>
        <w:numPr>
          <w:ilvl w:val="0"/>
          <w:numId w:val="12"/>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Server Configuration</w:t>
      </w:r>
      <w:r w:rsidRPr="00ED4920">
        <w:rPr>
          <w:rFonts w:ascii="Times New Roman" w:hAnsi="Times New Roman" w:cs="Times New Roman"/>
          <w:sz w:val="24"/>
          <w:szCs w:val="24"/>
          <w:lang w:val="en-IN"/>
        </w:rPr>
        <w:t>:</w:t>
      </w:r>
    </w:p>
    <w:p w14:paraId="4A76DEF3" w14:textId="77777777" w:rsidR="00ED4920" w:rsidRPr="00ED4920" w:rsidRDefault="00ED4920" w:rsidP="00BB6864">
      <w:pPr>
        <w:numPr>
          <w:ilvl w:val="1"/>
          <w:numId w:val="12"/>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Processor</w:t>
      </w:r>
      <w:r w:rsidRPr="00ED4920">
        <w:rPr>
          <w:rFonts w:ascii="Times New Roman" w:hAnsi="Times New Roman" w:cs="Times New Roman"/>
          <w:sz w:val="24"/>
          <w:szCs w:val="24"/>
          <w:lang w:val="en-IN"/>
        </w:rPr>
        <w:t>: Intel Xeon E5 or an equivalent high-performance CPU.</w:t>
      </w:r>
    </w:p>
    <w:p w14:paraId="4D53F6A1" w14:textId="77777777" w:rsidR="00ED4920" w:rsidRPr="00ED4920" w:rsidRDefault="00ED4920" w:rsidP="00BB6864">
      <w:pPr>
        <w:numPr>
          <w:ilvl w:val="1"/>
          <w:numId w:val="12"/>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RAM</w:t>
      </w:r>
      <w:r w:rsidRPr="00ED4920">
        <w:rPr>
          <w:rFonts w:ascii="Times New Roman" w:hAnsi="Times New Roman" w:cs="Times New Roman"/>
          <w:sz w:val="24"/>
          <w:szCs w:val="24"/>
          <w:lang w:val="en-IN"/>
        </w:rPr>
        <w:t>: A minimum of 16 GB to handle the management of privileged accounts and user sessions efficiently.</w:t>
      </w:r>
    </w:p>
    <w:p w14:paraId="29295CF9" w14:textId="77777777" w:rsidR="00ED4920" w:rsidRPr="00ED4920" w:rsidRDefault="00ED4920" w:rsidP="00BB6864">
      <w:pPr>
        <w:numPr>
          <w:ilvl w:val="1"/>
          <w:numId w:val="12"/>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Storage</w:t>
      </w:r>
      <w:r w:rsidRPr="00ED4920">
        <w:rPr>
          <w:rFonts w:ascii="Times New Roman" w:hAnsi="Times New Roman" w:cs="Times New Roman"/>
          <w:sz w:val="24"/>
          <w:szCs w:val="24"/>
          <w:lang w:val="en-IN"/>
        </w:rPr>
        <w:t>: SSDs with a capacity of at least 500 GB for storing logs, configuration data, and other system-related files.</w:t>
      </w:r>
    </w:p>
    <w:p w14:paraId="32E0982C" w14:textId="77777777" w:rsidR="00ED4920" w:rsidRPr="00ED4920" w:rsidRDefault="00ED4920" w:rsidP="00BB6864">
      <w:pPr>
        <w:numPr>
          <w:ilvl w:val="0"/>
          <w:numId w:val="12"/>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Client Configuration</w:t>
      </w:r>
      <w:r w:rsidRPr="00ED4920">
        <w:rPr>
          <w:rFonts w:ascii="Times New Roman" w:hAnsi="Times New Roman" w:cs="Times New Roman"/>
          <w:sz w:val="24"/>
          <w:szCs w:val="24"/>
          <w:lang w:val="en-IN"/>
        </w:rPr>
        <w:t>:</w:t>
      </w:r>
    </w:p>
    <w:p w14:paraId="6D3A900C" w14:textId="77777777" w:rsidR="00ED4920" w:rsidRPr="00ED4920" w:rsidRDefault="00ED4920" w:rsidP="00BB6864">
      <w:pPr>
        <w:numPr>
          <w:ilvl w:val="1"/>
          <w:numId w:val="12"/>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Processor</w:t>
      </w:r>
      <w:r w:rsidRPr="00ED4920">
        <w:rPr>
          <w:rFonts w:ascii="Times New Roman" w:hAnsi="Times New Roman" w:cs="Times New Roman"/>
          <w:sz w:val="24"/>
          <w:szCs w:val="24"/>
          <w:lang w:val="en-IN"/>
        </w:rPr>
        <w:t>: Intel Core i5 or higher.</w:t>
      </w:r>
    </w:p>
    <w:p w14:paraId="7AB501CF" w14:textId="77777777" w:rsidR="00ED4920" w:rsidRPr="00ED4920" w:rsidRDefault="00ED4920" w:rsidP="00BB6864">
      <w:pPr>
        <w:numPr>
          <w:ilvl w:val="1"/>
          <w:numId w:val="12"/>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RAM</w:t>
      </w:r>
      <w:r w:rsidRPr="00ED4920">
        <w:rPr>
          <w:rFonts w:ascii="Times New Roman" w:hAnsi="Times New Roman" w:cs="Times New Roman"/>
          <w:sz w:val="24"/>
          <w:szCs w:val="24"/>
          <w:lang w:val="en-IN"/>
        </w:rPr>
        <w:t>: 8 GB minimum to ensure the management consoles run smoothly.</w:t>
      </w:r>
    </w:p>
    <w:p w14:paraId="0D13604F" w14:textId="77777777" w:rsidR="00ED4920" w:rsidRPr="00ED4920" w:rsidRDefault="00ED4920" w:rsidP="00BB6864">
      <w:pPr>
        <w:numPr>
          <w:ilvl w:val="1"/>
          <w:numId w:val="12"/>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Storage</w:t>
      </w:r>
      <w:r w:rsidRPr="00ED4920">
        <w:rPr>
          <w:rFonts w:ascii="Times New Roman" w:hAnsi="Times New Roman" w:cs="Times New Roman"/>
          <w:sz w:val="24"/>
          <w:szCs w:val="24"/>
          <w:lang w:val="en-IN"/>
        </w:rPr>
        <w:t>: A minimum of 256 GB SSD for managing files and logs locally.</w:t>
      </w:r>
    </w:p>
    <w:p w14:paraId="3B625EC9" w14:textId="246B4B59"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Pr="00ED4920">
        <w:rPr>
          <w:rFonts w:ascii="Times New Roman" w:hAnsi="Times New Roman" w:cs="Times New Roman"/>
          <w:b/>
          <w:bCs/>
          <w:sz w:val="24"/>
          <w:szCs w:val="24"/>
          <w:lang w:val="en-IN"/>
        </w:rPr>
        <w:t>.</w:t>
      </w:r>
      <w:r w:rsidR="00F1182E">
        <w:rPr>
          <w:rFonts w:ascii="Times New Roman" w:hAnsi="Times New Roman" w:cs="Times New Roman"/>
          <w:b/>
          <w:bCs/>
          <w:sz w:val="24"/>
          <w:szCs w:val="24"/>
          <w:lang w:val="en-IN"/>
        </w:rPr>
        <w:t>1.</w:t>
      </w:r>
      <w:r w:rsidRPr="00ED4920">
        <w:rPr>
          <w:rFonts w:ascii="Times New Roman" w:hAnsi="Times New Roman" w:cs="Times New Roman"/>
          <w:b/>
          <w:bCs/>
          <w:sz w:val="24"/>
          <w:szCs w:val="24"/>
          <w:lang w:val="en-IN"/>
        </w:rPr>
        <w:t>3 System Requirements</w:t>
      </w:r>
    </w:p>
    <w:p w14:paraId="47DB25AD" w14:textId="77777777"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For optimal performance, the following system requirements must be met:</w:t>
      </w:r>
    </w:p>
    <w:p w14:paraId="3D4143D3" w14:textId="5F052BE6" w:rsidR="00ED4920" w:rsidRPr="00ED4920" w:rsidRDefault="002D40EF" w:rsidP="00BB6864">
      <w:pPr>
        <w:numPr>
          <w:ilvl w:val="0"/>
          <w:numId w:val="13"/>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Pr>
          <w:rFonts w:ascii="Times New Roman" w:hAnsi="Times New Roman" w:cs="Times New Roman"/>
          <w:b/>
          <w:bCs/>
          <w:sz w:val="24"/>
          <w:szCs w:val="24"/>
          <w:lang w:val="en-IN"/>
        </w:rPr>
        <w:t>CyberArk</w:t>
      </w:r>
      <w:r w:rsidR="00ED4920" w:rsidRPr="00ED4920">
        <w:rPr>
          <w:rFonts w:ascii="Times New Roman" w:hAnsi="Times New Roman" w:cs="Times New Roman"/>
          <w:b/>
          <w:bCs/>
          <w:sz w:val="24"/>
          <w:szCs w:val="24"/>
          <w:lang w:val="en-IN"/>
        </w:rPr>
        <w:t xml:space="preserve"> Vault</w:t>
      </w:r>
      <w:r w:rsidR="00ED4920" w:rsidRPr="00ED4920">
        <w:rPr>
          <w:rFonts w:ascii="Times New Roman" w:hAnsi="Times New Roman" w:cs="Times New Roman"/>
          <w:sz w:val="24"/>
          <w:szCs w:val="24"/>
          <w:lang w:val="en-IN"/>
        </w:rPr>
        <w:t xml:space="preserve"> needs to be installed and configured per </w:t>
      </w:r>
      <w:r>
        <w:rPr>
          <w:rFonts w:ascii="Times New Roman" w:hAnsi="Times New Roman" w:cs="Times New Roman"/>
          <w:sz w:val="24"/>
          <w:szCs w:val="24"/>
          <w:lang w:val="en-IN"/>
        </w:rPr>
        <w:t>CyberArk</w:t>
      </w:r>
      <w:r w:rsidR="00ED4920" w:rsidRPr="00ED4920">
        <w:rPr>
          <w:rFonts w:ascii="Times New Roman" w:hAnsi="Times New Roman" w:cs="Times New Roman"/>
          <w:sz w:val="24"/>
          <w:szCs w:val="24"/>
          <w:lang w:val="en-IN"/>
        </w:rPr>
        <w:t>’s official documentation and security best practices.</w:t>
      </w:r>
    </w:p>
    <w:p w14:paraId="0BD3D7A9" w14:textId="77777777" w:rsidR="00ED4920" w:rsidRPr="00ED4920" w:rsidRDefault="00ED4920" w:rsidP="00BB6864">
      <w:pPr>
        <w:numPr>
          <w:ilvl w:val="0"/>
          <w:numId w:val="13"/>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Security Measures</w:t>
      </w:r>
      <w:r w:rsidRPr="00ED4920">
        <w:rPr>
          <w:rFonts w:ascii="Times New Roman" w:hAnsi="Times New Roman" w:cs="Times New Roman"/>
          <w:sz w:val="24"/>
          <w:szCs w:val="24"/>
          <w:lang w:val="en-IN"/>
        </w:rPr>
        <w:t>: All systems must be securely configured, following standard cybersecurity protocols (e.g., firewall settings, access control, etc.).</w:t>
      </w:r>
    </w:p>
    <w:p w14:paraId="59053859" w14:textId="77777777" w:rsidR="00ED4920" w:rsidRPr="00ED4920" w:rsidRDefault="00ED4920" w:rsidP="00BB6864">
      <w:pPr>
        <w:numPr>
          <w:ilvl w:val="0"/>
          <w:numId w:val="13"/>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lastRenderedPageBreak/>
        <w:t>Networking</w:t>
      </w:r>
      <w:r w:rsidRPr="00ED4920">
        <w:rPr>
          <w:rFonts w:ascii="Times New Roman" w:hAnsi="Times New Roman" w:cs="Times New Roman"/>
          <w:sz w:val="24"/>
          <w:szCs w:val="24"/>
          <w:lang w:val="en-IN"/>
        </w:rPr>
        <w:t>: Secure and reliable network connections between all systems in the environment are necessary, with proper network segmentation to protect critical resources.</w:t>
      </w:r>
    </w:p>
    <w:p w14:paraId="384F92E3" w14:textId="4336679B"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Pr="00ED4920">
        <w:rPr>
          <w:rFonts w:ascii="Times New Roman" w:hAnsi="Times New Roman" w:cs="Times New Roman"/>
          <w:b/>
          <w:bCs/>
          <w:sz w:val="24"/>
          <w:szCs w:val="24"/>
          <w:lang w:val="en-IN"/>
        </w:rPr>
        <w:t>.</w:t>
      </w:r>
      <w:r w:rsidR="00F1182E">
        <w:rPr>
          <w:rFonts w:ascii="Times New Roman" w:hAnsi="Times New Roman" w:cs="Times New Roman"/>
          <w:b/>
          <w:bCs/>
          <w:sz w:val="24"/>
          <w:szCs w:val="24"/>
          <w:lang w:val="en-IN"/>
        </w:rPr>
        <w:t>1.</w:t>
      </w:r>
      <w:r w:rsidRPr="00ED4920">
        <w:rPr>
          <w:rFonts w:ascii="Times New Roman" w:hAnsi="Times New Roman" w:cs="Times New Roman"/>
          <w:b/>
          <w:bCs/>
          <w:sz w:val="24"/>
          <w:szCs w:val="24"/>
          <w:lang w:val="en-IN"/>
        </w:rPr>
        <w:t>4 User Requirements</w:t>
      </w:r>
    </w:p>
    <w:p w14:paraId="5FC2DF29" w14:textId="77777777"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Key users of the system include:</w:t>
      </w:r>
    </w:p>
    <w:p w14:paraId="51F819C9" w14:textId="06E2ED88" w:rsidR="00ED4920" w:rsidRPr="00ED4920" w:rsidRDefault="00ED4920" w:rsidP="00BB6864">
      <w:pPr>
        <w:numPr>
          <w:ilvl w:val="0"/>
          <w:numId w:val="14"/>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System Administrators</w:t>
      </w:r>
      <w:r w:rsidRPr="00ED4920">
        <w:rPr>
          <w:rFonts w:ascii="Times New Roman" w:hAnsi="Times New Roman" w:cs="Times New Roman"/>
          <w:sz w:val="24"/>
          <w:szCs w:val="24"/>
          <w:lang w:val="en-IN"/>
        </w:rPr>
        <w:t xml:space="preserve">: They will be responsible for configuring and maintaining the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xml:space="preserve"> environment, ensuring that privileged accounts and access policies are securely managed.</w:t>
      </w:r>
    </w:p>
    <w:p w14:paraId="36021175" w14:textId="77777777" w:rsidR="00ED4920" w:rsidRPr="00ED4920" w:rsidRDefault="00ED4920" w:rsidP="00BB6864">
      <w:pPr>
        <w:numPr>
          <w:ilvl w:val="0"/>
          <w:numId w:val="14"/>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Security Auditors</w:t>
      </w:r>
      <w:r w:rsidRPr="00ED4920">
        <w:rPr>
          <w:rFonts w:ascii="Times New Roman" w:hAnsi="Times New Roman" w:cs="Times New Roman"/>
          <w:sz w:val="24"/>
          <w:szCs w:val="24"/>
          <w:lang w:val="en-IN"/>
        </w:rPr>
        <w:t>: These users will oversee the system’s security, performing audits to ensure compliance with regulatory standards.</w:t>
      </w:r>
    </w:p>
    <w:p w14:paraId="08647C64" w14:textId="25D9AB8C" w:rsidR="00ED4920" w:rsidRPr="00ED4920" w:rsidRDefault="00ED4920" w:rsidP="00BB6864">
      <w:pPr>
        <w:numPr>
          <w:ilvl w:val="0"/>
          <w:numId w:val="14"/>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End Users</w:t>
      </w:r>
      <w:r w:rsidRPr="00ED4920">
        <w:rPr>
          <w:rFonts w:ascii="Times New Roman" w:hAnsi="Times New Roman" w:cs="Times New Roman"/>
          <w:sz w:val="24"/>
          <w:szCs w:val="24"/>
          <w:lang w:val="en-IN"/>
        </w:rPr>
        <w:t xml:space="preserve">: Individuals requiring secure access to sensitive systems, whose access will be managed through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’s PAM solutions.</w:t>
      </w:r>
      <w:r w:rsidR="004F4E9C">
        <w:rPr>
          <w:rFonts w:ascii="Times New Roman" w:hAnsi="Times New Roman" w:cs="Times New Roman"/>
          <w:sz w:val="24"/>
          <w:szCs w:val="24"/>
          <w:lang w:val="en-IN"/>
        </w:rPr>
        <w:t>[5]</w:t>
      </w:r>
    </w:p>
    <w:p w14:paraId="1204B55D" w14:textId="4CC243F2" w:rsidR="00ED4920" w:rsidRPr="00ED4920" w:rsidRDefault="00ED4920" w:rsidP="00BB6864">
      <w:pPr>
        <w:tabs>
          <w:tab w:val="left" w:pos="1440"/>
          <w:tab w:val="left" w:pos="2790"/>
          <w:tab w:val="left" w:pos="3330"/>
          <w:tab w:val="right" w:pos="8730"/>
        </w:tabs>
        <w:spacing w:before="120" w:after="120" w:line="360" w:lineRule="auto"/>
        <w:contextualSpacing/>
        <w:jc w:val="both"/>
        <w:rPr>
          <w:rFonts w:ascii="Times New Roman" w:hAnsi="Times New Roman" w:cs="Times New Roman"/>
          <w:sz w:val="24"/>
          <w:szCs w:val="24"/>
          <w:lang w:val="en-IN"/>
        </w:rPr>
      </w:pPr>
    </w:p>
    <w:p w14:paraId="59AE6AA1" w14:textId="33066CAB" w:rsidR="00ED4920" w:rsidRPr="00ED4920" w:rsidRDefault="00ED4920" w:rsidP="00BB6864">
      <w:pPr>
        <w:tabs>
          <w:tab w:val="left" w:pos="1440"/>
          <w:tab w:val="left" w:pos="2790"/>
          <w:tab w:val="left" w:pos="3330"/>
          <w:tab w:val="right" w:pos="8730"/>
        </w:tabs>
        <w:spacing w:before="120" w:after="120" w:line="360" w:lineRule="auto"/>
        <w:contextualSpacing/>
        <w:jc w:val="both"/>
        <w:rPr>
          <w:rFonts w:ascii="Times New Roman" w:hAnsi="Times New Roman" w:cs="Times New Roman"/>
          <w:b/>
          <w:bCs/>
          <w:sz w:val="28"/>
          <w:szCs w:val="28"/>
          <w:lang w:val="en-IN"/>
        </w:rPr>
      </w:pPr>
      <w:r w:rsidRPr="00ED4920">
        <w:rPr>
          <w:rFonts w:ascii="Times New Roman" w:hAnsi="Times New Roman" w:cs="Times New Roman"/>
          <w:b/>
          <w:bCs/>
          <w:sz w:val="28"/>
          <w:szCs w:val="28"/>
          <w:lang w:val="en-IN"/>
        </w:rPr>
        <w:t>4.2 Methodology</w:t>
      </w:r>
    </w:p>
    <w:p w14:paraId="133D8506" w14:textId="3E0FB958" w:rsidR="00ED4920" w:rsidRPr="00ED4920" w:rsidRDefault="00183227"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00ED4920" w:rsidRPr="00ED4920">
        <w:rPr>
          <w:rFonts w:ascii="Times New Roman" w:hAnsi="Times New Roman" w:cs="Times New Roman"/>
          <w:b/>
          <w:bCs/>
          <w:sz w:val="24"/>
          <w:szCs w:val="24"/>
          <w:lang w:val="en-IN"/>
        </w:rPr>
        <w:t>2.1 Research &amp; Literature Review</w:t>
      </w:r>
    </w:p>
    <w:p w14:paraId="3A24E530" w14:textId="77777777"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The project began with a thorough review of existing research related to Privileged Access Management (PAM) and its role in modern cybersecurity. This review provided insights into:</w:t>
      </w:r>
    </w:p>
    <w:p w14:paraId="34792A25" w14:textId="77777777" w:rsidR="00ED4920" w:rsidRPr="00ED4920" w:rsidRDefault="00ED4920" w:rsidP="00BB6864">
      <w:pPr>
        <w:numPr>
          <w:ilvl w:val="0"/>
          <w:numId w:val="15"/>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The potential risks associated with inadequate management of privileged accounts.</w:t>
      </w:r>
    </w:p>
    <w:p w14:paraId="2752A0C3" w14:textId="7A667ED6" w:rsidR="00ED4920" w:rsidRPr="00ED4920" w:rsidRDefault="00ED4920" w:rsidP="00BB6864">
      <w:pPr>
        <w:numPr>
          <w:ilvl w:val="0"/>
          <w:numId w:val="15"/>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 xml:space="preserve">The effectiveness of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xml:space="preserve"> as a leading PAM solution.</w:t>
      </w:r>
    </w:p>
    <w:p w14:paraId="27EE3215" w14:textId="71EE7829" w:rsidR="00ED4920" w:rsidRPr="00ED4920" w:rsidRDefault="00ED4920" w:rsidP="00BB6864">
      <w:pPr>
        <w:numPr>
          <w:ilvl w:val="0"/>
          <w:numId w:val="15"/>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 xml:space="preserve">How PAM solutions like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xml:space="preserve"> protect organizations from security breaches, focusing on features such as credential vaulting, session monitoring, and access control.</w:t>
      </w:r>
    </w:p>
    <w:p w14:paraId="78040FEA" w14:textId="4FE4C175" w:rsid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 xml:space="preserve">This initial research phase established a comprehensive understanding of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’s importance in the cybersecurity field.</w:t>
      </w:r>
    </w:p>
    <w:p w14:paraId="543A29CF" w14:textId="77777777" w:rsidR="00183227" w:rsidRPr="00ED4920" w:rsidRDefault="00183227"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p>
    <w:p w14:paraId="4EE37E5D" w14:textId="7C462BB3" w:rsidR="00ED4920" w:rsidRPr="00ED4920" w:rsidRDefault="00183227"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00ED4920" w:rsidRPr="00ED4920">
        <w:rPr>
          <w:rFonts w:ascii="Times New Roman" w:hAnsi="Times New Roman" w:cs="Times New Roman"/>
          <w:b/>
          <w:bCs/>
          <w:sz w:val="24"/>
          <w:szCs w:val="24"/>
          <w:lang w:val="en-IN"/>
        </w:rPr>
        <w:t>2.2 System Design</w:t>
      </w:r>
    </w:p>
    <w:p w14:paraId="0873A775" w14:textId="77777777"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The system design for the project was developed with a focus on ensuring both security and scalability. The architecture involves multiple layers to secure privileged accounts:</w:t>
      </w:r>
    </w:p>
    <w:p w14:paraId="57EBD5AC" w14:textId="139746D8" w:rsidR="00ED4920" w:rsidRPr="00ED4920" w:rsidRDefault="002D40EF" w:rsidP="00BB6864">
      <w:pPr>
        <w:numPr>
          <w:ilvl w:val="0"/>
          <w:numId w:val="16"/>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Pr>
          <w:rFonts w:ascii="Times New Roman" w:hAnsi="Times New Roman" w:cs="Times New Roman"/>
          <w:b/>
          <w:bCs/>
          <w:sz w:val="24"/>
          <w:szCs w:val="24"/>
          <w:lang w:val="en-IN"/>
        </w:rPr>
        <w:t>CyberArk</w:t>
      </w:r>
      <w:r w:rsidR="00ED4920" w:rsidRPr="00ED4920">
        <w:rPr>
          <w:rFonts w:ascii="Times New Roman" w:hAnsi="Times New Roman" w:cs="Times New Roman"/>
          <w:b/>
          <w:bCs/>
          <w:sz w:val="24"/>
          <w:szCs w:val="24"/>
          <w:lang w:val="en-IN"/>
        </w:rPr>
        <w:t xml:space="preserve"> Vault</w:t>
      </w:r>
      <w:r w:rsidR="00ED4920" w:rsidRPr="00ED4920">
        <w:rPr>
          <w:rFonts w:ascii="Times New Roman" w:hAnsi="Times New Roman" w:cs="Times New Roman"/>
          <w:sz w:val="24"/>
          <w:szCs w:val="24"/>
          <w:lang w:val="en-IN"/>
        </w:rPr>
        <w:t>: Acts as the core of the system, storing credentials in an encrypted format.</w:t>
      </w:r>
    </w:p>
    <w:p w14:paraId="0D70FABC" w14:textId="77777777" w:rsidR="00ED4920" w:rsidRPr="00ED4920" w:rsidRDefault="00ED4920" w:rsidP="00BB6864">
      <w:pPr>
        <w:numPr>
          <w:ilvl w:val="0"/>
          <w:numId w:val="16"/>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PVWA (Privileged Vault Web Access)</w:t>
      </w:r>
      <w:r w:rsidRPr="00ED4920">
        <w:rPr>
          <w:rFonts w:ascii="Times New Roman" w:hAnsi="Times New Roman" w:cs="Times New Roman"/>
          <w:sz w:val="24"/>
          <w:szCs w:val="24"/>
          <w:lang w:val="en-IN"/>
        </w:rPr>
        <w:t>: Serves as the interface for managing and accessing privileged accounts.</w:t>
      </w:r>
    </w:p>
    <w:p w14:paraId="424FAA34" w14:textId="77777777" w:rsidR="00ED4920" w:rsidRPr="00ED4920" w:rsidRDefault="00ED4920" w:rsidP="00BB6864">
      <w:pPr>
        <w:numPr>
          <w:ilvl w:val="0"/>
          <w:numId w:val="16"/>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lastRenderedPageBreak/>
        <w:t>Central Policy Manager (CPM)</w:t>
      </w:r>
      <w:r w:rsidRPr="00ED4920">
        <w:rPr>
          <w:rFonts w:ascii="Times New Roman" w:hAnsi="Times New Roman" w:cs="Times New Roman"/>
          <w:sz w:val="24"/>
          <w:szCs w:val="24"/>
          <w:lang w:val="en-IN"/>
        </w:rPr>
        <w:t>: Responsible for enforcing password policies and automating password changes based on security needs.</w:t>
      </w:r>
    </w:p>
    <w:p w14:paraId="054177AB" w14:textId="77777777"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Key security principles were followed in the design, including:</w:t>
      </w:r>
    </w:p>
    <w:p w14:paraId="3B988861" w14:textId="77777777" w:rsidR="00ED4920" w:rsidRPr="00ED4920" w:rsidRDefault="00ED4920" w:rsidP="00BB6864">
      <w:pPr>
        <w:numPr>
          <w:ilvl w:val="0"/>
          <w:numId w:val="17"/>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Multi-Factor Authentication (MFA)</w:t>
      </w:r>
      <w:r w:rsidRPr="00ED4920">
        <w:rPr>
          <w:rFonts w:ascii="Times New Roman" w:hAnsi="Times New Roman" w:cs="Times New Roman"/>
          <w:sz w:val="24"/>
          <w:szCs w:val="24"/>
          <w:lang w:val="en-IN"/>
        </w:rPr>
        <w:t>: Required for all users accessing privileged accounts to prevent unauthorized access.</w:t>
      </w:r>
    </w:p>
    <w:p w14:paraId="65B4BFFC" w14:textId="77777777" w:rsidR="00ED4920" w:rsidRPr="00ED4920" w:rsidRDefault="00ED4920" w:rsidP="00BB6864">
      <w:pPr>
        <w:numPr>
          <w:ilvl w:val="0"/>
          <w:numId w:val="17"/>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Session Monitoring</w:t>
      </w:r>
      <w:r w:rsidRPr="00ED4920">
        <w:rPr>
          <w:rFonts w:ascii="Times New Roman" w:hAnsi="Times New Roman" w:cs="Times New Roman"/>
          <w:sz w:val="24"/>
          <w:szCs w:val="24"/>
          <w:lang w:val="en-IN"/>
        </w:rPr>
        <w:t>: All user sessions are tracked, recorded, and stored for audit and review.</w:t>
      </w:r>
    </w:p>
    <w:p w14:paraId="62362313" w14:textId="77777777" w:rsidR="00ED4920" w:rsidRDefault="00ED4920" w:rsidP="00BB6864">
      <w:pPr>
        <w:numPr>
          <w:ilvl w:val="0"/>
          <w:numId w:val="17"/>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Access Control</w:t>
      </w:r>
      <w:r w:rsidRPr="00ED4920">
        <w:rPr>
          <w:rFonts w:ascii="Times New Roman" w:hAnsi="Times New Roman" w:cs="Times New Roman"/>
          <w:sz w:val="24"/>
          <w:szCs w:val="24"/>
          <w:lang w:val="en-IN"/>
        </w:rPr>
        <w:t>: Implemented role-based access control (RBAC) to restrict access based on the user’s job function.</w:t>
      </w:r>
    </w:p>
    <w:p w14:paraId="5662C17D" w14:textId="77777777" w:rsidR="00183227" w:rsidRPr="00ED4920" w:rsidRDefault="00183227"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p>
    <w:p w14:paraId="51EC8BC2" w14:textId="54A8365B" w:rsidR="00ED4920" w:rsidRPr="00ED4920" w:rsidRDefault="00183227"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00ED4920" w:rsidRPr="00ED4920">
        <w:rPr>
          <w:rFonts w:ascii="Times New Roman" w:hAnsi="Times New Roman" w:cs="Times New Roman"/>
          <w:b/>
          <w:bCs/>
          <w:sz w:val="24"/>
          <w:szCs w:val="24"/>
          <w:lang w:val="en-IN"/>
        </w:rPr>
        <w:t>2.3 Implementation Process</w:t>
      </w:r>
    </w:p>
    <w:p w14:paraId="7ABA74FA" w14:textId="747924DE"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 xml:space="preserve">The implementation phase was broken down into distinct steps to ensure a structured deployment of the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xml:space="preserve"> solution:</w:t>
      </w:r>
    </w:p>
    <w:p w14:paraId="5E26A36A" w14:textId="18E20837" w:rsidR="00ED4920" w:rsidRPr="00ED4920" w:rsidRDefault="002D40EF" w:rsidP="00BB6864">
      <w:pPr>
        <w:numPr>
          <w:ilvl w:val="0"/>
          <w:numId w:val="18"/>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Pr>
          <w:rFonts w:ascii="Times New Roman" w:hAnsi="Times New Roman" w:cs="Times New Roman"/>
          <w:b/>
          <w:bCs/>
          <w:sz w:val="24"/>
          <w:szCs w:val="24"/>
          <w:lang w:val="en-IN"/>
        </w:rPr>
        <w:t>CyberArk</w:t>
      </w:r>
      <w:r w:rsidR="00ED4920" w:rsidRPr="00ED4920">
        <w:rPr>
          <w:rFonts w:ascii="Times New Roman" w:hAnsi="Times New Roman" w:cs="Times New Roman"/>
          <w:b/>
          <w:bCs/>
          <w:sz w:val="24"/>
          <w:szCs w:val="24"/>
          <w:lang w:val="en-IN"/>
        </w:rPr>
        <w:t xml:space="preserve"> Vault Installation and Setup</w:t>
      </w:r>
      <w:r w:rsidR="00ED4920" w:rsidRPr="00ED4920">
        <w:rPr>
          <w:rFonts w:ascii="Times New Roman" w:hAnsi="Times New Roman" w:cs="Times New Roman"/>
          <w:sz w:val="24"/>
          <w:szCs w:val="24"/>
          <w:lang w:val="en-IN"/>
        </w:rPr>
        <w:t>:</w:t>
      </w:r>
    </w:p>
    <w:p w14:paraId="0B57F872" w14:textId="72FF1FB6" w:rsidR="00ED4920" w:rsidRPr="00ED4920" w:rsidRDefault="002D40EF" w:rsidP="00BB6864">
      <w:pPr>
        <w:numPr>
          <w:ilvl w:val="1"/>
          <w:numId w:val="18"/>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Pr>
          <w:rFonts w:ascii="Times New Roman" w:hAnsi="Times New Roman" w:cs="Times New Roman"/>
          <w:sz w:val="24"/>
          <w:szCs w:val="24"/>
          <w:lang w:val="en-IN"/>
        </w:rPr>
        <w:t>CyberArk</w:t>
      </w:r>
      <w:r w:rsidR="00ED4920" w:rsidRPr="00ED4920">
        <w:rPr>
          <w:rFonts w:ascii="Times New Roman" w:hAnsi="Times New Roman" w:cs="Times New Roman"/>
          <w:sz w:val="24"/>
          <w:szCs w:val="24"/>
          <w:lang w:val="en-IN"/>
        </w:rPr>
        <w:t xml:space="preserve"> Vault was installed on a secure server and configured based on best practices for privileged account management.</w:t>
      </w:r>
    </w:p>
    <w:p w14:paraId="48E2E636" w14:textId="77777777" w:rsidR="00ED4920" w:rsidRPr="00ED4920" w:rsidRDefault="00ED4920" w:rsidP="00BB6864">
      <w:pPr>
        <w:numPr>
          <w:ilvl w:val="0"/>
          <w:numId w:val="18"/>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System Integration</w:t>
      </w:r>
      <w:r w:rsidRPr="00ED4920">
        <w:rPr>
          <w:rFonts w:ascii="Times New Roman" w:hAnsi="Times New Roman" w:cs="Times New Roman"/>
          <w:sz w:val="24"/>
          <w:szCs w:val="24"/>
          <w:lang w:val="en-IN"/>
        </w:rPr>
        <w:t>:</w:t>
      </w:r>
    </w:p>
    <w:p w14:paraId="43A67351" w14:textId="35CFDD4D" w:rsidR="00ED4920" w:rsidRPr="00ED4920" w:rsidRDefault="00ED4920" w:rsidP="00BB6864">
      <w:pPr>
        <w:numPr>
          <w:ilvl w:val="1"/>
          <w:numId w:val="18"/>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 xml:space="preserve">Various systems, including network devices and servers, were integrated into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xml:space="preserve"> for centralized management of privileged credentials.</w:t>
      </w:r>
    </w:p>
    <w:p w14:paraId="63A2D220" w14:textId="2AC41CFD" w:rsidR="00ED4920" w:rsidRPr="00ED4920" w:rsidRDefault="00ED4920" w:rsidP="00BB6864">
      <w:pPr>
        <w:numPr>
          <w:ilvl w:val="1"/>
          <w:numId w:val="18"/>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 xml:space="preserve">Integration with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xml:space="preserve"> APIs allowed for seamless communication between systems and automated management of privileged accounts.</w:t>
      </w:r>
    </w:p>
    <w:p w14:paraId="7863FE72" w14:textId="77777777" w:rsidR="00ED4920" w:rsidRPr="00ED4920" w:rsidRDefault="00ED4920" w:rsidP="00BB6864">
      <w:pPr>
        <w:numPr>
          <w:ilvl w:val="0"/>
          <w:numId w:val="18"/>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Automation</w:t>
      </w:r>
      <w:r w:rsidRPr="00ED4920">
        <w:rPr>
          <w:rFonts w:ascii="Times New Roman" w:hAnsi="Times New Roman" w:cs="Times New Roman"/>
          <w:sz w:val="24"/>
          <w:szCs w:val="24"/>
          <w:lang w:val="en-IN"/>
        </w:rPr>
        <w:t>:</w:t>
      </w:r>
    </w:p>
    <w:p w14:paraId="2F25600A" w14:textId="77777777" w:rsidR="00ED4920" w:rsidRPr="00ED4920" w:rsidRDefault="00ED4920" w:rsidP="00BB6864">
      <w:pPr>
        <w:numPr>
          <w:ilvl w:val="1"/>
          <w:numId w:val="18"/>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Python scripts</w:t>
      </w:r>
      <w:r w:rsidRPr="00ED4920">
        <w:rPr>
          <w:rFonts w:ascii="Times New Roman" w:hAnsi="Times New Roman" w:cs="Times New Roman"/>
          <w:sz w:val="24"/>
          <w:szCs w:val="24"/>
          <w:lang w:val="en-IN"/>
        </w:rPr>
        <w:t xml:space="preserve"> were developed to automate routine administrative tasks like password management and account provisioning.</w:t>
      </w:r>
    </w:p>
    <w:p w14:paraId="47E22697" w14:textId="77777777" w:rsidR="00ED4920" w:rsidRPr="00ED4920" w:rsidRDefault="00ED4920" w:rsidP="00BB6864">
      <w:pPr>
        <w:numPr>
          <w:ilvl w:val="1"/>
          <w:numId w:val="18"/>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PowerShell scripts</w:t>
      </w:r>
      <w:r w:rsidRPr="00ED4920">
        <w:rPr>
          <w:rFonts w:ascii="Times New Roman" w:hAnsi="Times New Roman" w:cs="Times New Roman"/>
          <w:sz w:val="24"/>
          <w:szCs w:val="24"/>
          <w:lang w:val="en-IN"/>
        </w:rPr>
        <w:t xml:space="preserve"> were utilized to automate Windows-specific tasks, such as managing user accounts.</w:t>
      </w:r>
    </w:p>
    <w:p w14:paraId="49EF4938" w14:textId="77777777" w:rsidR="00ED4920" w:rsidRPr="00ED4920" w:rsidRDefault="00ED4920" w:rsidP="00BB6864">
      <w:pPr>
        <w:numPr>
          <w:ilvl w:val="0"/>
          <w:numId w:val="18"/>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User Access Configuration</w:t>
      </w:r>
      <w:r w:rsidRPr="00ED4920">
        <w:rPr>
          <w:rFonts w:ascii="Times New Roman" w:hAnsi="Times New Roman" w:cs="Times New Roman"/>
          <w:sz w:val="24"/>
          <w:szCs w:val="24"/>
          <w:lang w:val="en-IN"/>
        </w:rPr>
        <w:t>:</w:t>
      </w:r>
    </w:p>
    <w:p w14:paraId="7BD8C56D" w14:textId="77777777" w:rsidR="00ED4920" w:rsidRPr="00ED4920" w:rsidRDefault="00ED4920" w:rsidP="00BB6864">
      <w:pPr>
        <w:numPr>
          <w:ilvl w:val="1"/>
          <w:numId w:val="18"/>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Role-based access control was enforced, ensuring that only authorized users could access specific systems.</w:t>
      </w:r>
    </w:p>
    <w:p w14:paraId="461AEFDE" w14:textId="77777777" w:rsidR="00ED4920" w:rsidRDefault="00ED4920" w:rsidP="00BB6864">
      <w:pPr>
        <w:numPr>
          <w:ilvl w:val="1"/>
          <w:numId w:val="18"/>
        </w:numPr>
        <w:tabs>
          <w:tab w:val="left" w:pos="1440"/>
          <w:tab w:val="left" w:pos="2790"/>
          <w:tab w:val="left" w:pos="3330"/>
          <w:tab w:val="right" w:pos="8730"/>
        </w:tabs>
        <w:spacing w:before="120" w:after="120" w:line="360" w:lineRule="auto"/>
        <w:ind w:left="216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MFA was configured to ensure that all privileged access is verified through multiple authentication factors.</w:t>
      </w:r>
    </w:p>
    <w:p w14:paraId="1270E880" w14:textId="2B075DDA" w:rsidR="00ED4920" w:rsidRPr="00ED4920" w:rsidRDefault="00183227"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00ED4920" w:rsidRPr="00ED4920">
        <w:rPr>
          <w:rFonts w:ascii="Times New Roman" w:hAnsi="Times New Roman" w:cs="Times New Roman"/>
          <w:b/>
          <w:bCs/>
          <w:sz w:val="24"/>
          <w:szCs w:val="24"/>
          <w:lang w:val="en-IN"/>
        </w:rPr>
        <w:t>2.4 Security Analysis</w:t>
      </w:r>
    </w:p>
    <w:p w14:paraId="1094299B" w14:textId="410B1CC9"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lastRenderedPageBreak/>
        <w:t xml:space="preserve">A comprehensive security evaluation was conducted to validate the effectiveness of the implemented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xml:space="preserve"> solution. The steps included:</w:t>
      </w:r>
    </w:p>
    <w:p w14:paraId="1F0CCE24" w14:textId="77777777" w:rsidR="00ED4920" w:rsidRPr="00ED4920" w:rsidRDefault="00ED4920" w:rsidP="00BB6864">
      <w:pPr>
        <w:numPr>
          <w:ilvl w:val="0"/>
          <w:numId w:val="19"/>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Penetration Testing</w:t>
      </w:r>
      <w:r w:rsidRPr="00ED4920">
        <w:rPr>
          <w:rFonts w:ascii="Times New Roman" w:hAnsi="Times New Roman" w:cs="Times New Roman"/>
          <w:sz w:val="24"/>
          <w:szCs w:val="24"/>
          <w:lang w:val="en-IN"/>
        </w:rPr>
        <w:t xml:space="preserve">: Tools like </w:t>
      </w:r>
      <w:r w:rsidRPr="00ED4920">
        <w:rPr>
          <w:rFonts w:ascii="Times New Roman" w:hAnsi="Times New Roman" w:cs="Times New Roman"/>
          <w:b/>
          <w:bCs/>
          <w:sz w:val="24"/>
          <w:szCs w:val="24"/>
          <w:lang w:val="en-IN"/>
        </w:rPr>
        <w:t>Metasploit</w:t>
      </w:r>
      <w:r w:rsidRPr="00ED4920">
        <w:rPr>
          <w:rFonts w:ascii="Times New Roman" w:hAnsi="Times New Roman" w:cs="Times New Roman"/>
          <w:sz w:val="24"/>
          <w:szCs w:val="24"/>
          <w:lang w:val="en-IN"/>
        </w:rPr>
        <w:t xml:space="preserve"> were used to simulate attacks on the system and identify potential vulnerabilities.</w:t>
      </w:r>
    </w:p>
    <w:p w14:paraId="494D02B6" w14:textId="77777777" w:rsidR="00ED4920" w:rsidRPr="00ED4920" w:rsidRDefault="00ED4920" w:rsidP="00BB6864">
      <w:pPr>
        <w:numPr>
          <w:ilvl w:val="0"/>
          <w:numId w:val="19"/>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Network Security Audits</w:t>
      </w:r>
      <w:r w:rsidRPr="00ED4920">
        <w:rPr>
          <w:rFonts w:ascii="Times New Roman" w:hAnsi="Times New Roman" w:cs="Times New Roman"/>
          <w:sz w:val="24"/>
          <w:szCs w:val="24"/>
          <w:lang w:val="en-IN"/>
        </w:rPr>
        <w:t xml:space="preserve">: </w:t>
      </w:r>
      <w:r w:rsidRPr="00ED4920">
        <w:rPr>
          <w:rFonts w:ascii="Times New Roman" w:hAnsi="Times New Roman" w:cs="Times New Roman"/>
          <w:b/>
          <w:bCs/>
          <w:sz w:val="24"/>
          <w:szCs w:val="24"/>
          <w:lang w:val="en-IN"/>
        </w:rPr>
        <w:t>Wireshark</w:t>
      </w:r>
      <w:r w:rsidRPr="00ED4920">
        <w:rPr>
          <w:rFonts w:ascii="Times New Roman" w:hAnsi="Times New Roman" w:cs="Times New Roman"/>
          <w:sz w:val="24"/>
          <w:szCs w:val="24"/>
          <w:lang w:val="en-IN"/>
        </w:rPr>
        <w:t xml:space="preserve"> was employed to capture network traffic and ensure that all sensitive data was encrypted during transmission.</w:t>
      </w:r>
    </w:p>
    <w:p w14:paraId="2A6DCC79" w14:textId="77777777" w:rsidR="00ED4920" w:rsidRDefault="00ED4920" w:rsidP="00BB6864">
      <w:pPr>
        <w:numPr>
          <w:ilvl w:val="0"/>
          <w:numId w:val="19"/>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Access Control Review</w:t>
      </w:r>
      <w:r w:rsidRPr="00ED4920">
        <w:rPr>
          <w:rFonts w:ascii="Times New Roman" w:hAnsi="Times New Roman" w:cs="Times New Roman"/>
          <w:sz w:val="24"/>
          <w:szCs w:val="24"/>
          <w:lang w:val="en-IN"/>
        </w:rPr>
        <w:t>: All user roles and permissions were audited to verify that users only had access to the systems necessary for their roles.</w:t>
      </w:r>
    </w:p>
    <w:p w14:paraId="4B5E38E7" w14:textId="77777777" w:rsidR="00183227" w:rsidRPr="00ED4920" w:rsidRDefault="00183227"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p>
    <w:p w14:paraId="5149F4F4" w14:textId="6437CA71" w:rsidR="00ED4920" w:rsidRPr="00ED4920" w:rsidRDefault="00183227"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00ED4920" w:rsidRPr="00ED4920">
        <w:rPr>
          <w:rFonts w:ascii="Times New Roman" w:hAnsi="Times New Roman" w:cs="Times New Roman"/>
          <w:b/>
          <w:bCs/>
          <w:sz w:val="24"/>
          <w:szCs w:val="24"/>
          <w:lang w:val="en-IN"/>
        </w:rPr>
        <w:t>2.5 Testing &amp; Evaluation</w:t>
      </w:r>
    </w:p>
    <w:p w14:paraId="1D471AEC" w14:textId="77777777" w:rsidR="00ED4920" w:rsidRPr="00ED4920" w:rsidRDefault="00ED4920" w:rsidP="00BB6864">
      <w:pPr>
        <w:tabs>
          <w:tab w:val="left" w:pos="1440"/>
          <w:tab w:val="left" w:pos="2790"/>
          <w:tab w:val="left" w:pos="3330"/>
          <w:tab w:val="right" w:pos="8730"/>
        </w:tabs>
        <w:spacing w:before="120" w:after="120" w:line="360" w:lineRule="auto"/>
        <w:ind w:left="720"/>
        <w:contextualSpacing/>
        <w:jc w:val="both"/>
        <w:rPr>
          <w:rFonts w:ascii="Times New Roman" w:hAnsi="Times New Roman" w:cs="Times New Roman"/>
          <w:sz w:val="24"/>
          <w:szCs w:val="24"/>
          <w:lang w:val="en-IN"/>
        </w:rPr>
      </w:pPr>
      <w:r w:rsidRPr="00ED4920">
        <w:rPr>
          <w:rFonts w:ascii="Times New Roman" w:hAnsi="Times New Roman" w:cs="Times New Roman"/>
          <w:sz w:val="24"/>
          <w:szCs w:val="24"/>
          <w:lang w:val="en-IN"/>
        </w:rPr>
        <w:t>Once the system was implemented, thorough testing was conducted to ensure that the system met both functional and security requirements:</w:t>
      </w:r>
    </w:p>
    <w:p w14:paraId="4BE080E3" w14:textId="045519B8" w:rsidR="00ED4920" w:rsidRPr="00ED4920" w:rsidRDefault="00ED4920" w:rsidP="00BB6864">
      <w:pPr>
        <w:numPr>
          <w:ilvl w:val="0"/>
          <w:numId w:val="20"/>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Functional Testing</w:t>
      </w:r>
      <w:r w:rsidRPr="00ED4920">
        <w:rPr>
          <w:rFonts w:ascii="Times New Roman" w:hAnsi="Times New Roman" w:cs="Times New Roman"/>
          <w:sz w:val="24"/>
          <w:szCs w:val="24"/>
          <w:lang w:val="en-IN"/>
        </w:rPr>
        <w:t xml:space="preserve">: This ensured that all features of </w:t>
      </w:r>
      <w:r w:rsidR="002D40EF">
        <w:rPr>
          <w:rFonts w:ascii="Times New Roman" w:hAnsi="Times New Roman" w:cs="Times New Roman"/>
          <w:sz w:val="24"/>
          <w:szCs w:val="24"/>
          <w:lang w:val="en-IN"/>
        </w:rPr>
        <w:t>CyberArk</w:t>
      </w:r>
      <w:r w:rsidRPr="00ED4920">
        <w:rPr>
          <w:rFonts w:ascii="Times New Roman" w:hAnsi="Times New Roman" w:cs="Times New Roman"/>
          <w:sz w:val="24"/>
          <w:szCs w:val="24"/>
          <w:lang w:val="en-IN"/>
        </w:rPr>
        <w:t>, such as password vaulting, session management, and credential rotation, were functioning properly.</w:t>
      </w:r>
    </w:p>
    <w:p w14:paraId="7EBD644B" w14:textId="77777777" w:rsidR="00ED4920" w:rsidRPr="00ED4920" w:rsidRDefault="00ED4920" w:rsidP="00BB6864">
      <w:pPr>
        <w:numPr>
          <w:ilvl w:val="0"/>
          <w:numId w:val="20"/>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Security Testing</w:t>
      </w:r>
      <w:r w:rsidRPr="00ED4920">
        <w:rPr>
          <w:rFonts w:ascii="Times New Roman" w:hAnsi="Times New Roman" w:cs="Times New Roman"/>
          <w:sz w:val="24"/>
          <w:szCs w:val="24"/>
          <w:lang w:val="en-IN"/>
        </w:rPr>
        <w:t>: Penetration tests and vulnerability scans were performed to identify weaknesses in the system.</w:t>
      </w:r>
    </w:p>
    <w:p w14:paraId="42BD9DA9" w14:textId="77777777" w:rsidR="00ED4920" w:rsidRDefault="00ED4920" w:rsidP="00BB6864">
      <w:pPr>
        <w:numPr>
          <w:ilvl w:val="0"/>
          <w:numId w:val="20"/>
        </w:numPr>
        <w:tabs>
          <w:tab w:val="clear" w:pos="720"/>
          <w:tab w:val="num" w:pos="1440"/>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r w:rsidRPr="00ED4920">
        <w:rPr>
          <w:rFonts w:ascii="Times New Roman" w:hAnsi="Times New Roman" w:cs="Times New Roman"/>
          <w:b/>
          <w:bCs/>
          <w:sz w:val="24"/>
          <w:szCs w:val="24"/>
          <w:lang w:val="en-IN"/>
        </w:rPr>
        <w:t>User Acceptance Testing (UAT)</w:t>
      </w:r>
      <w:r w:rsidRPr="00ED4920">
        <w:rPr>
          <w:rFonts w:ascii="Times New Roman" w:hAnsi="Times New Roman" w:cs="Times New Roman"/>
          <w:sz w:val="24"/>
          <w:szCs w:val="24"/>
          <w:lang w:val="en-IN"/>
        </w:rPr>
        <w:t>: A group of end users tested the system to ensure that it was user-friendly and met their needs.</w:t>
      </w:r>
    </w:p>
    <w:p w14:paraId="61537841" w14:textId="77777777" w:rsidR="004972BE"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b/>
          <w:bCs/>
          <w:sz w:val="24"/>
          <w:szCs w:val="24"/>
          <w:lang w:val="en-IN"/>
        </w:rPr>
      </w:pPr>
    </w:p>
    <w:p w14:paraId="5A394D33" w14:textId="77777777" w:rsidR="004972BE"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b/>
          <w:bCs/>
          <w:sz w:val="24"/>
          <w:szCs w:val="24"/>
          <w:lang w:val="en-IN"/>
        </w:rPr>
      </w:pPr>
    </w:p>
    <w:p w14:paraId="63537378" w14:textId="77777777" w:rsidR="004972BE"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b/>
          <w:bCs/>
          <w:sz w:val="24"/>
          <w:szCs w:val="24"/>
          <w:lang w:val="en-IN"/>
        </w:rPr>
      </w:pPr>
    </w:p>
    <w:p w14:paraId="1381A98C" w14:textId="77777777" w:rsidR="004972BE"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b/>
          <w:bCs/>
          <w:sz w:val="24"/>
          <w:szCs w:val="24"/>
          <w:lang w:val="en-IN"/>
        </w:rPr>
      </w:pPr>
    </w:p>
    <w:p w14:paraId="7052295D" w14:textId="77777777" w:rsidR="004972BE"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b/>
          <w:bCs/>
          <w:sz w:val="24"/>
          <w:szCs w:val="24"/>
          <w:lang w:val="en-IN"/>
        </w:rPr>
      </w:pPr>
    </w:p>
    <w:p w14:paraId="1B09B5E5" w14:textId="77777777" w:rsidR="004972BE"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b/>
          <w:bCs/>
          <w:sz w:val="24"/>
          <w:szCs w:val="24"/>
          <w:lang w:val="en-IN"/>
        </w:rPr>
      </w:pPr>
    </w:p>
    <w:p w14:paraId="5E93D540" w14:textId="77777777" w:rsidR="004972BE"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b/>
          <w:bCs/>
          <w:sz w:val="24"/>
          <w:szCs w:val="24"/>
          <w:lang w:val="en-IN"/>
        </w:rPr>
      </w:pPr>
    </w:p>
    <w:p w14:paraId="6868E7E4" w14:textId="77777777" w:rsidR="004972BE"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b/>
          <w:bCs/>
          <w:sz w:val="24"/>
          <w:szCs w:val="24"/>
          <w:lang w:val="en-IN"/>
        </w:rPr>
      </w:pPr>
    </w:p>
    <w:p w14:paraId="1B950865" w14:textId="77777777" w:rsidR="004972BE"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b/>
          <w:bCs/>
          <w:sz w:val="24"/>
          <w:szCs w:val="24"/>
          <w:lang w:val="en-IN"/>
        </w:rPr>
      </w:pPr>
    </w:p>
    <w:p w14:paraId="3F6FDA1E" w14:textId="77777777" w:rsidR="004972BE"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b/>
          <w:bCs/>
          <w:sz w:val="24"/>
          <w:szCs w:val="24"/>
          <w:lang w:val="en-IN"/>
        </w:rPr>
      </w:pPr>
    </w:p>
    <w:p w14:paraId="410F790E" w14:textId="77777777" w:rsidR="004972BE" w:rsidRPr="00ED4920" w:rsidRDefault="004972BE" w:rsidP="00BB6864">
      <w:pPr>
        <w:tabs>
          <w:tab w:val="left" w:pos="2790"/>
          <w:tab w:val="left" w:pos="3330"/>
          <w:tab w:val="right" w:pos="8730"/>
        </w:tabs>
        <w:spacing w:before="120" w:after="120" w:line="360" w:lineRule="auto"/>
        <w:ind w:left="1440"/>
        <w:contextualSpacing/>
        <w:jc w:val="both"/>
        <w:rPr>
          <w:rFonts w:ascii="Times New Roman" w:hAnsi="Times New Roman" w:cs="Times New Roman"/>
          <w:sz w:val="24"/>
          <w:szCs w:val="24"/>
          <w:lang w:val="en-IN"/>
        </w:rPr>
      </w:pPr>
    </w:p>
    <w:p w14:paraId="7F564584" w14:textId="70146838" w:rsidR="00ED4920" w:rsidRPr="00ED4920" w:rsidRDefault="00ED4920" w:rsidP="00BB6864">
      <w:pPr>
        <w:tabs>
          <w:tab w:val="left" w:pos="1440"/>
          <w:tab w:val="left" w:pos="2790"/>
          <w:tab w:val="left" w:pos="3330"/>
          <w:tab w:val="right" w:pos="8730"/>
        </w:tabs>
        <w:spacing w:before="120" w:after="120" w:line="360" w:lineRule="auto"/>
        <w:contextualSpacing/>
        <w:jc w:val="both"/>
        <w:rPr>
          <w:rFonts w:ascii="Times New Roman" w:hAnsi="Times New Roman" w:cs="Times New Roman"/>
          <w:sz w:val="24"/>
          <w:szCs w:val="24"/>
          <w:lang w:val="en-IN"/>
        </w:rPr>
      </w:pPr>
    </w:p>
    <w:p w14:paraId="24A6196D" w14:textId="77777777" w:rsidR="00BB6864" w:rsidRDefault="00BB6864">
      <w:pPr>
        <w:rPr>
          <w:rFonts w:ascii="Times New Roman" w:hAnsi="Times New Roman" w:cs="Times New Roman"/>
          <w:b/>
          <w:sz w:val="32"/>
          <w:szCs w:val="32"/>
        </w:rPr>
      </w:pPr>
      <w:r>
        <w:rPr>
          <w:rFonts w:ascii="Times New Roman" w:hAnsi="Times New Roman" w:cs="Times New Roman"/>
          <w:b/>
          <w:sz w:val="32"/>
          <w:szCs w:val="32"/>
        </w:rPr>
        <w:br w:type="page"/>
      </w:r>
    </w:p>
    <w:p w14:paraId="7D3246AD" w14:textId="38FB883B" w:rsidR="00ED4920" w:rsidRDefault="004972BE" w:rsidP="00BB6864">
      <w:pPr>
        <w:spacing w:line="360" w:lineRule="auto"/>
        <w:jc w:val="both"/>
        <w:rPr>
          <w:rFonts w:ascii="Times New Roman" w:hAnsi="Times New Roman" w:cs="Times New Roman"/>
          <w:sz w:val="24"/>
          <w:szCs w:val="24"/>
        </w:rPr>
      </w:pPr>
      <w:r w:rsidRPr="00EC66B2">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r>
        <w:rPr>
          <w:rFonts w:ascii="Times New Roman" w:hAnsi="Times New Roman" w:cs="Times New Roman"/>
          <w:sz w:val="24"/>
          <w:szCs w:val="24"/>
        </w:rPr>
        <w:tab/>
      </w:r>
    </w:p>
    <w:p w14:paraId="74E68F03" w14:textId="77777777" w:rsidR="00560E17" w:rsidRPr="00CE7E34" w:rsidRDefault="00560E17" w:rsidP="00BB6864">
      <w:pPr>
        <w:spacing w:line="360" w:lineRule="auto"/>
        <w:jc w:val="both"/>
        <w:rPr>
          <w:rFonts w:ascii="Times New Roman" w:hAnsi="Times New Roman" w:cs="Times New Roman"/>
          <w:b/>
          <w:sz w:val="28"/>
          <w:szCs w:val="28"/>
        </w:rPr>
      </w:pPr>
    </w:p>
    <w:p w14:paraId="05EC835E" w14:textId="4BFAF06E" w:rsidR="004972BE" w:rsidRDefault="004972BE" w:rsidP="00BB686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Co</w:t>
      </w:r>
      <w:r w:rsidR="00560E17">
        <w:rPr>
          <w:rFonts w:ascii="Times New Roman" w:hAnsi="Times New Roman" w:cs="Times New Roman"/>
          <w:b/>
          <w:sz w:val="36"/>
          <w:szCs w:val="36"/>
        </w:rPr>
        <w:t>nfiguration and Implementation Details</w:t>
      </w:r>
    </w:p>
    <w:p w14:paraId="21162AAD" w14:textId="77777777" w:rsidR="005F7D96" w:rsidRPr="005F7D96" w:rsidRDefault="005F7D96" w:rsidP="00BB6864">
      <w:pPr>
        <w:pStyle w:val="Heading3"/>
        <w:spacing w:line="360" w:lineRule="auto"/>
        <w:rPr>
          <w:rFonts w:ascii="Times New Roman" w:hAnsi="Times New Roman" w:cs="Times New Roman"/>
          <w:color w:val="auto"/>
          <w:sz w:val="28"/>
          <w:szCs w:val="28"/>
        </w:rPr>
      </w:pPr>
      <w:r w:rsidRPr="005F7D96">
        <w:rPr>
          <w:rStyle w:val="Strong"/>
          <w:rFonts w:ascii="Times New Roman" w:hAnsi="Times New Roman" w:cs="Times New Roman"/>
          <w:bCs w:val="0"/>
          <w:color w:val="auto"/>
          <w:sz w:val="28"/>
          <w:szCs w:val="28"/>
        </w:rPr>
        <w:t>5.1 System Setup and Vault Deployment</w:t>
      </w:r>
    </w:p>
    <w:p w14:paraId="6A6FE4A5" w14:textId="530B39FB" w:rsidR="005F7D96" w:rsidRDefault="005F7D96" w:rsidP="00BB6864">
      <w:pPr>
        <w:pStyle w:val="NormalWeb"/>
        <w:spacing w:line="360" w:lineRule="auto"/>
      </w:pPr>
      <w:r>
        <w:t xml:space="preserve">The </w:t>
      </w:r>
      <w:r w:rsidR="002D40EF">
        <w:t>CyberArk</w:t>
      </w:r>
      <w:r>
        <w:t xml:space="preserve"> environment typically begins with the deployment of the </w:t>
      </w:r>
      <w:r>
        <w:rPr>
          <w:rStyle w:val="Strong"/>
          <w:rFonts w:eastAsiaTheme="majorEastAsia"/>
        </w:rPr>
        <w:t>Digital Vault</w:t>
      </w:r>
      <w:r>
        <w:t>, the core secure repository where all privileged credentials and configuration data are stored. This Vault is installed on a hardened Windows server with strict firewall rules and system hardening to prevent unauthorized access. The Vault acts as the central node for the PAM solution.</w:t>
      </w:r>
    </w:p>
    <w:p w14:paraId="0673402B" w14:textId="77777777" w:rsidR="00B431F0" w:rsidRDefault="00B431F0" w:rsidP="00BB6864">
      <w:pPr>
        <w:pStyle w:val="NormalWeb"/>
        <w:spacing w:line="360" w:lineRule="auto"/>
        <w:jc w:val="center"/>
      </w:pPr>
      <w:r w:rsidRPr="00B431F0">
        <w:rPr>
          <w:noProof/>
          <w:lang w:val="en-IN" w:eastAsia="en-IN"/>
        </w:rPr>
        <w:drawing>
          <wp:inline distT="0" distB="0" distL="0" distR="0" wp14:anchorId="0F67682A" wp14:editId="2DE4240A">
            <wp:extent cx="4505289" cy="39340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12219" cy="3940097"/>
                    </a:xfrm>
                    <a:prstGeom prst="rect">
                      <a:avLst/>
                    </a:prstGeom>
                  </pic:spPr>
                </pic:pic>
              </a:graphicData>
            </a:graphic>
          </wp:inline>
        </w:drawing>
      </w:r>
    </w:p>
    <w:p w14:paraId="24476E5F" w14:textId="643C2C1C" w:rsidR="00B431F0" w:rsidRPr="00B431F0" w:rsidRDefault="00B431F0" w:rsidP="00BB6864">
      <w:pPr>
        <w:pStyle w:val="NormalWeb"/>
        <w:spacing w:line="360" w:lineRule="auto"/>
        <w:jc w:val="center"/>
      </w:pPr>
      <w:r w:rsidRPr="00B431F0">
        <w:rPr>
          <w:b/>
          <w:sz w:val="20"/>
          <w:szCs w:val="20"/>
        </w:rPr>
        <w:t>Fig</w:t>
      </w:r>
      <w:r w:rsidR="007A1275">
        <w:rPr>
          <w:b/>
          <w:sz w:val="20"/>
          <w:szCs w:val="20"/>
        </w:rPr>
        <w:t>.</w:t>
      </w:r>
      <w:r w:rsidRPr="00B431F0">
        <w:rPr>
          <w:b/>
          <w:sz w:val="20"/>
          <w:szCs w:val="20"/>
        </w:rPr>
        <w:t xml:space="preserve"> 5.1 Vault Integrations</w:t>
      </w:r>
    </w:p>
    <w:p w14:paraId="7DAD0649" w14:textId="77777777" w:rsidR="005F7D96" w:rsidRPr="005F7D96" w:rsidRDefault="005F7D96" w:rsidP="00BB6864">
      <w:pPr>
        <w:pStyle w:val="Heading3"/>
        <w:spacing w:line="360" w:lineRule="auto"/>
        <w:rPr>
          <w:rFonts w:ascii="Times New Roman" w:hAnsi="Times New Roman" w:cs="Times New Roman"/>
          <w:color w:val="auto"/>
          <w:sz w:val="28"/>
          <w:szCs w:val="28"/>
        </w:rPr>
      </w:pPr>
      <w:r w:rsidRPr="005F7D96">
        <w:rPr>
          <w:rStyle w:val="Strong"/>
          <w:rFonts w:ascii="Times New Roman" w:hAnsi="Times New Roman" w:cs="Times New Roman"/>
          <w:bCs w:val="0"/>
          <w:color w:val="auto"/>
          <w:sz w:val="28"/>
          <w:szCs w:val="28"/>
        </w:rPr>
        <w:t>5.2 User and Safe Configuration</w:t>
      </w:r>
    </w:p>
    <w:p w14:paraId="71D70A6A" w14:textId="7D3F7BDE" w:rsidR="005F7D96" w:rsidRDefault="005F7D96" w:rsidP="00BB6864">
      <w:pPr>
        <w:pStyle w:val="NormalWeb"/>
        <w:spacing w:line="360" w:lineRule="auto"/>
      </w:pPr>
      <w:r>
        <w:t xml:space="preserve">Once the core components are installed, administrators begin by configuring </w:t>
      </w:r>
      <w:r>
        <w:rPr>
          <w:rStyle w:val="Strong"/>
          <w:rFonts w:eastAsiaTheme="majorEastAsia"/>
        </w:rPr>
        <w:t>Users</w:t>
      </w:r>
      <w:r>
        <w:t xml:space="preserve"> and </w:t>
      </w:r>
      <w:r>
        <w:rPr>
          <w:rStyle w:val="Strong"/>
          <w:rFonts w:eastAsiaTheme="majorEastAsia"/>
        </w:rPr>
        <w:t>Safes</w:t>
      </w:r>
      <w:r>
        <w:t xml:space="preserve">. A </w:t>
      </w:r>
      <w:r>
        <w:rPr>
          <w:rStyle w:val="Emphasis"/>
          <w:rFonts w:eastAsiaTheme="majorEastAsia"/>
        </w:rPr>
        <w:t>Safe</w:t>
      </w:r>
      <w:r>
        <w:t xml:space="preserve"> is a logical container in </w:t>
      </w:r>
      <w:r w:rsidR="002D40EF">
        <w:t>CyberArk</w:t>
      </w:r>
      <w:r>
        <w:t xml:space="preserve"> where credentials and secrets are securely stored. Users or groups are assigned specific permissions on these Safes—such as Retrieve, List, or Manage—to ensure </w:t>
      </w:r>
      <w:r>
        <w:rPr>
          <w:rStyle w:val="Strong"/>
          <w:rFonts w:eastAsiaTheme="majorEastAsia"/>
        </w:rPr>
        <w:t>role-based access control</w:t>
      </w:r>
      <w:r>
        <w:t xml:space="preserve"> (RBAC).</w:t>
      </w:r>
    </w:p>
    <w:p w14:paraId="61B773ED" w14:textId="50B55B38" w:rsidR="005F7D96" w:rsidRDefault="005F7D96" w:rsidP="00BB6864">
      <w:pPr>
        <w:pStyle w:val="NormalWeb"/>
        <w:spacing w:line="360" w:lineRule="auto"/>
      </w:pPr>
      <w:r>
        <w:lastRenderedPageBreak/>
        <w:t xml:space="preserve">LDAP or Active Directory integration is often used to map existing users into </w:t>
      </w:r>
      <w:r w:rsidR="002D40EF">
        <w:t>CyberArk</w:t>
      </w:r>
      <w:r>
        <w:t>, allowing for easier authentication and role assignment.</w:t>
      </w:r>
    </w:p>
    <w:p w14:paraId="55E728D5" w14:textId="77777777" w:rsidR="005F7D96" w:rsidRDefault="005F7D96" w:rsidP="00BB6864">
      <w:pPr>
        <w:pStyle w:val="NormalWeb"/>
        <w:spacing w:line="360" w:lineRule="auto"/>
      </w:pPr>
      <w:r>
        <w:rPr>
          <w:rStyle w:val="Strong"/>
          <w:rFonts w:eastAsiaTheme="majorEastAsia"/>
        </w:rPr>
        <w:t>Example Configuration Tasks:</w:t>
      </w:r>
    </w:p>
    <w:p w14:paraId="20165623" w14:textId="77777777" w:rsidR="005F7D96" w:rsidRDefault="005F7D96" w:rsidP="00BB6864">
      <w:pPr>
        <w:pStyle w:val="NormalWeb"/>
        <w:numPr>
          <w:ilvl w:val="0"/>
          <w:numId w:val="21"/>
        </w:numPr>
        <w:spacing w:line="360" w:lineRule="auto"/>
        <w:jc w:val="left"/>
      </w:pPr>
      <w:r>
        <w:t>Create new safes for departments (e.g., IT, Finance).</w:t>
      </w:r>
    </w:p>
    <w:p w14:paraId="13F33FA1" w14:textId="77777777" w:rsidR="005F7D96" w:rsidRDefault="005F7D96" w:rsidP="00BB6864">
      <w:pPr>
        <w:pStyle w:val="NormalWeb"/>
        <w:numPr>
          <w:ilvl w:val="0"/>
          <w:numId w:val="21"/>
        </w:numPr>
        <w:spacing w:line="360" w:lineRule="auto"/>
        <w:jc w:val="left"/>
      </w:pPr>
      <w:r>
        <w:t>Define access permissions for each role.</w:t>
      </w:r>
    </w:p>
    <w:p w14:paraId="75DCBED4" w14:textId="437B5440" w:rsidR="005F7D96" w:rsidRDefault="005F7D96" w:rsidP="00BB6864">
      <w:pPr>
        <w:pStyle w:val="NormalWeb"/>
        <w:numPr>
          <w:ilvl w:val="0"/>
          <w:numId w:val="21"/>
        </w:numPr>
        <w:spacing w:line="360" w:lineRule="auto"/>
        <w:jc w:val="left"/>
      </w:pPr>
      <w:r>
        <w:t xml:space="preserve">Map LDAP groups to </w:t>
      </w:r>
      <w:r w:rsidR="002D40EF">
        <w:t>CyberArk</w:t>
      </w:r>
      <w:r>
        <w:t xml:space="preserve"> roles.</w:t>
      </w:r>
    </w:p>
    <w:p w14:paraId="316828ED" w14:textId="77777777" w:rsidR="00B431F0" w:rsidRDefault="00B431F0" w:rsidP="00BB6864">
      <w:pPr>
        <w:pStyle w:val="NormalWeb"/>
        <w:spacing w:line="360" w:lineRule="auto"/>
        <w:jc w:val="center"/>
        <w:rPr>
          <w:b/>
          <w:sz w:val="20"/>
          <w:szCs w:val="20"/>
        </w:rPr>
      </w:pPr>
      <w:r w:rsidRPr="00B431F0">
        <w:rPr>
          <w:noProof/>
          <w:lang w:val="en-IN" w:eastAsia="en-IN"/>
        </w:rPr>
        <w:drawing>
          <wp:inline distT="0" distB="0" distL="0" distR="0" wp14:anchorId="648AA275" wp14:editId="678F71EC">
            <wp:extent cx="5731510" cy="2437729"/>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437729"/>
                    </a:xfrm>
                    <a:prstGeom prst="rect">
                      <a:avLst/>
                    </a:prstGeom>
                  </pic:spPr>
                </pic:pic>
              </a:graphicData>
            </a:graphic>
          </wp:inline>
        </w:drawing>
      </w:r>
    </w:p>
    <w:p w14:paraId="05126BB1" w14:textId="73751771" w:rsidR="00B431F0" w:rsidRDefault="00B431F0" w:rsidP="00BB6864">
      <w:pPr>
        <w:pStyle w:val="NormalWeb"/>
        <w:spacing w:line="360" w:lineRule="auto"/>
        <w:jc w:val="center"/>
        <w:rPr>
          <w:b/>
          <w:sz w:val="20"/>
          <w:szCs w:val="20"/>
        </w:rPr>
      </w:pPr>
      <w:r w:rsidRPr="00B431F0">
        <w:rPr>
          <w:b/>
          <w:sz w:val="20"/>
          <w:szCs w:val="20"/>
        </w:rPr>
        <w:t>Fig</w:t>
      </w:r>
      <w:r w:rsidR="007A1275">
        <w:rPr>
          <w:b/>
          <w:sz w:val="20"/>
          <w:szCs w:val="20"/>
        </w:rPr>
        <w:t>.</w:t>
      </w:r>
      <w:r w:rsidRPr="00B431F0">
        <w:rPr>
          <w:b/>
          <w:sz w:val="20"/>
          <w:szCs w:val="20"/>
        </w:rPr>
        <w:t xml:space="preserve"> 5.2 Safe Configuration</w:t>
      </w:r>
    </w:p>
    <w:p w14:paraId="185EC624" w14:textId="77777777" w:rsidR="00B431F0" w:rsidRPr="00B431F0" w:rsidRDefault="00B431F0" w:rsidP="00BB6864">
      <w:pPr>
        <w:pStyle w:val="Heading3"/>
        <w:spacing w:line="360" w:lineRule="auto"/>
        <w:rPr>
          <w:rFonts w:ascii="Times New Roman" w:hAnsi="Times New Roman" w:cs="Times New Roman"/>
          <w:color w:val="auto"/>
          <w:sz w:val="28"/>
          <w:szCs w:val="28"/>
        </w:rPr>
      </w:pPr>
      <w:r w:rsidRPr="00B431F0">
        <w:rPr>
          <w:rStyle w:val="Strong"/>
          <w:rFonts w:ascii="Times New Roman" w:hAnsi="Times New Roman" w:cs="Times New Roman"/>
          <w:bCs w:val="0"/>
          <w:color w:val="auto"/>
          <w:sz w:val="28"/>
          <w:szCs w:val="28"/>
        </w:rPr>
        <w:t>5.3 Account Onboarding and Discovery</w:t>
      </w:r>
    </w:p>
    <w:p w14:paraId="06E40D14" w14:textId="7CCA9A08" w:rsidR="00B431F0" w:rsidRDefault="002D40EF" w:rsidP="00BB6864">
      <w:pPr>
        <w:pStyle w:val="NormalWeb"/>
        <w:spacing w:line="360" w:lineRule="auto"/>
      </w:pPr>
      <w:r>
        <w:t>CyberArk</w:t>
      </w:r>
      <w:r w:rsidR="00B431F0">
        <w:t xml:space="preserve"> offers automated </w:t>
      </w:r>
      <w:r w:rsidR="00B431F0">
        <w:rPr>
          <w:rStyle w:val="Strong"/>
          <w:rFonts w:eastAsiaTheme="majorEastAsia"/>
        </w:rPr>
        <w:t>account discovery</w:t>
      </w:r>
      <w:r w:rsidR="00B431F0">
        <w:t xml:space="preserve"> features. This allows the system to scan the network and detect privileged accounts across Windows, UNIX, databases, and applications. These accounts are then reviewed and onboarded into the Vault.</w:t>
      </w:r>
    </w:p>
    <w:p w14:paraId="75D65C01" w14:textId="77777777" w:rsidR="00B431F0" w:rsidRDefault="00B431F0" w:rsidP="00BB6864">
      <w:pPr>
        <w:pStyle w:val="NormalWeb"/>
        <w:spacing w:line="360" w:lineRule="auto"/>
      </w:pPr>
      <w:r>
        <w:t>Onboarding includes defining:</w:t>
      </w:r>
    </w:p>
    <w:p w14:paraId="3B9484DB" w14:textId="65593A48" w:rsidR="00B431F0" w:rsidRDefault="00B431F0" w:rsidP="00BB6864">
      <w:pPr>
        <w:pStyle w:val="NormalWeb"/>
        <w:numPr>
          <w:ilvl w:val="0"/>
          <w:numId w:val="22"/>
        </w:numPr>
        <w:spacing w:line="360" w:lineRule="auto"/>
      </w:pPr>
      <w:r>
        <w:t xml:space="preserve">Which </w:t>
      </w:r>
      <w:r w:rsidR="002D40EF">
        <w:t>platform does</w:t>
      </w:r>
      <w:r>
        <w:t xml:space="preserve"> the account </w:t>
      </w:r>
      <w:r w:rsidR="002D40EF">
        <w:t>belong</w:t>
      </w:r>
      <w:r>
        <w:t xml:space="preserve"> to (e.g., Windows, Oracle DB)</w:t>
      </w:r>
    </w:p>
    <w:p w14:paraId="4BB98E04" w14:textId="77777777" w:rsidR="00B431F0" w:rsidRDefault="00B431F0" w:rsidP="00BB6864">
      <w:pPr>
        <w:pStyle w:val="NormalWeb"/>
        <w:numPr>
          <w:ilvl w:val="0"/>
          <w:numId w:val="22"/>
        </w:numPr>
        <w:spacing w:line="360" w:lineRule="auto"/>
      </w:pPr>
      <w:r>
        <w:t>Rotation policies (e.g., password must change every 30 days)</w:t>
      </w:r>
    </w:p>
    <w:p w14:paraId="2889FBBB" w14:textId="77777777" w:rsidR="00B431F0" w:rsidRDefault="00B431F0" w:rsidP="00BB6864">
      <w:pPr>
        <w:pStyle w:val="NormalWeb"/>
        <w:numPr>
          <w:ilvl w:val="0"/>
          <w:numId w:val="22"/>
        </w:numPr>
        <w:spacing w:line="360" w:lineRule="auto"/>
      </w:pPr>
      <w:r>
        <w:t>Session recording or monitoring settings</w:t>
      </w:r>
    </w:p>
    <w:p w14:paraId="508B0B53" w14:textId="63C2BDEB" w:rsidR="00B431F0" w:rsidRDefault="00B431F0" w:rsidP="00BB6864">
      <w:pPr>
        <w:pStyle w:val="NormalWeb"/>
        <w:spacing w:line="360" w:lineRule="auto"/>
      </w:pPr>
      <w:r>
        <w:t>Accounts can be onboarded manually or through bulk import tools. Once onboarded, these accounts are managed centrally under their assigned Safe.</w:t>
      </w:r>
      <w:r w:rsidR="004F4E9C">
        <w:t>[6]</w:t>
      </w:r>
    </w:p>
    <w:p w14:paraId="65890C01" w14:textId="3330A9B8" w:rsidR="00CE7E34" w:rsidRDefault="00CE7E34" w:rsidP="00BB6864">
      <w:pPr>
        <w:pStyle w:val="NormalWeb"/>
        <w:spacing w:line="360" w:lineRule="auto"/>
        <w:jc w:val="center"/>
      </w:pPr>
      <w:r w:rsidRPr="00CE7E34">
        <w:rPr>
          <w:noProof/>
          <w:lang w:val="en-IN" w:eastAsia="en-IN"/>
        </w:rPr>
        <w:lastRenderedPageBreak/>
        <w:drawing>
          <wp:inline distT="0" distB="0" distL="0" distR="0" wp14:anchorId="6CEBD248" wp14:editId="1F664FAD">
            <wp:extent cx="5731510" cy="270777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707771"/>
                    </a:xfrm>
                    <a:prstGeom prst="rect">
                      <a:avLst/>
                    </a:prstGeom>
                  </pic:spPr>
                </pic:pic>
              </a:graphicData>
            </a:graphic>
          </wp:inline>
        </w:drawing>
      </w:r>
    </w:p>
    <w:p w14:paraId="330B624F" w14:textId="6E11521E" w:rsidR="00CE7E34" w:rsidRDefault="00CE7E34" w:rsidP="00BB6864">
      <w:pPr>
        <w:pStyle w:val="NormalWeb"/>
        <w:spacing w:line="360" w:lineRule="auto"/>
        <w:jc w:val="center"/>
        <w:rPr>
          <w:b/>
          <w:sz w:val="20"/>
          <w:szCs w:val="20"/>
        </w:rPr>
      </w:pPr>
      <w:r w:rsidRPr="00CE7E34">
        <w:rPr>
          <w:b/>
          <w:sz w:val="20"/>
          <w:szCs w:val="20"/>
        </w:rPr>
        <w:t>Fig</w:t>
      </w:r>
      <w:r w:rsidR="007A1275">
        <w:rPr>
          <w:b/>
          <w:sz w:val="20"/>
          <w:szCs w:val="20"/>
        </w:rPr>
        <w:t>.</w:t>
      </w:r>
      <w:r w:rsidRPr="00CE7E34">
        <w:rPr>
          <w:b/>
          <w:sz w:val="20"/>
          <w:szCs w:val="20"/>
        </w:rPr>
        <w:t xml:space="preserve"> 5.3 Discovery and Onboarding Accounts</w:t>
      </w:r>
    </w:p>
    <w:p w14:paraId="4B8E2283" w14:textId="77777777" w:rsidR="00CE7E34" w:rsidRPr="00CE7E34" w:rsidRDefault="00CE7E34" w:rsidP="00BB6864">
      <w:pPr>
        <w:pStyle w:val="Heading3"/>
        <w:spacing w:line="360" w:lineRule="auto"/>
        <w:rPr>
          <w:rFonts w:ascii="Times New Roman" w:hAnsi="Times New Roman" w:cs="Times New Roman"/>
          <w:color w:val="auto"/>
          <w:sz w:val="28"/>
          <w:szCs w:val="28"/>
        </w:rPr>
      </w:pPr>
      <w:r w:rsidRPr="00CE7E34">
        <w:rPr>
          <w:rStyle w:val="Strong"/>
          <w:rFonts w:ascii="Times New Roman" w:hAnsi="Times New Roman" w:cs="Times New Roman"/>
          <w:bCs w:val="0"/>
          <w:color w:val="auto"/>
          <w:sz w:val="28"/>
          <w:szCs w:val="28"/>
        </w:rPr>
        <w:t>5.4 Session Management and Monitoring</w:t>
      </w:r>
    </w:p>
    <w:p w14:paraId="26CED6EE" w14:textId="7EC17E3A" w:rsidR="00CE7E34" w:rsidRDefault="00CE7E34" w:rsidP="00BB6864">
      <w:pPr>
        <w:pStyle w:val="NormalWeb"/>
        <w:spacing w:line="360" w:lineRule="auto"/>
      </w:pPr>
      <w:r>
        <w:t xml:space="preserve">To prevent misuse of privileged accounts, </w:t>
      </w:r>
      <w:r w:rsidR="002D40EF">
        <w:t>CyberArk</w:t>
      </w:r>
      <w:r>
        <w:t xml:space="preserve"> employs </w:t>
      </w:r>
      <w:r>
        <w:rPr>
          <w:rStyle w:val="Strong"/>
          <w:rFonts w:eastAsiaTheme="majorEastAsia"/>
        </w:rPr>
        <w:t>Privileged Session Manager (PSM)</w:t>
      </w:r>
      <w:r>
        <w:t>. This module allows users to initiate remote sessions (RDP, SSH, etc.) without ever knowing the actual password. The session is launched directly from the PVWA.</w:t>
      </w:r>
    </w:p>
    <w:p w14:paraId="68182C0B" w14:textId="77777777" w:rsidR="00CE7E34" w:rsidRDefault="00CE7E34" w:rsidP="00BB6864">
      <w:pPr>
        <w:pStyle w:val="NormalWeb"/>
        <w:spacing w:line="360" w:lineRule="auto"/>
      </w:pPr>
      <w:r>
        <w:rPr>
          <w:rStyle w:val="Strong"/>
          <w:rFonts w:eastAsiaTheme="majorEastAsia"/>
        </w:rPr>
        <w:t>Features of PSM:</w:t>
      </w:r>
    </w:p>
    <w:p w14:paraId="025E9C0F" w14:textId="77777777" w:rsidR="00CE7E34" w:rsidRDefault="00CE7E34" w:rsidP="00BB6864">
      <w:pPr>
        <w:pStyle w:val="NormalWeb"/>
        <w:numPr>
          <w:ilvl w:val="0"/>
          <w:numId w:val="23"/>
        </w:numPr>
        <w:spacing w:line="360" w:lineRule="auto"/>
        <w:jc w:val="left"/>
      </w:pPr>
      <w:r>
        <w:t>Full session recording for audit and compliance</w:t>
      </w:r>
    </w:p>
    <w:p w14:paraId="02959ACF" w14:textId="77777777" w:rsidR="00CE7E34" w:rsidRDefault="00CE7E34" w:rsidP="00BB6864">
      <w:pPr>
        <w:pStyle w:val="NormalWeb"/>
        <w:numPr>
          <w:ilvl w:val="0"/>
          <w:numId w:val="23"/>
        </w:numPr>
        <w:spacing w:line="360" w:lineRule="auto"/>
        <w:jc w:val="left"/>
      </w:pPr>
      <w:r>
        <w:t>Real-time monitoring by security teams</w:t>
      </w:r>
    </w:p>
    <w:p w14:paraId="4060A2E3" w14:textId="77777777" w:rsidR="00CE7E34" w:rsidRDefault="00CE7E34" w:rsidP="00BB6864">
      <w:pPr>
        <w:pStyle w:val="NormalWeb"/>
        <w:numPr>
          <w:ilvl w:val="0"/>
          <w:numId w:val="23"/>
        </w:numPr>
        <w:spacing w:line="360" w:lineRule="auto"/>
        <w:jc w:val="left"/>
      </w:pPr>
      <w:r>
        <w:t>Session isolation to prevent malware spread</w:t>
      </w:r>
    </w:p>
    <w:p w14:paraId="5655A4F7" w14:textId="77777777" w:rsidR="00CE7E34" w:rsidRDefault="00CE7E34" w:rsidP="00BB6864">
      <w:pPr>
        <w:pStyle w:val="NormalWeb"/>
        <w:spacing w:line="360" w:lineRule="auto"/>
      </w:pPr>
      <w:r>
        <w:t>Sessions are stored as video-like files and logs can be filtered based on commands, time, and users. This enables forensic analysis in case of suspicious activity.</w:t>
      </w:r>
    </w:p>
    <w:p w14:paraId="6AA79CD9" w14:textId="2570F72C" w:rsidR="00CE7E34" w:rsidRDefault="00CE7E34" w:rsidP="00BB6864">
      <w:pPr>
        <w:pStyle w:val="NormalWeb"/>
        <w:spacing w:line="360" w:lineRule="auto"/>
      </w:pPr>
      <w:r w:rsidRPr="00CE7E34">
        <w:rPr>
          <w:noProof/>
          <w:lang w:val="en-IN" w:eastAsia="en-IN"/>
        </w:rPr>
        <w:lastRenderedPageBreak/>
        <w:drawing>
          <wp:inline distT="0" distB="0" distL="0" distR="0" wp14:anchorId="79C713F2" wp14:editId="060C6FE6">
            <wp:extent cx="5731510" cy="4527036"/>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527036"/>
                    </a:xfrm>
                    <a:prstGeom prst="rect">
                      <a:avLst/>
                    </a:prstGeom>
                  </pic:spPr>
                </pic:pic>
              </a:graphicData>
            </a:graphic>
          </wp:inline>
        </w:drawing>
      </w:r>
    </w:p>
    <w:p w14:paraId="1B5FC575" w14:textId="364D93F6" w:rsidR="00CE7E34" w:rsidRDefault="00CE7E34" w:rsidP="00BB6864">
      <w:pPr>
        <w:pStyle w:val="NormalWeb"/>
        <w:spacing w:line="360" w:lineRule="auto"/>
        <w:jc w:val="center"/>
        <w:rPr>
          <w:b/>
          <w:sz w:val="20"/>
          <w:szCs w:val="20"/>
        </w:rPr>
      </w:pPr>
      <w:r>
        <w:rPr>
          <w:b/>
          <w:sz w:val="20"/>
          <w:szCs w:val="20"/>
        </w:rPr>
        <w:t>Fig</w:t>
      </w:r>
      <w:r w:rsidR="007A1275">
        <w:rPr>
          <w:b/>
          <w:sz w:val="20"/>
          <w:szCs w:val="20"/>
        </w:rPr>
        <w:t xml:space="preserve">. </w:t>
      </w:r>
      <w:r>
        <w:rPr>
          <w:b/>
          <w:sz w:val="20"/>
          <w:szCs w:val="20"/>
        </w:rPr>
        <w:t>5.4</w:t>
      </w:r>
      <w:r w:rsidRPr="00CE7E34">
        <w:rPr>
          <w:b/>
          <w:sz w:val="20"/>
          <w:szCs w:val="20"/>
        </w:rPr>
        <w:t xml:space="preserve"> PSM Sessions</w:t>
      </w:r>
    </w:p>
    <w:p w14:paraId="4D35DB02" w14:textId="559BE299" w:rsidR="00CE7E34" w:rsidRPr="00CE7E34" w:rsidRDefault="00CE7E34" w:rsidP="00BB6864">
      <w:pPr>
        <w:pStyle w:val="Heading3"/>
        <w:spacing w:line="360" w:lineRule="auto"/>
        <w:rPr>
          <w:rFonts w:ascii="Times New Roman" w:hAnsi="Times New Roman" w:cs="Times New Roman"/>
          <w:b/>
          <w:color w:val="auto"/>
          <w:sz w:val="28"/>
          <w:szCs w:val="28"/>
        </w:rPr>
      </w:pPr>
      <w:r>
        <w:rPr>
          <w:rStyle w:val="Strong"/>
          <w:rFonts w:ascii="Times New Roman" w:hAnsi="Times New Roman" w:cs="Times New Roman"/>
          <w:bCs w:val="0"/>
          <w:color w:val="auto"/>
          <w:sz w:val="28"/>
          <w:szCs w:val="28"/>
        </w:rPr>
        <w:t>5.5</w:t>
      </w:r>
      <w:r w:rsidRPr="00CE7E34">
        <w:rPr>
          <w:rStyle w:val="Strong"/>
          <w:rFonts w:ascii="Times New Roman" w:hAnsi="Times New Roman" w:cs="Times New Roman"/>
          <w:bCs w:val="0"/>
          <w:color w:val="auto"/>
          <w:sz w:val="28"/>
          <w:szCs w:val="28"/>
        </w:rPr>
        <w:t xml:space="preserve"> Integration with External Systems</w:t>
      </w:r>
    </w:p>
    <w:p w14:paraId="261FB4F8" w14:textId="0BA3B098" w:rsidR="00CE7E34" w:rsidRPr="00CE7E34" w:rsidRDefault="00CE7E34" w:rsidP="00BB6864">
      <w:pPr>
        <w:pStyle w:val="NormalWeb"/>
        <w:spacing w:line="360" w:lineRule="auto"/>
      </w:pPr>
      <w:r w:rsidRPr="00CE7E34">
        <w:t xml:space="preserve">For large enterprises, </w:t>
      </w:r>
      <w:r w:rsidR="002D40EF">
        <w:t>CyberArk</w:t>
      </w:r>
      <w:r w:rsidRPr="00CE7E34">
        <w:t xml:space="preserve"> integrates with:</w:t>
      </w:r>
    </w:p>
    <w:p w14:paraId="296E4E62" w14:textId="77777777" w:rsidR="00CE7E34" w:rsidRPr="00CE7E34" w:rsidRDefault="00CE7E34" w:rsidP="00BB6864">
      <w:pPr>
        <w:pStyle w:val="NormalWeb"/>
        <w:numPr>
          <w:ilvl w:val="0"/>
          <w:numId w:val="24"/>
        </w:numPr>
        <w:spacing w:line="360" w:lineRule="auto"/>
        <w:jc w:val="left"/>
      </w:pPr>
      <w:r w:rsidRPr="00CE7E34">
        <w:rPr>
          <w:rStyle w:val="Strong"/>
          <w:rFonts w:eastAsiaTheme="majorEastAsia"/>
          <w:b w:val="0"/>
        </w:rPr>
        <w:t>SIEM tools</w:t>
      </w:r>
      <w:r w:rsidRPr="00CE7E34">
        <w:t xml:space="preserve"> (e.g., Splunk) for alerting and log forwarding</w:t>
      </w:r>
    </w:p>
    <w:p w14:paraId="07C1D99A" w14:textId="77777777" w:rsidR="00CE7E34" w:rsidRPr="00CE7E34" w:rsidRDefault="00CE7E34" w:rsidP="00BB6864">
      <w:pPr>
        <w:pStyle w:val="NormalWeb"/>
        <w:numPr>
          <w:ilvl w:val="0"/>
          <w:numId w:val="24"/>
        </w:numPr>
        <w:spacing w:line="360" w:lineRule="auto"/>
        <w:jc w:val="left"/>
      </w:pPr>
      <w:r w:rsidRPr="00CE7E34">
        <w:rPr>
          <w:rStyle w:val="Strong"/>
          <w:rFonts w:eastAsiaTheme="majorEastAsia"/>
          <w:b w:val="0"/>
        </w:rPr>
        <w:t>Ticketing systems</w:t>
      </w:r>
      <w:r w:rsidRPr="00CE7E34">
        <w:t xml:space="preserve"> (e.g., ServiceNow) for workflow-based access</w:t>
      </w:r>
    </w:p>
    <w:p w14:paraId="32C58DD0" w14:textId="77777777" w:rsidR="00CE7E34" w:rsidRPr="00CE7E34" w:rsidRDefault="00CE7E34" w:rsidP="00BB6864">
      <w:pPr>
        <w:pStyle w:val="NormalWeb"/>
        <w:numPr>
          <w:ilvl w:val="0"/>
          <w:numId w:val="24"/>
        </w:numPr>
        <w:spacing w:line="360" w:lineRule="auto"/>
        <w:jc w:val="left"/>
      </w:pPr>
      <w:r w:rsidRPr="00CE7E34">
        <w:rPr>
          <w:rStyle w:val="Strong"/>
          <w:rFonts w:eastAsiaTheme="majorEastAsia"/>
          <w:b w:val="0"/>
        </w:rPr>
        <w:t>MFA solutions</w:t>
      </w:r>
      <w:r w:rsidRPr="00CE7E34">
        <w:t xml:space="preserve"> for secure user login</w:t>
      </w:r>
    </w:p>
    <w:p w14:paraId="5FDE2620" w14:textId="0565B9D1" w:rsidR="00CE7E34" w:rsidRPr="00CE7E34" w:rsidRDefault="00CE7E34" w:rsidP="00BB6864">
      <w:pPr>
        <w:pStyle w:val="NormalWeb"/>
        <w:spacing w:line="360" w:lineRule="auto"/>
      </w:pPr>
      <w:r w:rsidRPr="00CE7E34">
        <w:t xml:space="preserve">This extensibility ensures </w:t>
      </w:r>
      <w:r w:rsidR="002D40EF">
        <w:t>CyberArk</w:t>
      </w:r>
      <w:r w:rsidRPr="00CE7E34">
        <w:t xml:space="preserve"> is part of the broader security ecosystem.</w:t>
      </w:r>
    </w:p>
    <w:p w14:paraId="73E3AD19" w14:textId="77777777" w:rsidR="00CE7E34" w:rsidRDefault="00CE7E34" w:rsidP="00BB6864">
      <w:pPr>
        <w:pStyle w:val="NormalWeb"/>
        <w:spacing w:line="360" w:lineRule="auto"/>
        <w:jc w:val="left"/>
        <w:rPr>
          <w:b/>
          <w:sz w:val="20"/>
          <w:szCs w:val="20"/>
        </w:rPr>
      </w:pPr>
    </w:p>
    <w:p w14:paraId="305C47A6" w14:textId="77777777" w:rsidR="00CE7E34" w:rsidRPr="00CE7E34" w:rsidRDefault="00CE7E34" w:rsidP="00BB6864">
      <w:pPr>
        <w:pStyle w:val="NormalWeb"/>
        <w:spacing w:line="360" w:lineRule="auto"/>
        <w:jc w:val="center"/>
        <w:rPr>
          <w:b/>
          <w:sz w:val="20"/>
          <w:szCs w:val="20"/>
        </w:rPr>
      </w:pPr>
    </w:p>
    <w:p w14:paraId="29292C6D" w14:textId="77777777" w:rsidR="00CE7E34" w:rsidRPr="00CE7E34" w:rsidRDefault="00CE7E34" w:rsidP="00BB6864">
      <w:pPr>
        <w:pStyle w:val="NormalWeb"/>
        <w:spacing w:line="360" w:lineRule="auto"/>
        <w:jc w:val="left"/>
        <w:rPr>
          <w:b/>
          <w:sz w:val="20"/>
          <w:szCs w:val="20"/>
        </w:rPr>
      </w:pPr>
    </w:p>
    <w:p w14:paraId="2E36E405" w14:textId="77777777" w:rsidR="00B431F0" w:rsidRPr="00B431F0" w:rsidRDefault="00B431F0" w:rsidP="00BB6864">
      <w:pPr>
        <w:pStyle w:val="NormalWeb"/>
        <w:spacing w:line="360" w:lineRule="auto"/>
        <w:jc w:val="left"/>
      </w:pPr>
    </w:p>
    <w:p w14:paraId="6928E8FC" w14:textId="709100A9" w:rsidR="00B324C3" w:rsidRDefault="00B324C3" w:rsidP="00BB6864">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6</w:t>
      </w:r>
    </w:p>
    <w:p w14:paraId="617F0A2D" w14:textId="56374E91" w:rsidR="00B324C3" w:rsidRDefault="00164073" w:rsidP="00BB6864">
      <w:pPr>
        <w:pStyle w:val="ListParagraph"/>
        <w:spacing w:before="120" w:line="360" w:lineRule="auto"/>
        <w:ind w:left="0"/>
        <w:jc w:val="center"/>
        <w:rPr>
          <w:rFonts w:eastAsiaTheme="minorHAnsi"/>
          <w:b/>
          <w:bCs w:val="0"/>
          <w:sz w:val="36"/>
          <w:szCs w:val="36"/>
        </w:rPr>
      </w:pPr>
      <w:r>
        <w:rPr>
          <w:rFonts w:eastAsiaTheme="minorHAnsi"/>
          <w:b/>
          <w:bCs w:val="0"/>
          <w:sz w:val="36"/>
          <w:szCs w:val="36"/>
        </w:rPr>
        <w:t>Backup, Restore and Disaster Recovery</w:t>
      </w:r>
    </w:p>
    <w:p w14:paraId="36D944A1" w14:textId="40F6A13F" w:rsidR="00164073" w:rsidRPr="00164073" w:rsidRDefault="00164073" w:rsidP="00BB6864">
      <w:pPr>
        <w:spacing w:before="100" w:beforeAutospacing="1" w:after="100" w:afterAutospacing="1" w:line="360" w:lineRule="auto"/>
        <w:jc w:val="both"/>
        <w:outlineLvl w:val="2"/>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6.1</w:t>
      </w:r>
      <w:r w:rsidRPr="00164073">
        <w:rPr>
          <w:rFonts w:ascii="Times New Roman" w:eastAsia="Times New Roman" w:hAnsi="Times New Roman" w:cs="Times New Roman"/>
          <w:b/>
          <w:bCs/>
          <w:sz w:val="28"/>
          <w:szCs w:val="28"/>
          <w:lang w:val="en-IN" w:eastAsia="en-IN"/>
        </w:rPr>
        <w:t xml:space="preserve"> Importance of Backup and Disaster Recovery</w:t>
      </w:r>
    </w:p>
    <w:p w14:paraId="482AB72B" w14:textId="6128A921" w:rsidR="00164073" w:rsidRPr="00164073" w:rsidRDefault="002D40EF"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CyberArk</w:t>
      </w:r>
      <w:r w:rsidR="00164073" w:rsidRPr="00164073">
        <w:rPr>
          <w:rFonts w:ascii="Times New Roman" w:eastAsia="Times New Roman" w:hAnsi="Times New Roman" w:cs="Times New Roman"/>
          <w:sz w:val="24"/>
          <w:szCs w:val="24"/>
          <w:lang w:val="en-IN" w:eastAsia="en-IN"/>
        </w:rPr>
        <w:t xml:space="preserve"> stores and manages sensitive data such as administrator credentials, service account passwords, SSH keys, and policy configurations. Any loss or corruption of this information can lead to serious security breaches or administrative disruptions. Therefore, a well-defined and regularly maintained backup and recovery plan is essential.</w:t>
      </w:r>
    </w:p>
    <w:p w14:paraId="29C1CEEE" w14:textId="7D95F739" w:rsidR="00164073" w:rsidRPr="00164073" w:rsidRDefault="00164073"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 xml:space="preserve">Some critical reasons for backup and DR planning in </w:t>
      </w:r>
      <w:r w:rsidR="002D40EF">
        <w:rPr>
          <w:rFonts w:ascii="Times New Roman" w:eastAsia="Times New Roman" w:hAnsi="Times New Roman" w:cs="Times New Roman"/>
          <w:sz w:val="24"/>
          <w:szCs w:val="24"/>
          <w:lang w:val="en-IN" w:eastAsia="en-IN"/>
        </w:rPr>
        <w:t>CyberArk</w:t>
      </w:r>
      <w:r w:rsidRPr="00164073">
        <w:rPr>
          <w:rFonts w:ascii="Times New Roman" w:eastAsia="Times New Roman" w:hAnsi="Times New Roman" w:cs="Times New Roman"/>
          <w:sz w:val="24"/>
          <w:szCs w:val="24"/>
          <w:lang w:val="en-IN" w:eastAsia="en-IN"/>
        </w:rPr>
        <w:t xml:space="preserve"> include:</w:t>
      </w:r>
    </w:p>
    <w:p w14:paraId="0B2C3FEE" w14:textId="77777777" w:rsidR="00164073" w:rsidRPr="00164073" w:rsidRDefault="00164073" w:rsidP="00BB6864">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Preventing data loss due to hardware failures, software corruption, or human error</w:t>
      </w:r>
    </w:p>
    <w:p w14:paraId="3B9D3B2B" w14:textId="77777777" w:rsidR="00164073" w:rsidRPr="00164073" w:rsidRDefault="00164073" w:rsidP="00BB6864">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Restoring services quickly after a crash or system failure</w:t>
      </w:r>
    </w:p>
    <w:p w14:paraId="19F3B2D2" w14:textId="77777777" w:rsidR="00164073" w:rsidRPr="00164073" w:rsidRDefault="00164073" w:rsidP="00BB6864">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Ensuring business continuity during natural disasters or cyberattacks</w:t>
      </w:r>
    </w:p>
    <w:p w14:paraId="351FDFBB" w14:textId="77777777" w:rsidR="00164073" w:rsidRPr="00164073" w:rsidRDefault="00164073" w:rsidP="00BB6864">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Meeting regulatory compliance and audit requirements for data protection and recovery</w:t>
      </w:r>
    </w:p>
    <w:p w14:paraId="51BD85AE" w14:textId="3D1AAA1A" w:rsidR="00B324C3" w:rsidRPr="00AB46C7" w:rsidRDefault="00164073" w:rsidP="00BB6864">
      <w:pPr>
        <w:spacing w:before="100" w:beforeAutospacing="1" w:after="100" w:afterAutospacing="1" w:line="360" w:lineRule="auto"/>
        <w:jc w:val="both"/>
        <w:outlineLvl w:val="2"/>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 xml:space="preserve">6.2 Backup Strategy in </w:t>
      </w:r>
      <w:r w:rsidR="002D40EF">
        <w:rPr>
          <w:rFonts w:ascii="Times New Roman" w:eastAsia="Times New Roman" w:hAnsi="Times New Roman" w:cs="Times New Roman"/>
          <w:b/>
          <w:bCs/>
          <w:sz w:val="28"/>
          <w:szCs w:val="28"/>
          <w:lang w:val="en-IN" w:eastAsia="en-IN"/>
        </w:rPr>
        <w:t>CyberArk</w:t>
      </w:r>
    </w:p>
    <w:p w14:paraId="7D8B200D" w14:textId="6C155DE5" w:rsidR="00164073" w:rsidRPr="00164073" w:rsidRDefault="002D40EF"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CyberArk</w:t>
      </w:r>
      <w:r w:rsidR="00164073" w:rsidRPr="00164073">
        <w:rPr>
          <w:rFonts w:ascii="Times New Roman" w:eastAsia="Times New Roman" w:hAnsi="Times New Roman" w:cs="Times New Roman"/>
          <w:sz w:val="24"/>
          <w:szCs w:val="24"/>
          <w:lang w:val="en-IN" w:eastAsia="en-IN"/>
        </w:rPr>
        <w:t xml:space="preserve"> follows a multi-layered backup strategy that focuses on both the </w:t>
      </w:r>
      <w:r w:rsidR="00164073" w:rsidRPr="00164073">
        <w:rPr>
          <w:rFonts w:ascii="Times New Roman" w:eastAsia="Times New Roman" w:hAnsi="Times New Roman" w:cs="Times New Roman"/>
          <w:b/>
          <w:bCs/>
          <w:sz w:val="24"/>
          <w:szCs w:val="24"/>
          <w:lang w:val="en-IN" w:eastAsia="en-IN"/>
        </w:rPr>
        <w:t>Vault database</w:t>
      </w:r>
      <w:r w:rsidR="00164073" w:rsidRPr="00164073">
        <w:rPr>
          <w:rFonts w:ascii="Times New Roman" w:eastAsia="Times New Roman" w:hAnsi="Times New Roman" w:cs="Times New Roman"/>
          <w:sz w:val="24"/>
          <w:szCs w:val="24"/>
          <w:lang w:val="en-IN" w:eastAsia="en-IN"/>
        </w:rPr>
        <w:t xml:space="preserve"> and other application components like </w:t>
      </w:r>
      <w:r w:rsidR="00164073" w:rsidRPr="00164073">
        <w:rPr>
          <w:rFonts w:ascii="Times New Roman" w:eastAsia="Times New Roman" w:hAnsi="Times New Roman" w:cs="Times New Roman"/>
          <w:b/>
          <w:bCs/>
          <w:sz w:val="24"/>
          <w:szCs w:val="24"/>
          <w:lang w:val="en-IN" w:eastAsia="en-IN"/>
        </w:rPr>
        <w:t>PVWA</w:t>
      </w:r>
      <w:r w:rsidR="00164073" w:rsidRPr="00164073">
        <w:rPr>
          <w:rFonts w:ascii="Times New Roman" w:eastAsia="Times New Roman" w:hAnsi="Times New Roman" w:cs="Times New Roman"/>
          <w:sz w:val="24"/>
          <w:szCs w:val="24"/>
          <w:lang w:val="en-IN" w:eastAsia="en-IN"/>
        </w:rPr>
        <w:t xml:space="preserve">, </w:t>
      </w:r>
      <w:r w:rsidR="00164073" w:rsidRPr="00164073">
        <w:rPr>
          <w:rFonts w:ascii="Times New Roman" w:eastAsia="Times New Roman" w:hAnsi="Times New Roman" w:cs="Times New Roman"/>
          <w:b/>
          <w:bCs/>
          <w:sz w:val="24"/>
          <w:szCs w:val="24"/>
          <w:lang w:val="en-IN" w:eastAsia="en-IN"/>
        </w:rPr>
        <w:t>CPM</w:t>
      </w:r>
      <w:r w:rsidR="00164073" w:rsidRPr="00164073">
        <w:rPr>
          <w:rFonts w:ascii="Times New Roman" w:eastAsia="Times New Roman" w:hAnsi="Times New Roman" w:cs="Times New Roman"/>
          <w:sz w:val="24"/>
          <w:szCs w:val="24"/>
          <w:lang w:val="en-IN" w:eastAsia="en-IN"/>
        </w:rPr>
        <w:t xml:space="preserve">, and </w:t>
      </w:r>
      <w:r w:rsidR="00164073" w:rsidRPr="00164073">
        <w:rPr>
          <w:rFonts w:ascii="Times New Roman" w:eastAsia="Times New Roman" w:hAnsi="Times New Roman" w:cs="Times New Roman"/>
          <w:b/>
          <w:bCs/>
          <w:sz w:val="24"/>
          <w:szCs w:val="24"/>
          <w:lang w:val="en-IN" w:eastAsia="en-IN"/>
        </w:rPr>
        <w:t>PSM</w:t>
      </w:r>
      <w:r w:rsidR="00164073" w:rsidRPr="00164073">
        <w:rPr>
          <w:rFonts w:ascii="Times New Roman" w:eastAsia="Times New Roman" w:hAnsi="Times New Roman" w:cs="Times New Roman"/>
          <w:sz w:val="24"/>
          <w:szCs w:val="24"/>
          <w:lang w:val="en-IN" w:eastAsia="en-IN"/>
        </w:rPr>
        <w:t>. These backups are usually scheduled through automated scripts and must be tested periodically to ensure integrity.</w:t>
      </w:r>
    </w:p>
    <w:p w14:paraId="5D5999D1" w14:textId="0E984CE7" w:rsidR="00164073" w:rsidRPr="00164073" w:rsidRDefault="00164073" w:rsidP="00BB6864">
      <w:pPr>
        <w:spacing w:before="100" w:beforeAutospacing="1" w:after="100" w:afterAutospacing="1" w:line="360" w:lineRule="auto"/>
        <w:ind w:left="360"/>
        <w:jc w:val="both"/>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6.2</w:t>
      </w:r>
      <w:r w:rsidRPr="00164073">
        <w:rPr>
          <w:rFonts w:ascii="Times New Roman" w:eastAsia="Times New Roman" w:hAnsi="Times New Roman" w:cs="Times New Roman"/>
          <w:b/>
          <w:bCs/>
          <w:sz w:val="24"/>
          <w:szCs w:val="24"/>
          <w:lang w:val="en-IN" w:eastAsia="en-IN"/>
        </w:rPr>
        <w:t>.1 Vault Backup</w:t>
      </w:r>
    </w:p>
    <w:p w14:paraId="516ED3F2" w14:textId="0642EC22" w:rsidR="00164073" w:rsidRPr="00164073" w:rsidRDefault="00164073" w:rsidP="00BB6864">
      <w:pPr>
        <w:spacing w:before="100" w:beforeAutospacing="1" w:after="100" w:afterAutospacing="1" w:line="360" w:lineRule="auto"/>
        <w:ind w:left="360"/>
        <w:jc w:val="both"/>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 xml:space="preserve">The Digital Vault is the heart of </w:t>
      </w:r>
      <w:r w:rsidR="002D40EF">
        <w:rPr>
          <w:rFonts w:ascii="Times New Roman" w:eastAsia="Times New Roman" w:hAnsi="Times New Roman" w:cs="Times New Roman"/>
          <w:sz w:val="24"/>
          <w:szCs w:val="24"/>
          <w:lang w:val="en-IN" w:eastAsia="en-IN"/>
        </w:rPr>
        <w:t>CyberArk</w:t>
      </w:r>
      <w:r w:rsidRPr="00164073">
        <w:rPr>
          <w:rFonts w:ascii="Times New Roman" w:eastAsia="Times New Roman" w:hAnsi="Times New Roman" w:cs="Times New Roman"/>
          <w:sz w:val="24"/>
          <w:szCs w:val="24"/>
          <w:lang w:val="en-IN" w:eastAsia="en-IN"/>
        </w:rPr>
        <w:t>, and its backup is the most crucial. It involves:</w:t>
      </w:r>
    </w:p>
    <w:p w14:paraId="23C5CFC5" w14:textId="77777777" w:rsidR="00164073" w:rsidRPr="00164073" w:rsidRDefault="00164073" w:rsidP="00BB6864">
      <w:pPr>
        <w:numPr>
          <w:ilvl w:val="0"/>
          <w:numId w:val="31"/>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proofErr w:type="spellStart"/>
      <w:r w:rsidRPr="00164073">
        <w:rPr>
          <w:rFonts w:ascii="Times New Roman" w:eastAsia="Times New Roman" w:hAnsi="Times New Roman" w:cs="Times New Roman"/>
          <w:b/>
          <w:bCs/>
          <w:sz w:val="24"/>
          <w:szCs w:val="24"/>
          <w:lang w:val="en-IN" w:eastAsia="en-IN"/>
        </w:rPr>
        <w:t>PAReplicate</w:t>
      </w:r>
      <w:proofErr w:type="spellEnd"/>
      <w:r w:rsidRPr="00164073">
        <w:rPr>
          <w:rFonts w:ascii="Times New Roman" w:eastAsia="Times New Roman" w:hAnsi="Times New Roman" w:cs="Times New Roman"/>
          <w:b/>
          <w:bCs/>
          <w:sz w:val="24"/>
          <w:szCs w:val="24"/>
          <w:lang w:val="en-IN" w:eastAsia="en-IN"/>
        </w:rPr>
        <w:t xml:space="preserve"> Tool:</w:t>
      </w:r>
      <w:r w:rsidRPr="00164073">
        <w:rPr>
          <w:rFonts w:ascii="Times New Roman" w:eastAsia="Times New Roman" w:hAnsi="Times New Roman" w:cs="Times New Roman"/>
          <w:sz w:val="24"/>
          <w:szCs w:val="24"/>
          <w:lang w:val="en-IN" w:eastAsia="en-IN"/>
        </w:rPr>
        <w:t xml:space="preserve"> Used for replicating Vault data to the Disaster Recovery (DR) Vault</w:t>
      </w:r>
    </w:p>
    <w:p w14:paraId="76C07EC5" w14:textId="77777777" w:rsidR="00164073" w:rsidRPr="00164073" w:rsidRDefault="00164073" w:rsidP="00BB6864">
      <w:pPr>
        <w:numPr>
          <w:ilvl w:val="0"/>
          <w:numId w:val="31"/>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b/>
          <w:bCs/>
          <w:sz w:val="24"/>
          <w:szCs w:val="24"/>
          <w:lang w:val="en-IN" w:eastAsia="en-IN"/>
        </w:rPr>
        <w:t>Manual or Automated File Backup:</w:t>
      </w:r>
      <w:r w:rsidRPr="00164073">
        <w:rPr>
          <w:rFonts w:ascii="Times New Roman" w:eastAsia="Times New Roman" w:hAnsi="Times New Roman" w:cs="Times New Roman"/>
          <w:sz w:val="24"/>
          <w:szCs w:val="24"/>
          <w:lang w:val="en-IN" w:eastAsia="en-IN"/>
        </w:rPr>
        <w:t xml:space="preserve"> Involves copying essential Vault files such as </w:t>
      </w:r>
      <w:r w:rsidRPr="00164073">
        <w:rPr>
          <w:rFonts w:ascii="Courier New" w:eastAsia="Times New Roman" w:hAnsi="Courier New" w:cs="Courier New"/>
          <w:sz w:val="20"/>
          <w:szCs w:val="20"/>
          <w:lang w:val="en-IN" w:eastAsia="en-IN"/>
        </w:rPr>
        <w:t>Vault.ini</w:t>
      </w:r>
      <w:r w:rsidRPr="00164073">
        <w:rPr>
          <w:rFonts w:ascii="Times New Roman" w:eastAsia="Times New Roman" w:hAnsi="Times New Roman" w:cs="Times New Roman"/>
          <w:sz w:val="24"/>
          <w:szCs w:val="24"/>
          <w:lang w:val="en-IN" w:eastAsia="en-IN"/>
        </w:rPr>
        <w:t xml:space="preserve">, </w:t>
      </w:r>
      <w:r w:rsidRPr="00164073">
        <w:rPr>
          <w:rFonts w:ascii="Courier New" w:eastAsia="Times New Roman" w:hAnsi="Courier New" w:cs="Courier New"/>
          <w:sz w:val="20"/>
          <w:szCs w:val="20"/>
          <w:lang w:val="en-IN" w:eastAsia="en-IN"/>
        </w:rPr>
        <w:t>DBParm.ini</w:t>
      </w:r>
      <w:r w:rsidRPr="00164073">
        <w:rPr>
          <w:rFonts w:ascii="Times New Roman" w:eastAsia="Times New Roman" w:hAnsi="Times New Roman" w:cs="Times New Roman"/>
          <w:sz w:val="24"/>
          <w:szCs w:val="24"/>
          <w:lang w:val="en-IN" w:eastAsia="en-IN"/>
        </w:rPr>
        <w:t xml:space="preserve">, and the </w:t>
      </w:r>
      <w:proofErr w:type="spellStart"/>
      <w:r w:rsidRPr="00164073">
        <w:rPr>
          <w:rFonts w:ascii="Courier New" w:eastAsia="Times New Roman" w:hAnsi="Courier New" w:cs="Courier New"/>
          <w:sz w:val="20"/>
          <w:szCs w:val="20"/>
          <w:lang w:val="en-IN" w:eastAsia="en-IN"/>
        </w:rPr>
        <w:t>VaultData</w:t>
      </w:r>
      <w:proofErr w:type="spellEnd"/>
      <w:r w:rsidRPr="00164073">
        <w:rPr>
          <w:rFonts w:ascii="Times New Roman" w:eastAsia="Times New Roman" w:hAnsi="Times New Roman" w:cs="Times New Roman"/>
          <w:sz w:val="24"/>
          <w:szCs w:val="24"/>
          <w:lang w:val="en-IN" w:eastAsia="en-IN"/>
        </w:rPr>
        <w:t xml:space="preserve"> directory</w:t>
      </w:r>
    </w:p>
    <w:p w14:paraId="51CC5356" w14:textId="77777777" w:rsidR="00164073" w:rsidRPr="00164073" w:rsidRDefault="00164073" w:rsidP="00BB6864">
      <w:pPr>
        <w:numPr>
          <w:ilvl w:val="0"/>
          <w:numId w:val="31"/>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b/>
          <w:bCs/>
          <w:sz w:val="24"/>
          <w:szCs w:val="24"/>
          <w:lang w:val="en-IN" w:eastAsia="en-IN"/>
        </w:rPr>
        <w:t>Key Files:</w:t>
      </w:r>
      <w:r w:rsidRPr="00164073">
        <w:rPr>
          <w:rFonts w:ascii="Times New Roman" w:eastAsia="Times New Roman" w:hAnsi="Times New Roman" w:cs="Times New Roman"/>
          <w:sz w:val="24"/>
          <w:szCs w:val="24"/>
          <w:lang w:val="en-IN" w:eastAsia="en-IN"/>
        </w:rPr>
        <w:t xml:space="preserve"> Backup of critical keys like </w:t>
      </w:r>
      <w:proofErr w:type="spellStart"/>
      <w:r w:rsidRPr="00164073">
        <w:rPr>
          <w:rFonts w:ascii="Courier New" w:eastAsia="Times New Roman" w:hAnsi="Courier New" w:cs="Courier New"/>
          <w:sz w:val="20"/>
          <w:szCs w:val="20"/>
          <w:lang w:val="en-IN" w:eastAsia="en-IN"/>
        </w:rPr>
        <w:t>PAKey</w:t>
      </w:r>
      <w:proofErr w:type="spellEnd"/>
      <w:r w:rsidRPr="00164073">
        <w:rPr>
          <w:rFonts w:ascii="Times New Roman" w:eastAsia="Times New Roman" w:hAnsi="Times New Roman" w:cs="Times New Roman"/>
          <w:sz w:val="24"/>
          <w:szCs w:val="24"/>
          <w:lang w:val="en-IN" w:eastAsia="en-IN"/>
        </w:rPr>
        <w:t xml:space="preserve"> is essential to decrypt stored credentials</w:t>
      </w:r>
    </w:p>
    <w:p w14:paraId="26A5E92E" w14:textId="77777777" w:rsidR="00164073" w:rsidRPr="00164073" w:rsidRDefault="00164073" w:rsidP="00BB6864">
      <w:pPr>
        <w:numPr>
          <w:ilvl w:val="0"/>
          <w:numId w:val="31"/>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b/>
          <w:bCs/>
          <w:sz w:val="24"/>
          <w:szCs w:val="24"/>
          <w:lang w:val="en-IN" w:eastAsia="en-IN"/>
        </w:rPr>
        <w:t>Frequency:</w:t>
      </w:r>
      <w:r w:rsidRPr="00164073">
        <w:rPr>
          <w:rFonts w:ascii="Times New Roman" w:eastAsia="Times New Roman" w:hAnsi="Times New Roman" w:cs="Times New Roman"/>
          <w:sz w:val="24"/>
          <w:szCs w:val="24"/>
          <w:lang w:val="en-IN" w:eastAsia="en-IN"/>
        </w:rPr>
        <w:t xml:space="preserve"> Daily or hourly backups, depending on the organization's data sensitivity</w:t>
      </w:r>
    </w:p>
    <w:p w14:paraId="6543FE76" w14:textId="34F585AF" w:rsidR="00164073" w:rsidRPr="00164073" w:rsidRDefault="00164073" w:rsidP="00BB6864">
      <w:pPr>
        <w:pStyle w:val="Heading4"/>
        <w:spacing w:line="360" w:lineRule="auto"/>
        <w:ind w:left="360"/>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6.2</w:t>
      </w:r>
      <w:r w:rsidRPr="00164073">
        <w:rPr>
          <w:rFonts w:ascii="Times New Roman" w:hAnsi="Times New Roman" w:cs="Times New Roman"/>
          <w:b/>
          <w:i w:val="0"/>
          <w:color w:val="auto"/>
          <w:sz w:val="24"/>
          <w:szCs w:val="24"/>
        </w:rPr>
        <w:t>.2 Application Component Backup</w:t>
      </w:r>
    </w:p>
    <w:p w14:paraId="7C85E4CF" w14:textId="77777777" w:rsidR="00164073" w:rsidRDefault="00164073" w:rsidP="00BB6864">
      <w:pPr>
        <w:pStyle w:val="NormalWeb"/>
        <w:spacing w:line="360" w:lineRule="auto"/>
        <w:ind w:left="360"/>
      </w:pPr>
      <w:r>
        <w:t>For components like PVWA, CPM, and PSM, backup includes:</w:t>
      </w:r>
    </w:p>
    <w:p w14:paraId="37A7C147" w14:textId="77777777" w:rsidR="00164073" w:rsidRDefault="00164073" w:rsidP="00BB6864">
      <w:pPr>
        <w:pStyle w:val="NormalWeb"/>
        <w:numPr>
          <w:ilvl w:val="0"/>
          <w:numId w:val="32"/>
        </w:numPr>
        <w:tabs>
          <w:tab w:val="clear" w:pos="720"/>
          <w:tab w:val="num" w:pos="1080"/>
        </w:tabs>
        <w:spacing w:line="360" w:lineRule="auto"/>
        <w:ind w:left="1080"/>
      </w:pPr>
      <w:r>
        <w:rPr>
          <w:rStyle w:val="Strong"/>
          <w:rFonts w:eastAsiaTheme="majorEastAsia"/>
        </w:rPr>
        <w:t>Configuration files:</w:t>
      </w:r>
      <w:r>
        <w:t xml:space="preserve"> Including </w:t>
      </w:r>
      <w:proofErr w:type="spellStart"/>
      <w:r>
        <w:t>web.config</w:t>
      </w:r>
      <w:proofErr w:type="spellEnd"/>
      <w:r>
        <w:t>, password policies, and server settings</w:t>
      </w:r>
    </w:p>
    <w:p w14:paraId="39AE7FCF" w14:textId="77777777" w:rsidR="00164073" w:rsidRDefault="00164073" w:rsidP="00BB6864">
      <w:pPr>
        <w:pStyle w:val="NormalWeb"/>
        <w:numPr>
          <w:ilvl w:val="0"/>
          <w:numId w:val="32"/>
        </w:numPr>
        <w:tabs>
          <w:tab w:val="clear" w:pos="720"/>
          <w:tab w:val="num" w:pos="1080"/>
        </w:tabs>
        <w:spacing w:line="360" w:lineRule="auto"/>
        <w:ind w:left="1080"/>
      </w:pPr>
      <w:r>
        <w:rPr>
          <w:rStyle w:val="Strong"/>
          <w:rFonts w:eastAsiaTheme="majorEastAsia"/>
        </w:rPr>
        <w:t>Log files:</w:t>
      </w:r>
      <w:r>
        <w:t xml:space="preserve"> For auditing and troubleshooting</w:t>
      </w:r>
    </w:p>
    <w:p w14:paraId="7669F8D2" w14:textId="3F4BE411" w:rsidR="00164073" w:rsidRDefault="00164073" w:rsidP="00BB6864">
      <w:pPr>
        <w:pStyle w:val="NormalWeb"/>
        <w:numPr>
          <w:ilvl w:val="0"/>
          <w:numId w:val="32"/>
        </w:numPr>
        <w:tabs>
          <w:tab w:val="clear" w:pos="720"/>
          <w:tab w:val="num" w:pos="1080"/>
        </w:tabs>
        <w:spacing w:line="360" w:lineRule="auto"/>
        <w:ind w:left="1080"/>
      </w:pPr>
      <w:r>
        <w:rPr>
          <w:rStyle w:val="Strong"/>
          <w:rFonts w:eastAsiaTheme="majorEastAsia"/>
        </w:rPr>
        <w:t>Database files:</w:t>
      </w:r>
      <w:r>
        <w:t xml:space="preserve"> If configured with an external SQL database (e.g., for PVWA session logs)</w:t>
      </w:r>
      <w:r w:rsidR="004F4E9C">
        <w:t>.[7]</w:t>
      </w:r>
    </w:p>
    <w:p w14:paraId="71A32257" w14:textId="77777777" w:rsidR="00780C63" w:rsidRDefault="00780C63" w:rsidP="00BB6864">
      <w:pPr>
        <w:pStyle w:val="NormalWeb"/>
        <w:spacing w:line="360" w:lineRule="auto"/>
        <w:ind w:left="1080"/>
        <w:jc w:val="center"/>
      </w:pPr>
      <w:r w:rsidRPr="00780C63">
        <w:rPr>
          <w:noProof/>
          <w:lang w:val="en-IN" w:eastAsia="en-IN"/>
        </w:rPr>
        <w:drawing>
          <wp:inline distT="0" distB="0" distL="0" distR="0" wp14:anchorId="6D94F800" wp14:editId="06FB021A">
            <wp:extent cx="4182059" cy="227679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82059" cy="2276793"/>
                    </a:xfrm>
                    <a:prstGeom prst="rect">
                      <a:avLst/>
                    </a:prstGeom>
                  </pic:spPr>
                </pic:pic>
              </a:graphicData>
            </a:graphic>
          </wp:inline>
        </w:drawing>
      </w:r>
    </w:p>
    <w:p w14:paraId="668C5AB6" w14:textId="593223F9" w:rsidR="00780C63" w:rsidRPr="00780C63" w:rsidRDefault="00780C63" w:rsidP="00BB6864">
      <w:pPr>
        <w:pStyle w:val="NormalWeb"/>
        <w:spacing w:line="360" w:lineRule="auto"/>
        <w:ind w:left="1080"/>
        <w:jc w:val="center"/>
      </w:pPr>
      <w:r w:rsidRPr="00780C63">
        <w:rPr>
          <w:b/>
          <w:sz w:val="20"/>
          <w:szCs w:val="20"/>
        </w:rPr>
        <w:t>Fig</w:t>
      </w:r>
      <w:r w:rsidR="007A1275">
        <w:rPr>
          <w:b/>
          <w:sz w:val="20"/>
          <w:szCs w:val="20"/>
        </w:rPr>
        <w:t>.</w:t>
      </w:r>
      <w:r w:rsidRPr="00780C63">
        <w:rPr>
          <w:b/>
          <w:sz w:val="20"/>
          <w:szCs w:val="20"/>
        </w:rPr>
        <w:t xml:space="preserve"> 6.1 Backup using exe file</w:t>
      </w:r>
    </w:p>
    <w:p w14:paraId="1509546E" w14:textId="57D3B581" w:rsidR="00164073" w:rsidRPr="00164073" w:rsidRDefault="00164073" w:rsidP="00BB6864">
      <w:pPr>
        <w:spacing w:before="100" w:beforeAutospacing="1" w:after="100" w:afterAutospacing="1" w:line="360" w:lineRule="auto"/>
        <w:outlineLvl w:val="2"/>
        <w:rPr>
          <w:rFonts w:ascii="Times New Roman" w:eastAsia="Times New Roman" w:hAnsi="Times New Roman" w:cs="Times New Roman"/>
          <w:b/>
          <w:bCs/>
          <w:sz w:val="28"/>
          <w:szCs w:val="28"/>
          <w:lang w:val="en-IN" w:eastAsia="en-IN"/>
        </w:rPr>
      </w:pPr>
      <w:r w:rsidRPr="00164073">
        <w:rPr>
          <w:rFonts w:ascii="Times New Roman" w:eastAsia="Times New Roman" w:hAnsi="Times New Roman" w:cs="Times New Roman"/>
          <w:b/>
          <w:bCs/>
          <w:sz w:val="28"/>
          <w:szCs w:val="28"/>
          <w:lang w:val="en-IN" w:eastAsia="en-IN"/>
        </w:rPr>
        <w:t>6.3 Restoration Procedure</w:t>
      </w:r>
    </w:p>
    <w:p w14:paraId="21F8BDDB" w14:textId="7AF4488A" w:rsidR="00164073" w:rsidRPr="00164073" w:rsidRDefault="00164073" w:rsidP="00BB6864">
      <w:pPr>
        <w:spacing w:before="100" w:beforeAutospacing="1" w:after="100" w:afterAutospacing="1" w:line="360" w:lineRule="auto"/>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 xml:space="preserve">Restoring </w:t>
      </w:r>
      <w:r w:rsidR="002D40EF">
        <w:rPr>
          <w:rFonts w:ascii="Times New Roman" w:eastAsia="Times New Roman" w:hAnsi="Times New Roman" w:cs="Times New Roman"/>
          <w:sz w:val="24"/>
          <w:szCs w:val="24"/>
          <w:lang w:val="en-IN" w:eastAsia="en-IN"/>
        </w:rPr>
        <w:t>CyberArk</w:t>
      </w:r>
      <w:r w:rsidRPr="00164073">
        <w:rPr>
          <w:rFonts w:ascii="Times New Roman" w:eastAsia="Times New Roman" w:hAnsi="Times New Roman" w:cs="Times New Roman"/>
          <w:sz w:val="24"/>
          <w:szCs w:val="24"/>
          <w:lang w:val="en-IN" w:eastAsia="en-IN"/>
        </w:rPr>
        <w:t xml:space="preserve"> involves retrieving backup files and bringing the system back to a known stable state. The restoration process depends on which component has failed — whether it’s the Vault or an application server.</w:t>
      </w:r>
    </w:p>
    <w:p w14:paraId="5E982F62" w14:textId="35EFD502" w:rsidR="00164073" w:rsidRPr="00164073" w:rsidRDefault="00164073" w:rsidP="00BB6864">
      <w:pPr>
        <w:spacing w:before="100" w:beforeAutospacing="1" w:after="100" w:afterAutospacing="1" w:line="360" w:lineRule="auto"/>
        <w:ind w:left="720"/>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6.3</w:t>
      </w:r>
      <w:r w:rsidRPr="00164073">
        <w:rPr>
          <w:rFonts w:ascii="Times New Roman" w:eastAsia="Times New Roman" w:hAnsi="Times New Roman" w:cs="Times New Roman"/>
          <w:b/>
          <w:bCs/>
          <w:sz w:val="24"/>
          <w:szCs w:val="24"/>
          <w:lang w:val="en-IN" w:eastAsia="en-IN"/>
        </w:rPr>
        <w:t>.1 Vault Restoration</w:t>
      </w:r>
    </w:p>
    <w:p w14:paraId="0F5E9E9E" w14:textId="77777777" w:rsidR="00164073" w:rsidRPr="00164073" w:rsidRDefault="00164073" w:rsidP="00BB6864">
      <w:pPr>
        <w:spacing w:before="100" w:beforeAutospacing="1" w:after="100" w:afterAutospacing="1" w:line="360" w:lineRule="auto"/>
        <w:ind w:left="72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In case of Vault failure:</w:t>
      </w:r>
    </w:p>
    <w:p w14:paraId="3BF7C8F9" w14:textId="77777777" w:rsidR="00164073" w:rsidRPr="00164073" w:rsidRDefault="00164073" w:rsidP="00BB6864">
      <w:pPr>
        <w:numPr>
          <w:ilvl w:val="0"/>
          <w:numId w:val="33"/>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 xml:space="preserve">The </w:t>
      </w:r>
      <w:r w:rsidRPr="00164073">
        <w:rPr>
          <w:rFonts w:ascii="Times New Roman" w:eastAsia="Times New Roman" w:hAnsi="Times New Roman" w:cs="Times New Roman"/>
          <w:b/>
          <w:bCs/>
          <w:sz w:val="24"/>
          <w:szCs w:val="24"/>
          <w:lang w:val="en-IN" w:eastAsia="en-IN"/>
        </w:rPr>
        <w:t>Vault service</w:t>
      </w:r>
      <w:r w:rsidRPr="00164073">
        <w:rPr>
          <w:rFonts w:ascii="Times New Roman" w:eastAsia="Times New Roman" w:hAnsi="Times New Roman" w:cs="Times New Roman"/>
          <w:sz w:val="24"/>
          <w:szCs w:val="24"/>
          <w:lang w:val="en-IN" w:eastAsia="en-IN"/>
        </w:rPr>
        <w:t xml:space="preserve"> is reinstalled using the original installation package.</w:t>
      </w:r>
    </w:p>
    <w:p w14:paraId="2BE5CD6D" w14:textId="77777777" w:rsidR="00164073" w:rsidRPr="00164073" w:rsidRDefault="00164073" w:rsidP="00BB6864">
      <w:pPr>
        <w:numPr>
          <w:ilvl w:val="0"/>
          <w:numId w:val="33"/>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 xml:space="preserve">The </w:t>
      </w:r>
      <w:r w:rsidRPr="00164073">
        <w:rPr>
          <w:rFonts w:ascii="Times New Roman" w:eastAsia="Times New Roman" w:hAnsi="Times New Roman" w:cs="Times New Roman"/>
          <w:b/>
          <w:bCs/>
          <w:sz w:val="24"/>
          <w:szCs w:val="24"/>
          <w:lang w:val="en-IN" w:eastAsia="en-IN"/>
        </w:rPr>
        <w:t xml:space="preserve">backed-up </w:t>
      </w:r>
      <w:proofErr w:type="spellStart"/>
      <w:r w:rsidRPr="00164073">
        <w:rPr>
          <w:rFonts w:ascii="Times New Roman" w:eastAsia="Times New Roman" w:hAnsi="Times New Roman" w:cs="Times New Roman"/>
          <w:b/>
          <w:bCs/>
          <w:sz w:val="24"/>
          <w:szCs w:val="24"/>
          <w:lang w:val="en-IN" w:eastAsia="en-IN"/>
        </w:rPr>
        <w:t>VaultData</w:t>
      </w:r>
      <w:proofErr w:type="spellEnd"/>
      <w:r w:rsidRPr="00164073">
        <w:rPr>
          <w:rFonts w:ascii="Times New Roman" w:eastAsia="Times New Roman" w:hAnsi="Times New Roman" w:cs="Times New Roman"/>
          <w:b/>
          <w:bCs/>
          <w:sz w:val="24"/>
          <w:szCs w:val="24"/>
          <w:lang w:val="en-IN" w:eastAsia="en-IN"/>
        </w:rPr>
        <w:t xml:space="preserve"> folder and key files</w:t>
      </w:r>
      <w:r w:rsidRPr="00164073">
        <w:rPr>
          <w:rFonts w:ascii="Times New Roman" w:eastAsia="Times New Roman" w:hAnsi="Times New Roman" w:cs="Times New Roman"/>
          <w:sz w:val="24"/>
          <w:szCs w:val="24"/>
          <w:lang w:val="en-IN" w:eastAsia="en-IN"/>
        </w:rPr>
        <w:t xml:space="preserve"> are restored to their original location.</w:t>
      </w:r>
    </w:p>
    <w:p w14:paraId="2A06A7B0" w14:textId="77777777" w:rsidR="00164073" w:rsidRPr="00164073" w:rsidRDefault="00164073" w:rsidP="00BB6864">
      <w:pPr>
        <w:numPr>
          <w:ilvl w:val="0"/>
          <w:numId w:val="33"/>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 xml:space="preserve">Configuration files such as </w:t>
      </w:r>
      <w:r w:rsidRPr="00164073">
        <w:rPr>
          <w:rFonts w:ascii="Courier New" w:eastAsia="Times New Roman" w:hAnsi="Courier New" w:cs="Courier New"/>
          <w:sz w:val="20"/>
          <w:szCs w:val="20"/>
          <w:lang w:val="en-IN" w:eastAsia="en-IN"/>
        </w:rPr>
        <w:t>Vault.ini</w:t>
      </w:r>
      <w:r w:rsidRPr="00164073">
        <w:rPr>
          <w:rFonts w:ascii="Times New Roman" w:eastAsia="Times New Roman" w:hAnsi="Times New Roman" w:cs="Times New Roman"/>
          <w:sz w:val="24"/>
          <w:szCs w:val="24"/>
          <w:lang w:val="en-IN" w:eastAsia="en-IN"/>
        </w:rPr>
        <w:t xml:space="preserve"> and </w:t>
      </w:r>
      <w:r w:rsidRPr="00164073">
        <w:rPr>
          <w:rFonts w:ascii="Courier New" w:eastAsia="Times New Roman" w:hAnsi="Courier New" w:cs="Courier New"/>
          <w:sz w:val="20"/>
          <w:szCs w:val="20"/>
          <w:lang w:val="en-IN" w:eastAsia="en-IN"/>
        </w:rPr>
        <w:t>DBParm.ini</w:t>
      </w:r>
      <w:r w:rsidRPr="00164073">
        <w:rPr>
          <w:rFonts w:ascii="Times New Roman" w:eastAsia="Times New Roman" w:hAnsi="Times New Roman" w:cs="Times New Roman"/>
          <w:sz w:val="24"/>
          <w:szCs w:val="24"/>
          <w:lang w:val="en-IN" w:eastAsia="en-IN"/>
        </w:rPr>
        <w:t xml:space="preserve"> are re-applied.</w:t>
      </w:r>
    </w:p>
    <w:p w14:paraId="5C5BE3A7" w14:textId="77777777" w:rsidR="00164073" w:rsidRPr="00164073" w:rsidRDefault="00164073" w:rsidP="00BB6864">
      <w:pPr>
        <w:numPr>
          <w:ilvl w:val="0"/>
          <w:numId w:val="33"/>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Vault services are restarted, and connectivity is validated with client tools (PVWA, CPM).</w:t>
      </w:r>
    </w:p>
    <w:p w14:paraId="4C3959E7" w14:textId="77777777" w:rsidR="00164073" w:rsidRDefault="00164073" w:rsidP="00BB6864">
      <w:pPr>
        <w:spacing w:before="100" w:beforeAutospacing="1" w:after="100" w:afterAutospacing="1" w:line="360" w:lineRule="auto"/>
        <w:ind w:left="72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lastRenderedPageBreak/>
        <w:t xml:space="preserve">Care must be taken to ensure that the </w:t>
      </w:r>
      <w:proofErr w:type="spellStart"/>
      <w:r w:rsidRPr="00164073">
        <w:rPr>
          <w:rFonts w:ascii="Courier New" w:eastAsia="Times New Roman" w:hAnsi="Courier New" w:cs="Courier New"/>
          <w:sz w:val="20"/>
          <w:szCs w:val="20"/>
          <w:lang w:val="en-IN" w:eastAsia="en-IN"/>
        </w:rPr>
        <w:t>PAKey</w:t>
      </w:r>
      <w:proofErr w:type="spellEnd"/>
      <w:r w:rsidRPr="00164073">
        <w:rPr>
          <w:rFonts w:ascii="Times New Roman" w:eastAsia="Times New Roman" w:hAnsi="Times New Roman" w:cs="Times New Roman"/>
          <w:sz w:val="24"/>
          <w:szCs w:val="24"/>
          <w:lang w:val="en-IN" w:eastAsia="en-IN"/>
        </w:rPr>
        <w:t xml:space="preserve"> file used is exactly the one tied to the backup, otherwise decryption of data may fail.</w:t>
      </w:r>
    </w:p>
    <w:p w14:paraId="5D7E32FF" w14:textId="77777777" w:rsidR="00780C63" w:rsidRPr="00164073" w:rsidRDefault="00780C63" w:rsidP="00BB6864">
      <w:pPr>
        <w:spacing w:before="100" w:beforeAutospacing="1" w:after="100" w:afterAutospacing="1" w:line="360" w:lineRule="auto"/>
        <w:ind w:left="720"/>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6.3</w:t>
      </w:r>
      <w:r w:rsidRPr="00164073">
        <w:rPr>
          <w:rFonts w:ascii="Times New Roman" w:eastAsia="Times New Roman" w:hAnsi="Times New Roman" w:cs="Times New Roman"/>
          <w:b/>
          <w:bCs/>
          <w:sz w:val="24"/>
          <w:szCs w:val="24"/>
          <w:lang w:val="en-IN" w:eastAsia="en-IN"/>
        </w:rPr>
        <w:t>.2 Application Restoration</w:t>
      </w:r>
    </w:p>
    <w:p w14:paraId="4D77378E" w14:textId="77777777" w:rsidR="00780C63" w:rsidRPr="00164073" w:rsidRDefault="00780C63" w:rsidP="00BB6864">
      <w:pPr>
        <w:spacing w:before="100" w:beforeAutospacing="1" w:after="100" w:afterAutospacing="1" w:line="360" w:lineRule="auto"/>
        <w:ind w:left="72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If application servers like PVWA or CPM fail:</w:t>
      </w:r>
    </w:p>
    <w:p w14:paraId="719B1108" w14:textId="77777777" w:rsidR="00780C63" w:rsidRPr="00164073" w:rsidRDefault="00780C63" w:rsidP="00BB6864">
      <w:pPr>
        <w:numPr>
          <w:ilvl w:val="0"/>
          <w:numId w:val="34"/>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Reinstall the respective component (e.g., PVWA)</w:t>
      </w:r>
    </w:p>
    <w:p w14:paraId="64E966ED" w14:textId="77777777" w:rsidR="00780C63" w:rsidRPr="00164073" w:rsidRDefault="00780C63" w:rsidP="00BB6864">
      <w:pPr>
        <w:numPr>
          <w:ilvl w:val="0"/>
          <w:numId w:val="34"/>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Reconfigure using saved configuration files and policies</w:t>
      </w:r>
    </w:p>
    <w:p w14:paraId="691E7839" w14:textId="77777777" w:rsidR="00780C63" w:rsidRPr="00164073" w:rsidRDefault="00780C63" w:rsidP="00BB6864">
      <w:pPr>
        <w:numPr>
          <w:ilvl w:val="0"/>
          <w:numId w:val="34"/>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Reconnect the application to the Vault for credential access</w:t>
      </w:r>
    </w:p>
    <w:p w14:paraId="6211BCA0" w14:textId="490F495F" w:rsidR="00780C63" w:rsidRPr="00780C63" w:rsidRDefault="00780C63" w:rsidP="00BB6864">
      <w:pPr>
        <w:numPr>
          <w:ilvl w:val="0"/>
          <w:numId w:val="34"/>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164073">
        <w:rPr>
          <w:rFonts w:ascii="Times New Roman" w:eastAsia="Times New Roman" w:hAnsi="Times New Roman" w:cs="Times New Roman"/>
          <w:sz w:val="24"/>
          <w:szCs w:val="24"/>
          <w:lang w:val="en-IN" w:eastAsia="en-IN"/>
        </w:rPr>
        <w:t>Test logins and integrations to ensure functionality</w:t>
      </w:r>
    </w:p>
    <w:p w14:paraId="582F6DA2" w14:textId="07FCBDBF" w:rsidR="00780C63" w:rsidRDefault="00780C63" w:rsidP="00BB6864">
      <w:pPr>
        <w:spacing w:before="100" w:beforeAutospacing="1" w:after="100" w:afterAutospacing="1" w:line="360" w:lineRule="auto"/>
        <w:ind w:left="720"/>
        <w:jc w:val="center"/>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noProof/>
          <w:sz w:val="24"/>
          <w:szCs w:val="24"/>
          <w:lang w:val="en-IN" w:eastAsia="en-IN"/>
        </w:rPr>
        <w:drawing>
          <wp:inline distT="0" distB="0" distL="0" distR="0" wp14:anchorId="0607F247" wp14:editId="79E62F82">
            <wp:extent cx="5439534" cy="283884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39534" cy="2838846"/>
                    </a:xfrm>
                    <a:prstGeom prst="rect">
                      <a:avLst/>
                    </a:prstGeom>
                  </pic:spPr>
                </pic:pic>
              </a:graphicData>
            </a:graphic>
          </wp:inline>
        </w:drawing>
      </w:r>
    </w:p>
    <w:p w14:paraId="6A7EAD68" w14:textId="739AFEF7" w:rsidR="00780C63" w:rsidRPr="00780C63" w:rsidRDefault="007A1275" w:rsidP="00BB6864">
      <w:pPr>
        <w:pStyle w:val="NormalWeb"/>
        <w:spacing w:line="360" w:lineRule="auto"/>
        <w:ind w:left="1080"/>
        <w:jc w:val="center"/>
        <w:rPr>
          <w:b/>
          <w:sz w:val="20"/>
          <w:szCs w:val="20"/>
        </w:rPr>
      </w:pPr>
      <w:r>
        <w:rPr>
          <w:b/>
          <w:sz w:val="20"/>
          <w:szCs w:val="20"/>
        </w:rPr>
        <w:t>Fig. 6.2</w:t>
      </w:r>
      <w:r w:rsidR="00780C63">
        <w:rPr>
          <w:b/>
          <w:sz w:val="20"/>
          <w:szCs w:val="20"/>
        </w:rPr>
        <w:t xml:space="preserve"> Restore</w:t>
      </w:r>
      <w:r w:rsidR="00780C63" w:rsidRPr="00780C63">
        <w:rPr>
          <w:b/>
          <w:sz w:val="20"/>
          <w:szCs w:val="20"/>
        </w:rPr>
        <w:t xml:space="preserve"> using exe file</w:t>
      </w:r>
    </w:p>
    <w:p w14:paraId="35812BF3" w14:textId="132CA012" w:rsidR="00780C63" w:rsidRPr="00780C63" w:rsidRDefault="00780C63" w:rsidP="00BB6864">
      <w:pPr>
        <w:spacing w:before="100" w:beforeAutospacing="1" w:after="100" w:afterAutospacing="1" w:line="360" w:lineRule="auto"/>
        <w:outlineLvl w:val="2"/>
        <w:rPr>
          <w:rFonts w:ascii="Times New Roman" w:eastAsia="Times New Roman" w:hAnsi="Times New Roman" w:cs="Times New Roman"/>
          <w:b/>
          <w:bCs/>
          <w:sz w:val="28"/>
          <w:szCs w:val="28"/>
          <w:lang w:val="en-IN" w:eastAsia="en-IN"/>
        </w:rPr>
      </w:pPr>
      <w:r w:rsidRPr="00780C63">
        <w:rPr>
          <w:rFonts w:ascii="Times New Roman" w:eastAsia="Times New Roman" w:hAnsi="Times New Roman" w:cs="Times New Roman"/>
          <w:b/>
          <w:bCs/>
          <w:sz w:val="28"/>
          <w:szCs w:val="28"/>
          <w:lang w:val="en-IN" w:eastAsia="en-IN"/>
        </w:rPr>
        <w:t>6.4 Disaster Recovery Vault</w:t>
      </w:r>
    </w:p>
    <w:p w14:paraId="377FDED9" w14:textId="0F49E7FF" w:rsidR="00780C63" w:rsidRPr="00780C63" w:rsidRDefault="002D40EF" w:rsidP="00BB6864">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CyberArk</w:t>
      </w:r>
      <w:r w:rsidR="00780C63" w:rsidRPr="00780C63">
        <w:rPr>
          <w:rFonts w:ascii="Times New Roman" w:eastAsia="Times New Roman" w:hAnsi="Times New Roman" w:cs="Times New Roman"/>
          <w:sz w:val="24"/>
          <w:szCs w:val="24"/>
          <w:lang w:val="en-IN" w:eastAsia="en-IN"/>
        </w:rPr>
        <w:t xml:space="preserve"> supports a dedicated </w:t>
      </w:r>
      <w:r w:rsidR="00780C63" w:rsidRPr="00780C63">
        <w:rPr>
          <w:rFonts w:ascii="Times New Roman" w:eastAsia="Times New Roman" w:hAnsi="Times New Roman" w:cs="Times New Roman"/>
          <w:b/>
          <w:bCs/>
          <w:sz w:val="24"/>
          <w:szCs w:val="24"/>
          <w:lang w:val="en-IN" w:eastAsia="en-IN"/>
        </w:rPr>
        <w:t>Disaster Recovery (DR) Vault</w:t>
      </w:r>
      <w:r w:rsidR="00780C63" w:rsidRPr="00780C63">
        <w:rPr>
          <w:rFonts w:ascii="Times New Roman" w:eastAsia="Times New Roman" w:hAnsi="Times New Roman" w:cs="Times New Roman"/>
          <w:sz w:val="24"/>
          <w:szCs w:val="24"/>
          <w:lang w:val="en-IN" w:eastAsia="en-IN"/>
        </w:rPr>
        <w:t xml:space="preserve"> to ensure high availability. The DR Vault is a replica of the production Vault and is kept in sync using </w:t>
      </w:r>
      <w:proofErr w:type="spellStart"/>
      <w:r w:rsidR="00780C63" w:rsidRPr="00780C63">
        <w:rPr>
          <w:rFonts w:ascii="Times New Roman" w:eastAsia="Times New Roman" w:hAnsi="Times New Roman" w:cs="Times New Roman"/>
          <w:b/>
          <w:bCs/>
          <w:sz w:val="24"/>
          <w:szCs w:val="24"/>
          <w:lang w:val="en-IN" w:eastAsia="en-IN"/>
        </w:rPr>
        <w:t>PAReplicate</w:t>
      </w:r>
      <w:proofErr w:type="spellEnd"/>
      <w:r w:rsidR="00780C63" w:rsidRPr="00780C63">
        <w:rPr>
          <w:rFonts w:ascii="Times New Roman" w:eastAsia="Times New Roman" w:hAnsi="Times New Roman" w:cs="Times New Roman"/>
          <w:sz w:val="24"/>
          <w:szCs w:val="24"/>
          <w:lang w:val="en-IN" w:eastAsia="en-IN"/>
        </w:rPr>
        <w:t>, which performs real-time or scheduled replication.</w:t>
      </w:r>
    </w:p>
    <w:p w14:paraId="3F94EEF1" w14:textId="07819E07" w:rsidR="00780C63" w:rsidRPr="00780C63" w:rsidRDefault="00780C63" w:rsidP="00BB6864">
      <w:pPr>
        <w:spacing w:before="100" w:beforeAutospacing="1" w:after="100" w:afterAutospacing="1" w:line="360" w:lineRule="auto"/>
        <w:ind w:left="360"/>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6.4</w:t>
      </w:r>
      <w:r w:rsidRPr="00780C63">
        <w:rPr>
          <w:rFonts w:ascii="Times New Roman" w:eastAsia="Times New Roman" w:hAnsi="Times New Roman" w:cs="Times New Roman"/>
          <w:b/>
          <w:bCs/>
          <w:sz w:val="24"/>
          <w:szCs w:val="24"/>
          <w:lang w:val="en-IN" w:eastAsia="en-IN"/>
        </w:rPr>
        <w:t>.1 How DR Vault Works</w:t>
      </w:r>
    </w:p>
    <w:p w14:paraId="4F9F71A9" w14:textId="77777777" w:rsidR="00780C63" w:rsidRPr="00780C63" w:rsidRDefault="00780C63" w:rsidP="00BB6864">
      <w:pPr>
        <w:numPr>
          <w:ilvl w:val="0"/>
          <w:numId w:val="3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It runs on a separate server, often in a geographically distant location.</w:t>
      </w:r>
    </w:p>
    <w:p w14:paraId="32D83FA1" w14:textId="77777777" w:rsidR="00780C63" w:rsidRPr="00780C63" w:rsidRDefault="00780C63" w:rsidP="00BB6864">
      <w:pPr>
        <w:numPr>
          <w:ilvl w:val="0"/>
          <w:numId w:val="3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The DR Vault remains passive until activated (failover).</w:t>
      </w:r>
    </w:p>
    <w:p w14:paraId="2D0DD829" w14:textId="77777777" w:rsidR="00780C63" w:rsidRPr="00780C63" w:rsidRDefault="00780C63" w:rsidP="00BB6864">
      <w:pPr>
        <w:numPr>
          <w:ilvl w:val="0"/>
          <w:numId w:val="3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During normal operation, it continuously receives updates from the primary Vault.</w:t>
      </w:r>
    </w:p>
    <w:p w14:paraId="072A5A1D" w14:textId="77777777" w:rsidR="00780C63" w:rsidRPr="00780C63" w:rsidRDefault="00780C63" w:rsidP="00BB6864">
      <w:pPr>
        <w:numPr>
          <w:ilvl w:val="0"/>
          <w:numId w:val="3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lastRenderedPageBreak/>
        <w:t xml:space="preserve">In the event of a primary Vault failure, administrators can </w:t>
      </w:r>
      <w:r w:rsidRPr="00780C63">
        <w:rPr>
          <w:rFonts w:ascii="Times New Roman" w:eastAsia="Times New Roman" w:hAnsi="Times New Roman" w:cs="Times New Roman"/>
          <w:b/>
          <w:bCs/>
          <w:sz w:val="24"/>
          <w:szCs w:val="24"/>
          <w:lang w:val="en-IN" w:eastAsia="en-IN"/>
        </w:rPr>
        <w:t>manually promote the DR Vault</w:t>
      </w:r>
      <w:r w:rsidRPr="00780C63">
        <w:rPr>
          <w:rFonts w:ascii="Times New Roman" w:eastAsia="Times New Roman" w:hAnsi="Times New Roman" w:cs="Times New Roman"/>
          <w:sz w:val="24"/>
          <w:szCs w:val="24"/>
          <w:lang w:val="en-IN" w:eastAsia="en-IN"/>
        </w:rPr>
        <w:t xml:space="preserve"> to take over operations.</w:t>
      </w:r>
    </w:p>
    <w:p w14:paraId="7ECFCD5E" w14:textId="77777777" w:rsidR="00780C63" w:rsidRPr="00780C63" w:rsidRDefault="00780C63" w:rsidP="00BB6864">
      <w:pPr>
        <w:spacing w:before="100" w:beforeAutospacing="1" w:after="100" w:afterAutospacing="1" w:line="360" w:lineRule="auto"/>
        <w:ind w:left="36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This setup helps minimize downtime and maintain privileged access during large-scale outages or site disasters.</w:t>
      </w:r>
    </w:p>
    <w:p w14:paraId="05069041" w14:textId="3BDEDEC2" w:rsidR="00780C63" w:rsidRPr="00780C63" w:rsidRDefault="00780C63" w:rsidP="00BB6864">
      <w:pPr>
        <w:spacing w:before="100" w:beforeAutospacing="1" w:after="100" w:afterAutospacing="1" w:line="360" w:lineRule="auto"/>
        <w:ind w:left="360"/>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6.4</w:t>
      </w:r>
      <w:r w:rsidRPr="00780C63">
        <w:rPr>
          <w:rFonts w:ascii="Times New Roman" w:eastAsia="Times New Roman" w:hAnsi="Times New Roman" w:cs="Times New Roman"/>
          <w:b/>
          <w:bCs/>
          <w:sz w:val="24"/>
          <w:szCs w:val="24"/>
          <w:lang w:val="en-IN" w:eastAsia="en-IN"/>
        </w:rPr>
        <w:t>.2 Failover and Recovery</w:t>
      </w:r>
    </w:p>
    <w:p w14:paraId="67D8BFE3" w14:textId="77777777" w:rsidR="00780C63" w:rsidRPr="00780C63" w:rsidRDefault="00780C63" w:rsidP="00BB6864">
      <w:pPr>
        <w:spacing w:before="100" w:beforeAutospacing="1" w:after="100" w:afterAutospacing="1" w:line="360" w:lineRule="auto"/>
        <w:ind w:left="36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Failover steps include:</w:t>
      </w:r>
    </w:p>
    <w:p w14:paraId="0146631A" w14:textId="77777777" w:rsidR="00780C63" w:rsidRPr="00780C63" w:rsidRDefault="00780C63" w:rsidP="00BB6864">
      <w:pPr>
        <w:numPr>
          <w:ilvl w:val="0"/>
          <w:numId w:val="36"/>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Shutting down or isolating the failed primary Vault</w:t>
      </w:r>
    </w:p>
    <w:p w14:paraId="045484B0" w14:textId="77BA8A3A" w:rsidR="00780C63" w:rsidRPr="00780C63" w:rsidRDefault="00780C63" w:rsidP="00BB6864">
      <w:pPr>
        <w:numPr>
          <w:ilvl w:val="0"/>
          <w:numId w:val="36"/>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 xml:space="preserve">Promoting the DR Vault via </w:t>
      </w:r>
      <w:r w:rsidR="002D40EF">
        <w:rPr>
          <w:rFonts w:ascii="Times New Roman" w:eastAsia="Times New Roman" w:hAnsi="Times New Roman" w:cs="Times New Roman"/>
          <w:sz w:val="24"/>
          <w:szCs w:val="24"/>
          <w:lang w:val="en-IN" w:eastAsia="en-IN"/>
        </w:rPr>
        <w:t>CyberArk</w:t>
      </w:r>
      <w:r w:rsidRPr="00780C63">
        <w:rPr>
          <w:rFonts w:ascii="Times New Roman" w:eastAsia="Times New Roman" w:hAnsi="Times New Roman" w:cs="Times New Roman"/>
          <w:sz w:val="24"/>
          <w:szCs w:val="24"/>
          <w:lang w:val="en-IN" w:eastAsia="en-IN"/>
        </w:rPr>
        <w:t xml:space="preserve"> tools</w:t>
      </w:r>
    </w:p>
    <w:p w14:paraId="3972F5CF" w14:textId="77777777" w:rsidR="00780C63" w:rsidRPr="00780C63" w:rsidRDefault="00780C63" w:rsidP="00BB6864">
      <w:pPr>
        <w:numPr>
          <w:ilvl w:val="0"/>
          <w:numId w:val="36"/>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Reconfiguring PVWA, CPM, and PSM to connect to the new active Vault</w:t>
      </w:r>
    </w:p>
    <w:p w14:paraId="3ECA7AFA" w14:textId="3226EC3E" w:rsidR="00780C63" w:rsidRPr="00780C63" w:rsidRDefault="00780C63" w:rsidP="00BB6864">
      <w:pPr>
        <w:numPr>
          <w:ilvl w:val="0"/>
          <w:numId w:val="36"/>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Monitoring synchronization status and logs</w:t>
      </w:r>
    </w:p>
    <w:p w14:paraId="4056A1BA" w14:textId="2AA49292" w:rsidR="00780C63" w:rsidRDefault="00780C63" w:rsidP="00BB6864">
      <w:pPr>
        <w:spacing w:before="100" w:beforeAutospacing="1" w:after="100" w:afterAutospacing="1" w:line="360" w:lineRule="auto"/>
        <w:ind w:left="360"/>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After failover, once the original Vault is repaired, it can either be reinstated as primary or kept as a backup.</w:t>
      </w:r>
    </w:p>
    <w:p w14:paraId="7A3C7433" w14:textId="57D01680" w:rsidR="00B96CDC" w:rsidRDefault="00B96CDC" w:rsidP="00BB6864">
      <w:pPr>
        <w:spacing w:before="100" w:beforeAutospacing="1" w:after="100" w:afterAutospacing="1" w:line="360" w:lineRule="auto"/>
        <w:ind w:left="360"/>
        <w:jc w:val="center"/>
        <w:rPr>
          <w:rFonts w:ascii="Times New Roman" w:eastAsia="Times New Roman" w:hAnsi="Times New Roman" w:cs="Times New Roman"/>
          <w:sz w:val="24"/>
          <w:szCs w:val="24"/>
          <w:lang w:val="en-IN" w:eastAsia="en-IN"/>
        </w:rPr>
      </w:pPr>
      <w:r w:rsidRPr="00B96CDC">
        <w:rPr>
          <w:rFonts w:ascii="Times New Roman" w:eastAsia="Times New Roman" w:hAnsi="Times New Roman" w:cs="Times New Roman"/>
          <w:noProof/>
          <w:sz w:val="24"/>
          <w:szCs w:val="24"/>
          <w:lang w:val="en-IN" w:eastAsia="en-IN"/>
        </w:rPr>
        <w:drawing>
          <wp:inline distT="0" distB="0" distL="0" distR="0" wp14:anchorId="64FC2296" wp14:editId="37C7B886">
            <wp:extent cx="5601482" cy="2915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1482" cy="2915057"/>
                    </a:xfrm>
                    <a:prstGeom prst="rect">
                      <a:avLst/>
                    </a:prstGeom>
                  </pic:spPr>
                </pic:pic>
              </a:graphicData>
            </a:graphic>
          </wp:inline>
        </w:drawing>
      </w:r>
    </w:p>
    <w:p w14:paraId="1F6BC026" w14:textId="1C343F12" w:rsidR="007A1275" w:rsidRPr="00780C63" w:rsidRDefault="007A1275" w:rsidP="00BB6864">
      <w:pPr>
        <w:spacing w:before="100" w:beforeAutospacing="1" w:after="100" w:afterAutospacing="1" w:line="360" w:lineRule="auto"/>
        <w:ind w:left="360"/>
        <w:jc w:val="center"/>
        <w:rPr>
          <w:rFonts w:ascii="Times New Roman" w:eastAsia="Times New Roman" w:hAnsi="Times New Roman" w:cs="Times New Roman"/>
          <w:b/>
          <w:sz w:val="20"/>
          <w:szCs w:val="20"/>
          <w:lang w:val="en-IN" w:eastAsia="en-IN"/>
        </w:rPr>
      </w:pPr>
      <w:r w:rsidRPr="007A1275">
        <w:rPr>
          <w:rFonts w:ascii="Times New Roman" w:eastAsia="Times New Roman" w:hAnsi="Times New Roman" w:cs="Times New Roman"/>
          <w:b/>
          <w:sz w:val="20"/>
          <w:szCs w:val="20"/>
          <w:lang w:val="en-IN" w:eastAsia="en-IN"/>
        </w:rPr>
        <w:t>Fig</w:t>
      </w:r>
      <w:r>
        <w:rPr>
          <w:rFonts w:ascii="Times New Roman" w:eastAsia="Times New Roman" w:hAnsi="Times New Roman" w:cs="Times New Roman"/>
          <w:b/>
          <w:sz w:val="20"/>
          <w:szCs w:val="20"/>
          <w:lang w:val="en-IN" w:eastAsia="en-IN"/>
        </w:rPr>
        <w:t>.</w:t>
      </w:r>
      <w:r w:rsidRPr="007A1275">
        <w:rPr>
          <w:rFonts w:ascii="Times New Roman" w:eastAsia="Times New Roman" w:hAnsi="Times New Roman" w:cs="Times New Roman"/>
          <w:b/>
          <w:sz w:val="20"/>
          <w:szCs w:val="20"/>
          <w:lang w:val="en-IN" w:eastAsia="en-IN"/>
        </w:rPr>
        <w:t xml:space="preserve"> 6.3 Disaster Recovery Environment</w:t>
      </w:r>
    </w:p>
    <w:p w14:paraId="56872E04" w14:textId="596E0D1D" w:rsidR="00780C63" w:rsidRPr="00780C63" w:rsidRDefault="00780C63" w:rsidP="00BB6864">
      <w:pPr>
        <w:spacing w:before="100" w:beforeAutospacing="1" w:after="100" w:afterAutospacing="1" w:line="360" w:lineRule="auto"/>
        <w:outlineLvl w:val="2"/>
        <w:rPr>
          <w:rFonts w:ascii="Times New Roman" w:eastAsia="Times New Roman" w:hAnsi="Times New Roman" w:cs="Times New Roman"/>
          <w:b/>
          <w:bCs/>
          <w:sz w:val="28"/>
          <w:szCs w:val="28"/>
          <w:lang w:val="en-IN" w:eastAsia="en-IN"/>
        </w:rPr>
      </w:pPr>
      <w:r w:rsidRPr="00780C63">
        <w:rPr>
          <w:rFonts w:ascii="Times New Roman" w:eastAsia="Times New Roman" w:hAnsi="Times New Roman" w:cs="Times New Roman"/>
          <w:b/>
          <w:bCs/>
          <w:sz w:val="28"/>
          <w:szCs w:val="28"/>
          <w:lang w:val="en-IN" w:eastAsia="en-IN"/>
        </w:rPr>
        <w:t>6.5 Maintenance and Validation</w:t>
      </w:r>
    </w:p>
    <w:p w14:paraId="1AFD3A4E" w14:textId="77777777" w:rsidR="00780C63" w:rsidRPr="00780C63" w:rsidRDefault="00780C63" w:rsidP="00BB6864">
      <w:pPr>
        <w:spacing w:before="100" w:beforeAutospacing="1" w:after="100" w:afterAutospacing="1" w:line="360" w:lineRule="auto"/>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Maintaining backup and DR readiness is a continuous process. Key practices include:</w:t>
      </w:r>
    </w:p>
    <w:p w14:paraId="7FB2768F" w14:textId="77777777" w:rsidR="00780C63" w:rsidRPr="00780C63" w:rsidRDefault="00780C63" w:rsidP="00BB6864">
      <w:pPr>
        <w:numPr>
          <w:ilvl w:val="0"/>
          <w:numId w:val="37"/>
        </w:numPr>
        <w:spacing w:before="100" w:beforeAutospacing="1" w:after="100" w:afterAutospacing="1" w:line="360" w:lineRule="auto"/>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Performing regular validation checks on backup files</w:t>
      </w:r>
    </w:p>
    <w:p w14:paraId="7C7B3CF0" w14:textId="77777777" w:rsidR="00780C63" w:rsidRPr="00780C63" w:rsidRDefault="00780C63" w:rsidP="00BB6864">
      <w:pPr>
        <w:numPr>
          <w:ilvl w:val="0"/>
          <w:numId w:val="37"/>
        </w:numPr>
        <w:spacing w:before="100" w:beforeAutospacing="1" w:after="100" w:afterAutospacing="1" w:line="360" w:lineRule="auto"/>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Testing full recovery and failover procedures quarterly or bi-annually</w:t>
      </w:r>
    </w:p>
    <w:p w14:paraId="1EDDC018" w14:textId="77777777" w:rsidR="00780C63" w:rsidRPr="00780C63" w:rsidRDefault="00780C63" w:rsidP="00BB6864">
      <w:pPr>
        <w:numPr>
          <w:ilvl w:val="0"/>
          <w:numId w:val="37"/>
        </w:numPr>
        <w:spacing w:before="100" w:beforeAutospacing="1" w:after="100" w:afterAutospacing="1" w:line="360" w:lineRule="auto"/>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lastRenderedPageBreak/>
        <w:t>Monitoring replication status and logs in the DR Vault</w:t>
      </w:r>
    </w:p>
    <w:p w14:paraId="3C1F2AC4" w14:textId="77777777" w:rsidR="00780C63" w:rsidRPr="00780C63" w:rsidRDefault="00780C63" w:rsidP="00BB6864">
      <w:pPr>
        <w:numPr>
          <w:ilvl w:val="0"/>
          <w:numId w:val="37"/>
        </w:numPr>
        <w:spacing w:before="100" w:beforeAutospacing="1" w:after="100" w:afterAutospacing="1" w:line="360" w:lineRule="auto"/>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Ensuring all keys, files, and credentials are protected with encryption and access control</w:t>
      </w:r>
    </w:p>
    <w:p w14:paraId="2C61529F" w14:textId="5D793E95" w:rsidR="00B324C3" w:rsidRPr="00B324C3" w:rsidRDefault="00780C63" w:rsidP="00BB6864">
      <w:pPr>
        <w:spacing w:before="100" w:beforeAutospacing="1" w:after="100" w:afterAutospacing="1" w:line="360" w:lineRule="auto"/>
        <w:rPr>
          <w:rFonts w:ascii="Times New Roman" w:eastAsia="Times New Roman" w:hAnsi="Times New Roman" w:cs="Times New Roman"/>
          <w:sz w:val="24"/>
          <w:szCs w:val="24"/>
          <w:lang w:val="en-IN" w:eastAsia="en-IN"/>
        </w:rPr>
      </w:pPr>
      <w:r w:rsidRPr="00780C63">
        <w:rPr>
          <w:rFonts w:ascii="Times New Roman" w:eastAsia="Times New Roman" w:hAnsi="Times New Roman" w:cs="Times New Roman"/>
          <w:sz w:val="24"/>
          <w:szCs w:val="24"/>
          <w:lang w:val="en-IN" w:eastAsia="en-IN"/>
        </w:rPr>
        <w:t>It is also advisable to document the entire backup and recovery strategy, including contact points, server names, and recovery time objectives (RTOs) for quick reference.</w:t>
      </w:r>
      <w:r w:rsidR="004F4E9C">
        <w:rPr>
          <w:rFonts w:ascii="Times New Roman" w:eastAsia="Times New Roman" w:hAnsi="Times New Roman" w:cs="Times New Roman"/>
          <w:sz w:val="24"/>
          <w:szCs w:val="24"/>
          <w:lang w:val="en-IN" w:eastAsia="en-IN"/>
        </w:rPr>
        <w:t>[8]</w:t>
      </w:r>
    </w:p>
    <w:p w14:paraId="05D34F68" w14:textId="77777777" w:rsidR="00B324C3" w:rsidRPr="00B324C3" w:rsidRDefault="00B324C3" w:rsidP="00BB6864">
      <w:pPr>
        <w:pStyle w:val="ListParagraph"/>
        <w:spacing w:before="120" w:line="360" w:lineRule="auto"/>
        <w:ind w:left="0"/>
        <w:jc w:val="left"/>
        <w:rPr>
          <w:rStyle w:val="Strong"/>
          <w:b w:val="0"/>
        </w:rPr>
      </w:pPr>
    </w:p>
    <w:p w14:paraId="4C096B3D" w14:textId="77777777" w:rsidR="00560E17" w:rsidRPr="005F7D96" w:rsidRDefault="00560E17" w:rsidP="00BB6864">
      <w:pPr>
        <w:spacing w:line="360" w:lineRule="auto"/>
        <w:rPr>
          <w:rFonts w:ascii="Times New Roman" w:hAnsi="Times New Roman" w:cs="Times New Roman"/>
          <w:b/>
          <w:sz w:val="28"/>
          <w:szCs w:val="28"/>
        </w:rPr>
      </w:pPr>
    </w:p>
    <w:p w14:paraId="2B1B4AE4" w14:textId="77777777" w:rsidR="00E34DDC" w:rsidRDefault="00E34DDC" w:rsidP="00BB6864">
      <w:pPr>
        <w:spacing w:line="360" w:lineRule="auto"/>
        <w:jc w:val="center"/>
        <w:rPr>
          <w:rFonts w:ascii="Times New Roman" w:hAnsi="Times New Roman" w:cs="Times New Roman"/>
          <w:b/>
          <w:sz w:val="28"/>
          <w:szCs w:val="28"/>
        </w:rPr>
      </w:pPr>
    </w:p>
    <w:p w14:paraId="5114CC97" w14:textId="77777777" w:rsidR="00332003" w:rsidRPr="00332003" w:rsidRDefault="00332003" w:rsidP="00BB6864">
      <w:pPr>
        <w:spacing w:line="360" w:lineRule="auto"/>
        <w:jc w:val="center"/>
        <w:rPr>
          <w:rFonts w:ascii="Times New Roman" w:hAnsi="Times New Roman" w:cs="Times New Roman"/>
          <w:b/>
          <w:sz w:val="28"/>
          <w:szCs w:val="28"/>
        </w:rPr>
      </w:pPr>
    </w:p>
    <w:p w14:paraId="25F9ACCD" w14:textId="77777777" w:rsidR="00332003" w:rsidRPr="00332003" w:rsidRDefault="00332003" w:rsidP="00BB6864">
      <w:pPr>
        <w:spacing w:line="360" w:lineRule="auto"/>
        <w:jc w:val="center"/>
        <w:rPr>
          <w:rFonts w:ascii="Times New Roman" w:hAnsi="Times New Roman" w:cs="Times New Roman"/>
          <w:b/>
          <w:sz w:val="28"/>
          <w:szCs w:val="28"/>
        </w:rPr>
      </w:pPr>
    </w:p>
    <w:p w14:paraId="7666F62F" w14:textId="77777777" w:rsidR="00332003" w:rsidRDefault="00332003" w:rsidP="00BB6864">
      <w:pPr>
        <w:spacing w:line="360" w:lineRule="auto"/>
        <w:jc w:val="both"/>
        <w:rPr>
          <w:rFonts w:ascii="Bookman Old Style" w:hAnsi="Bookman Old Style"/>
          <w:sz w:val="32"/>
          <w:szCs w:val="32"/>
        </w:rPr>
      </w:pPr>
    </w:p>
    <w:p w14:paraId="66FF4E60" w14:textId="77777777" w:rsidR="00332003" w:rsidRDefault="00332003" w:rsidP="00BB6864">
      <w:pPr>
        <w:spacing w:line="360" w:lineRule="auto"/>
        <w:jc w:val="center"/>
        <w:rPr>
          <w:rFonts w:ascii="Times New Roman" w:hAnsi="Times New Roman" w:cs="Times New Roman"/>
          <w:b/>
          <w:sz w:val="28"/>
          <w:szCs w:val="28"/>
        </w:rPr>
      </w:pPr>
    </w:p>
    <w:p w14:paraId="6B6EA8E4" w14:textId="77777777" w:rsidR="00332003" w:rsidRDefault="00332003" w:rsidP="00BB6864">
      <w:pPr>
        <w:spacing w:line="360" w:lineRule="auto"/>
        <w:jc w:val="center"/>
        <w:rPr>
          <w:rFonts w:ascii="Times New Roman" w:hAnsi="Times New Roman" w:cs="Times New Roman"/>
          <w:b/>
          <w:sz w:val="28"/>
          <w:szCs w:val="28"/>
        </w:rPr>
      </w:pPr>
    </w:p>
    <w:p w14:paraId="0F5221E0" w14:textId="77777777" w:rsidR="00332003" w:rsidRDefault="00332003" w:rsidP="00BB6864">
      <w:pPr>
        <w:spacing w:line="360" w:lineRule="auto"/>
        <w:jc w:val="center"/>
        <w:rPr>
          <w:rFonts w:ascii="Times New Roman" w:hAnsi="Times New Roman" w:cs="Times New Roman"/>
          <w:b/>
          <w:sz w:val="28"/>
          <w:szCs w:val="28"/>
        </w:rPr>
      </w:pPr>
    </w:p>
    <w:p w14:paraId="5CEA4958" w14:textId="77777777" w:rsidR="008F40EC" w:rsidRDefault="008F40EC" w:rsidP="00BB6864">
      <w:pPr>
        <w:spacing w:line="360" w:lineRule="auto"/>
        <w:jc w:val="both"/>
        <w:rPr>
          <w:rFonts w:ascii="Times New Roman" w:hAnsi="Times New Roman" w:cs="Times New Roman"/>
          <w:b/>
          <w:sz w:val="28"/>
          <w:szCs w:val="28"/>
        </w:rPr>
      </w:pPr>
    </w:p>
    <w:p w14:paraId="39C74948" w14:textId="77777777" w:rsidR="008F40EC" w:rsidRDefault="008F40EC" w:rsidP="00BB6864">
      <w:pPr>
        <w:spacing w:line="360" w:lineRule="auto"/>
        <w:jc w:val="both"/>
        <w:rPr>
          <w:rFonts w:ascii="Times New Roman" w:hAnsi="Times New Roman" w:cs="Times New Roman"/>
          <w:b/>
          <w:sz w:val="28"/>
          <w:szCs w:val="28"/>
        </w:rPr>
      </w:pPr>
    </w:p>
    <w:p w14:paraId="2D53313D" w14:textId="77777777" w:rsidR="008F40EC" w:rsidRDefault="008F40EC" w:rsidP="00BB6864">
      <w:pPr>
        <w:spacing w:line="360" w:lineRule="auto"/>
        <w:jc w:val="both"/>
        <w:rPr>
          <w:rFonts w:ascii="Times New Roman" w:hAnsi="Times New Roman" w:cs="Times New Roman"/>
          <w:b/>
          <w:sz w:val="28"/>
          <w:szCs w:val="28"/>
        </w:rPr>
      </w:pPr>
    </w:p>
    <w:p w14:paraId="6B94C215" w14:textId="77777777" w:rsidR="008F40EC" w:rsidRDefault="008F40EC" w:rsidP="00BB6864">
      <w:pPr>
        <w:spacing w:line="360" w:lineRule="auto"/>
        <w:jc w:val="both"/>
        <w:rPr>
          <w:rFonts w:ascii="Times New Roman" w:hAnsi="Times New Roman" w:cs="Times New Roman"/>
          <w:b/>
          <w:sz w:val="28"/>
          <w:szCs w:val="28"/>
        </w:rPr>
      </w:pPr>
    </w:p>
    <w:p w14:paraId="44E68010" w14:textId="77777777" w:rsidR="008F40EC" w:rsidRDefault="008F40EC" w:rsidP="00BB6864">
      <w:pPr>
        <w:spacing w:line="360" w:lineRule="auto"/>
        <w:jc w:val="both"/>
        <w:rPr>
          <w:rFonts w:ascii="Times New Roman" w:hAnsi="Times New Roman" w:cs="Times New Roman"/>
          <w:b/>
          <w:sz w:val="28"/>
          <w:szCs w:val="28"/>
        </w:rPr>
      </w:pPr>
    </w:p>
    <w:p w14:paraId="52ADE69E" w14:textId="77777777" w:rsidR="00BB6864" w:rsidRDefault="00BB6864">
      <w:pPr>
        <w:rPr>
          <w:rFonts w:ascii="Times New Roman" w:hAnsi="Times New Roman" w:cs="Times New Roman"/>
          <w:b/>
          <w:sz w:val="32"/>
          <w:szCs w:val="32"/>
        </w:rPr>
      </w:pPr>
      <w:r>
        <w:rPr>
          <w:rFonts w:ascii="Times New Roman" w:hAnsi="Times New Roman" w:cs="Times New Roman"/>
          <w:b/>
          <w:sz w:val="32"/>
          <w:szCs w:val="32"/>
        </w:rPr>
        <w:br w:type="page"/>
      </w:r>
    </w:p>
    <w:p w14:paraId="6014824D" w14:textId="132A23D9" w:rsidR="00B96CDC" w:rsidRDefault="007A1275" w:rsidP="00BB6864">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7</w:t>
      </w:r>
    </w:p>
    <w:p w14:paraId="7A12D889" w14:textId="4009F75B" w:rsidR="00B96CDC" w:rsidRDefault="00B96CDC" w:rsidP="00BB6864">
      <w:pPr>
        <w:pStyle w:val="ListParagraph"/>
        <w:spacing w:before="120" w:line="360" w:lineRule="auto"/>
        <w:ind w:left="0"/>
        <w:jc w:val="center"/>
        <w:rPr>
          <w:rFonts w:eastAsiaTheme="minorHAnsi"/>
          <w:b/>
          <w:bCs w:val="0"/>
          <w:sz w:val="36"/>
          <w:szCs w:val="36"/>
        </w:rPr>
      </w:pPr>
      <w:r>
        <w:rPr>
          <w:rFonts w:eastAsiaTheme="minorHAnsi"/>
          <w:b/>
          <w:bCs w:val="0"/>
          <w:sz w:val="36"/>
          <w:szCs w:val="36"/>
        </w:rPr>
        <w:t>Results and Discussions</w:t>
      </w:r>
    </w:p>
    <w:p w14:paraId="4DCECAF3" w14:textId="5B1841A0" w:rsidR="00B96CDC" w:rsidRPr="00B96CDC" w:rsidRDefault="00B96CDC" w:rsidP="00BB6864">
      <w:pPr>
        <w:pStyle w:val="ListParagraph"/>
        <w:spacing w:before="120" w:line="360" w:lineRule="auto"/>
        <w:ind w:left="0"/>
        <w:rPr>
          <w:rFonts w:eastAsiaTheme="minorHAnsi"/>
          <w:bCs w:val="0"/>
        </w:rPr>
      </w:pPr>
      <w:r>
        <w:t xml:space="preserve">This section reflects on the practical outcomes and insights gained from the configuration and understanding of the </w:t>
      </w:r>
      <w:r w:rsidR="002D40EF">
        <w:t>CyberArk</w:t>
      </w:r>
      <w:r>
        <w:t xml:space="preserve"> Privileged Access Management platform. The focus was on setting up and analyzing the core modules such as </w:t>
      </w:r>
      <w:r w:rsidR="002D40EF">
        <w:t>Vault</w:t>
      </w:r>
      <w:r>
        <w:t>, PVWA, CPM, and PSM, along with their security controls, backup strategies, and disaster recovery readiness. These efforts were aimed at building a robust, secure, and scalable PAM solution.</w:t>
      </w:r>
    </w:p>
    <w:p w14:paraId="4404202A" w14:textId="15A1F9F0" w:rsidR="007A1275" w:rsidRPr="007A1275" w:rsidRDefault="007A1275" w:rsidP="00BB6864">
      <w:pPr>
        <w:spacing w:before="100" w:beforeAutospacing="1" w:after="100" w:afterAutospacing="1" w:line="360" w:lineRule="auto"/>
        <w:jc w:val="both"/>
        <w:outlineLvl w:val="2"/>
        <w:rPr>
          <w:rFonts w:ascii="Times New Roman" w:eastAsia="Times New Roman" w:hAnsi="Times New Roman" w:cs="Times New Roman"/>
          <w:b/>
          <w:bCs/>
          <w:sz w:val="28"/>
          <w:szCs w:val="28"/>
          <w:lang w:val="en-IN" w:eastAsia="en-IN"/>
        </w:rPr>
      </w:pPr>
      <w:r w:rsidRPr="007A1275">
        <w:rPr>
          <w:rFonts w:ascii="Times New Roman" w:eastAsia="Times New Roman" w:hAnsi="Times New Roman" w:cs="Times New Roman"/>
          <w:b/>
          <w:bCs/>
          <w:sz w:val="28"/>
          <w:szCs w:val="28"/>
          <w:lang w:val="en-IN" w:eastAsia="en-IN"/>
        </w:rPr>
        <w:t>7.1 Observations and Key Findings</w:t>
      </w:r>
    </w:p>
    <w:p w14:paraId="6D52BB47" w14:textId="77777777" w:rsidR="007A1275" w:rsidRPr="007A1275" w:rsidRDefault="007A1275" w:rsidP="00BB6864">
      <w:pPr>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sz w:val="24"/>
          <w:szCs w:val="24"/>
          <w:lang w:val="en-IN" w:eastAsia="en-IN"/>
        </w:rPr>
        <w:t xml:space="preserve">The </w:t>
      </w:r>
      <w:r w:rsidRPr="007A1275">
        <w:rPr>
          <w:rFonts w:ascii="Times New Roman" w:eastAsia="Times New Roman" w:hAnsi="Times New Roman" w:cs="Times New Roman"/>
          <w:b/>
          <w:bCs/>
          <w:sz w:val="24"/>
          <w:szCs w:val="24"/>
          <w:lang w:val="en-IN" w:eastAsia="en-IN"/>
        </w:rPr>
        <w:t>Vault</w:t>
      </w:r>
      <w:r w:rsidRPr="007A1275">
        <w:rPr>
          <w:rFonts w:ascii="Times New Roman" w:eastAsia="Times New Roman" w:hAnsi="Times New Roman" w:cs="Times New Roman"/>
          <w:sz w:val="24"/>
          <w:szCs w:val="24"/>
          <w:lang w:val="en-IN" w:eastAsia="en-IN"/>
        </w:rPr>
        <w:t xml:space="preserve"> successfully served as the secure storage for privileged credentials, maintaining encryption and centralized access control.</w:t>
      </w:r>
    </w:p>
    <w:p w14:paraId="19E792B3" w14:textId="77777777" w:rsidR="007A1275" w:rsidRPr="007A1275" w:rsidRDefault="007A1275" w:rsidP="00BB6864">
      <w:pPr>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b/>
          <w:bCs/>
          <w:sz w:val="24"/>
          <w:szCs w:val="24"/>
          <w:lang w:val="en-IN" w:eastAsia="en-IN"/>
        </w:rPr>
        <w:t>PVWA (Password Vault Web Access)</w:t>
      </w:r>
      <w:r w:rsidRPr="007A1275">
        <w:rPr>
          <w:rFonts w:ascii="Times New Roman" w:eastAsia="Times New Roman" w:hAnsi="Times New Roman" w:cs="Times New Roman"/>
          <w:sz w:val="24"/>
          <w:szCs w:val="24"/>
          <w:lang w:val="en-IN" w:eastAsia="en-IN"/>
        </w:rPr>
        <w:t xml:space="preserve"> provided a user-friendly interface to manage and monitor privileged account activities.</w:t>
      </w:r>
    </w:p>
    <w:p w14:paraId="63F392E6" w14:textId="77777777" w:rsidR="007A1275" w:rsidRPr="007A1275" w:rsidRDefault="007A1275" w:rsidP="00BB6864">
      <w:pPr>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b/>
          <w:bCs/>
          <w:sz w:val="24"/>
          <w:szCs w:val="24"/>
          <w:lang w:val="en-IN" w:eastAsia="en-IN"/>
        </w:rPr>
        <w:t>CPM (Central Policy Manager)</w:t>
      </w:r>
      <w:r w:rsidRPr="007A1275">
        <w:rPr>
          <w:rFonts w:ascii="Times New Roman" w:eastAsia="Times New Roman" w:hAnsi="Times New Roman" w:cs="Times New Roman"/>
          <w:sz w:val="24"/>
          <w:szCs w:val="24"/>
          <w:lang w:val="en-IN" w:eastAsia="en-IN"/>
        </w:rPr>
        <w:t xml:space="preserve"> was configured to automate password changes and enforce credential policies, reducing human intervention and security risks.</w:t>
      </w:r>
    </w:p>
    <w:p w14:paraId="12577266" w14:textId="77777777" w:rsidR="007A1275" w:rsidRPr="007A1275" w:rsidRDefault="007A1275" w:rsidP="00BB6864">
      <w:pPr>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b/>
          <w:bCs/>
          <w:sz w:val="24"/>
          <w:szCs w:val="24"/>
          <w:lang w:val="en-IN" w:eastAsia="en-IN"/>
        </w:rPr>
        <w:t>PSM (Privileged Session Manager)</w:t>
      </w:r>
      <w:r w:rsidRPr="007A1275">
        <w:rPr>
          <w:rFonts w:ascii="Times New Roman" w:eastAsia="Times New Roman" w:hAnsi="Times New Roman" w:cs="Times New Roman"/>
          <w:sz w:val="24"/>
          <w:szCs w:val="24"/>
          <w:lang w:val="en-IN" w:eastAsia="en-IN"/>
        </w:rPr>
        <w:t xml:space="preserve"> enabled secure session monitoring and recording for critical accounts, ensuring accountability and compliance.</w:t>
      </w:r>
    </w:p>
    <w:p w14:paraId="2F9A56A7" w14:textId="6E0B07DF" w:rsidR="007A1275" w:rsidRPr="00224B51" w:rsidRDefault="007A1275" w:rsidP="00BB6864">
      <w:pPr>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sz w:val="24"/>
          <w:szCs w:val="24"/>
          <w:lang w:val="en-IN" w:eastAsia="en-IN"/>
        </w:rPr>
        <w:t xml:space="preserve">The </w:t>
      </w:r>
      <w:r w:rsidRPr="007A1275">
        <w:rPr>
          <w:rFonts w:ascii="Times New Roman" w:eastAsia="Times New Roman" w:hAnsi="Times New Roman" w:cs="Times New Roman"/>
          <w:b/>
          <w:bCs/>
          <w:sz w:val="24"/>
          <w:szCs w:val="24"/>
          <w:lang w:val="en-IN" w:eastAsia="en-IN"/>
        </w:rPr>
        <w:t>backup and DR</w:t>
      </w:r>
      <w:r w:rsidRPr="007A1275">
        <w:rPr>
          <w:rFonts w:ascii="Times New Roman" w:eastAsia="Times New Roman" w:hAnsi="Times New Roman" w:cs="Times New Roman"/>
          <w:sz w:val="24"/>
          <w:szCs w:val="24"/>
          <w:lang w:val="en-IN" w:eastAsia="en-IN"/>
        </w:rPr>
        <w:t xml:space="preserve"> mechanisms ensured data integrity and availability during simulated failover conditions.</w:t>
      </w:r>
    </w:p>
    <w:p w14:paraId="13F896AD" w14:textId="6AA8FF7C" w:rsidR="007A1275" w:rsidRPr="007A1275" w:rsidRDefault="007A1275" w:rsidP="00BB6864">
      <w:pPr>
        <w:pStyle w:val="Heading3"/>
        <w:spacing w:line="360" w:lineRule="auto"/>
        <w:jc w:val="both"/>
        <w:rPr>
          <w:rFonts w:ascii="Times New Roman" w:hAnsi="Times New Roman" w:cs="Times New Roman"/>
          <w:color w:val="auto"/>
          <w:sz w:val="28"/>
          <w:szCs w:val="28"/>
        </w:rPr>
      </w:pPr>
      <w:r>
        <w:rPr>
          <w:rStyle w:val="Strong"/>
          <w:rFonts w:ascii="Times New Roman" w:hAnsi="Times New Roman" w:cs="Times New Roman"/>
          <w:bCs w:val="0"/>
          <w:color w:val="auto"/>
          <w:sz w:val="28"/>
          <w:szCs w:val="28"/>
        </w:rPr>
        <w:t>7.2</w:t>
      </w:r>
      <w:r w:rsidRPr="007A1275">
        <w:rPr>
          <w:rStyle w:val="Strong"/>
          <w:rFonts w:ascii="Times New Roman" w:hAnsi="Times New Roman" w:cs="Times New Roman"/>
          <w:bCs w:val="0"/>
          <w:color w:val="auto"/>
          <w:sz w:val="28"/>
          <w:szCs w:val="28"/>
        </w:rPr>
        <w:t xml:space="preserve"> Security Improvements and Impact</w:t>
      </w:r>
    </w:p>
    <w:p w14:paraId="42B931BB" w14:textId="586B46DA" w:rsidR="007A1275" w:rsidRDefault="007A1275" w:rsidP="00BB6864">
      <w:pPr>
        <w:pStyle w:val="NormalWeb"/>
        <w:spacing w:line="360" w:lineRule="auto"/>
      </w:pPr>
      <w:r>
        <w:t xml:space="preserve">Implementing </w:t>
      </w:r>
      <w:r w:rsidR="002D40EF">
        <w:t>CyberArk</w:t>
      </w:r>
      <w:r>
        <w:t xml:space="preserve"> </w:t>
      </w:r>
      <w:r w:rsidR="002D40EF">
        <w:t>results</w:t>
      </w:r>
      <w:r>
        <w:t xml:space="preserve"> in the </w:t>
      </w:r>
      <w:r w:rsidR="002D40EF">
        <w:t>following</w:t>
      </w:r>
      <w:r>
        <w:t xml:space="preserve"> improvements:</w:t>
      </w:r>
    </w:p>
    <w:p w14:paraId="55B5A654" w14:textId="26A13EDA" w:rsidR="007A1275" w:rsidRDefault="007A1275" w:rsidP="00BB6864">
      <w:pPr>
        <w:pStyle w:val="NormalWeb"/>
        <w:numPr>
          <w:ilvl w:val="0"/>
          <w:numId w:val="39"/>
        </w:numPr>
        <w:spacing w:line="360" w:lineRule="auto"/>
      </w:pPr>
      <w:r>
        <w:rPr>
          <w:rStyle w:val="Strong"/>
          <w:rFonts w:eastAsiaTheme="majorEastAsia"/>
        </w:rPr>
        <w:t>Minimized insider threats</w:t>
      </w:r>
      <w:r>
        <w:t xml:space="preserve"> by enforcing </w:t>
      </w:r>
      <w:r w:rsidR="002D40EF">
        <w:t>the least</w:t>
      </w:r>
      <w:r>
        <w:t xml:space="preserve"> privilege access and password obfuscation.</w:t>
      </w:r>
    </w:p>
    <w:p w14:paraId="34BAC4B9" w14:textId="77777777" w:rsidR="007A1275" w:rsidRDefault="007A1275" w:rsidP="00BB6864">
      <w:pPr>
        <w:pStyle w:val="NormalWeb"/>
        <w:numPr>
          <w:ilvl w:val="0"/>
          <w:numId w:val="39"/>
        </w:numPr>
        <w:spacing w:line="360" w:lineRule="auto"/>
      </w:pPr>
      <w:r>
        <w:rPr>
          <w:rStyle w:val="Strong"/>
          <w:rFonts w:eastAsiaTheme="majorEastAsia"/>
        </w:rPr>
        <w:t>Improved compliance posture</w:t>
      </w:r>
      <w:r>
        <w:t xml:space="preserve"> with session recordings, audit logs, and access tracking.</w:t>
      </w:r>
    </w:p>
    <w:p w14:paraId="7C19CFBC" w14:textId="77777777" w:rsidR="007A1275" w:rsidRDefault="007A1275" w:rsidP="00BB6864">
      <w:pPr>
        <w:pStyle w:val="NormalWeb"/>
        <w:numPr>
          <w:ilvl w:val="0"/>
          <w:numId w:val="39"/>
        </w:numPr>
        <w:spacing w:line="360" w:lineRule="auto"/>
      </w:pPr>
      <w:r>
        <w:rPr>
          <w:rStyle w:val="Strong"/>
          <w:rFonts w:eastAsiaTheme="majorEastAsia"/>
        </w:rPr>
        <w:t>Automated credential rotation</w:t>
      </w:r>
      <w:r>
        <w:t xml:space="preserve"> eliminated password fatigue and manual management errors.</w:t>
      </w:r>
    </w:p>
    <w:p w14:paraId="05435A09" w14:textId="77777777" w:rsidR="007A1275" w:rsidRDefault="007A1275" w:rsidP="00BB6864">
      <w:pPr>
        <w:pStyle w:val="NormalWeb"/>
        <w:numPr>
          <w:ilvl w:val="0"/>
          <w:numId w:val="39"/>
        </w:numPr>
        <w:spacing w:line="360" w:lineRule="auto"/>
      </w:pPr>
      <w:r>
        <w:rPr>
          <w:rStyle w:val="Strong"/>
          <w:rFonts w:eastAsiaTheme="majorEastAsia"/>
        </w:rPr>
        <w:t>Disaster recovery capabilities</w:t>
      </w:r>
      <w:r>
        <w:t xml:space="preserve"> enhanced system resilience and ensured business continuity.</w:t>
      </w:r>
    </w:p>
    <w:p w14:paraId="3839EB0D" w14:textId="0A3633B0" w:rsidR="00224B51" w:rsidRDefault="00224B51" w:rsidP="00BB6864">
      <w:pPr>
        <w:pStyle w:val="NormalWeb"/>
        <w:spacing w:line="360" w:lineRule="auto"/>
        <w:jc w:val="left"/>
      </w:pPr>
      <w:r w:rsidRPr="00224B51">
        <w:rPr>
          <w:noProof/>
          <w:lang w:val="en-IN" w:eastAsia="en-IN"/>
        </w:rPr>
        <w:lastRenderedPageBreak/>
        <w:drawing>
          <wp:inline distT="0" distB="0" distL="0" distR="0" wp14:anchorId="5C699F0F" wp14:editId="5F55F556">
            <wp:extent cx="5731510" cy="316335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163353"/>
                    </a:xfrm>
                    <a:prstGeom prst="rect">
                      <a:avLst/>
                    </a:prstGeom>
                  </pic:spPr>
                </pic:pic>
              </a:graphicData>
            </a:graphic>
          </wp:inline>
        </w:drawing>
      </w:r>
    </w:p>
    <w:p w14:paraId="3CACEFA7" w14:textId="16C78405" w:rsidR="00224B51" w:rsidRPr="00224B51" w:rsidRDefault="00224B51" w:rsidP="00BB6864">
      <w:pPr>
        <w:spacing w:before="100" w:beforeAutospacing="1" w:after="100" w:afterAutospacing="1" w:line="360" w:lineRule="auto"/>
        <w:jc w:val="center"/>
        <w:rPr>
          <w:rFonts w:ascii="Times New Roman" w:eastAsia="Times New Roman" w:hAnsi="Times New Roman" w:cs="Times New Roman"/>
          <w:b/>
          <w:sz w:val="20"/>
          <w:szCs w:val="20"/>
          <w:lang w:val="en-IN" w:eastAsia="en-IN"/>
        </w:rPr>
      </w:pPr>
      <w:r>
        <w:rPr>
          <w:rFonts w:ascii="Times New Roman" w:eastAsia="Times New Roman" w:hAnsi="Times New Roman" w:cs="Times New Roman"/>
          <w:b/>
          <w:sz w:val="20"/>
          <w:szCs w:val="20"/>
          <w:lang w:val="en-IN" w:eastAsia="en-IN"/>
        </w:rPr>
        <w:t>Fig. 7.1 System Health</w:t>
      </w:r>
    </w:p>
    <w:p w14:paraId="09DE8E5B" w14:textId="49A4A7AE" w:rsidR="00224B51" w:rsidRPr="00224B51" w:rsidRDefault="00224B51" w:rsidP="00BB6864">
      <w:pPr>
        <w:spacing w:before="100" w:beforeAutospacing="1" w:after="100" w:afterAutospacing="1" w:line="360" w:lineRule="auto"/>
        <w:jc w:val="both"/>
        <w:outlineLvl w:val="2"/>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7.3</w:t>
      </w:r>
      <w:r w:rsidRPr="00224B51">
        <w:rPr>
          <w:rFonts w:ascii="Times New Roman" w:eastAsia="Times New Roman" w:hAnsi="Times New Roman" w:cs="Times New Roman"/>
          <w:b/>
          <w:bCs/>
          <w:sz w:val="28"/>
          <w:szCs w:val="28"/>
          <w:lang w:val="en-IN" w:eastAsia="en-IN"/>
        </w:rPr>
        <w:t xml:space="preserve"> Challenges Faced</w:t>
      </w:r>
    </w:p>
    <w:p w14:paraId="3A07EABD" w14:textId="0ADBDB2E" w:rsidR="00224B51" w:rsidRPr="00224B51" w:rsidRDefault="00224B51"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 xml:space="preserve">While working with </w:t>
      </w:r>
      <w:r w:rsidR="002D40EF">
        <w:rPr>
          <w:rFonts w:ascii="Times New Roman" w:eastAsia="Times New Roman" w:hAnsi="Times New Roman" w:cs="Times New Roman"/>
          <w:sz w:val="24"/>
          <w:szCs w:val="24"/>
          <w:lang w:val="en-IN" w:eastAsia="en-IN"/>
        </w:rPr>
        <w:t>CyberArk</w:t>
      </w:r>
      <w:r w:rsidRPr="00224B51">
        <w:rPr>
          <w:rFonts w:ascii="Times New Roman" w:eastAsia="Times New Roman" w:hAnsi="Times New Roman" w:cs="Times New Roman"/>
          <w:sz w:val="24"/>
          <w:szCs w:val="24"/>
          <w:lang w:val="en-IN" w:eastAsia="en-IN"/>
        </w:rPr>
        <w:t>, the following challenges were encountered:</w:t>
      </w:r>
    </w:p>
    <w:p w14:paraId="5CC5188B" w14:textId="77777777" w:rsidR="00224B51" w:rsidRPr="00224B51" w:rsidRDefault="00224B51" w:rsidP="00BB6864">
      <w:pPr>
        <w:numPr>
          <w:ilvl w:val="0"/>
          <w:numId w:val="4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Initial setup of the Vault and secure key handling required detailed attention and familiarity with encryption methods.</w:t>
      </w:r>
    </w:p>
    <w:p w14:paraId="104B7C11" w14:textId="77777777" w:rsidR="00224B51" w:rsidRPr="00224B51" w:rsidRDefault="00224B51" w:rsidP="00BB6864">
      <w:pPr>
        <w:numPr>
          <w:ilvl w:val="0"/>
          <w:numId w:val="4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Configuring DR Vault replication needed careful timing and network optimization.</w:t>
      </w:r>
    </w:p>
    <w:p w14:paraId="3AE35D69" w14:textId="77777777" w:rsidR="00224B51" w:rsidRPr="00224B51" w:rsidRDefault="00224B51" w:rsidP="00BB6864">
      <w:pPr>
        <w:numPr>
          <w:ilvl w:val="0"/>
          <w:numId w:val="4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Troubleshooting permission and access errors between modules like PVWA and CPM took significant time.</w:t>
      </w:r>
    </w:p>
    <w:p w14:paraId="3F8358B1" w14:textId="0F62D53D" w:rsidR="00224B51" w:rsidRPr="00224B51" w:rsidRDefault="00224B51" w:rsidP="00BB6864">
      <w:pPr>
        <w:numPr>
          <w:ilvl w:val="0"/>
          <w:numId w:val="4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Limited coding exposure made custom plugin development and automation more difficult, though not essential for base setup.</w:t>
      </w:r>
      <w:r w:rsidR="004F4E9C">
        <w:rPr>
          <w:rFonts w:ascii="Times New Roman" w:eastAsia="Times New Roman" w:hAnsi="Times New Roman" w:cs="Times New Roman"/>
          <w:sz w:val="24"/>
          <w:szCs w:val="24"/>
          <w:lang w:val="en-IN" w:eastAsia="en-IN"/>
        </w:rPr>
        <w:t>[9]</w:t>
      </w:r>
    </w:p>
    <w:p w14:paraId="29FEE109" w14:textId="77777777" w:rsidR="00224B51" w:rsidRDefault="00224B51" w:rsidP="00BB6864">
      <w:pPr>
        <w:spacing w:before="100" w:beforeAutospacing="1" w:after="100" w:afterAutospacing="1" w:line="360" w:lineRule="auto"/>
        <w:jc w:val="both"/>
        <w:outlineLvl w:val="2"/>
        <w:rPr>
          <w:rFonts w:ascii="Times New Roman" w:eastAsia="Times New Roman" w:hAnsi="Times New Roman" w:cs="Times New Roman"/>
          <w:b/>
          <w:bCs/>
          <w:sz w:val="28"/>
          <w:szCs w:val="28"/>
          <w:lang w:val="en-IN" w:eastAsia="en-IN"/>
        </w:rPr>
      </w:pPr>
    </w:p>
    <w:p w14:paraId="325CAB94" w14:textId="1001A40B" w:rsidR="007A1275" w:rsidRPr="007A1275" w:rsidRDefault="00224B51" w:rsidP="00BB6864">
      <w:pPr>
        <w:spacing w:before="100" w:beforeAutospacing="1" w:after="100" w:afterAutospacing="1" w:line="360" w:lineRule="auto"/>
        <w:jc w:val="both"/>
        <w:outlineLvl w:val="2"/>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7.4</w:t>
      </w:r>
      <w:r w:rsidR="007A1275" w:rsidRPr="007A1275">
        <w:rPr>
          <w:rFonts w:ascii="Times New Roman" w:eastAsia="Times New Roman" w:hAnsi="Times New Roman" w:cs="Times New Roman"/>
          <w:b/>
          <w:bCs/>
          <w:sz w:val="28"/>
          <w:szCs w:val="28"/>
          <w:lang w:val="en-IN" w:eastAsia="en-IN"/>
        </w:rPr>
        <w:t xml:space="preserve"> Common Issues Encountered During Implementation</w:t>
      </w:r>
    </w:p>
    <w:p w14:paraId="282F155F" w14:textId="16804912" w:rsidR="007A1275" w:rsidRPr="007A1275" w:rsidRDefault="007A1275"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sz w:val="24"/>
          <w:szCs w:val="24"/>
          <w:lang w:val="en-IN" w:eastAsia="en-IN"/>
        </w:rPr>
        <w:t xml:space="preserve">During the hands-on work, several challenges arose in various components of the </w:t>
      </w:r>
      <w:r w:rsidR="002D40EF">
        <w:rPr>
          <w:rFonts w:ascii="Times New Roman" w:eastAsia="Times New Roman" w:hAnsi="Times New Roman" w:cs="Times New Roman"/>
          <w:sz w:val="24"/>
          <w:szCs w:val="24"/>
          <w:lang w:val="en-IN" w:eastAsia="en-IN"/>
        </w:rPr>
        <w:t>CyberArk</w:t>
      </w:r>
      <w:r w:rsidRPr="007A1275">
        <w:rPr>
          <w:rFonts w:ascii="Times New Roman" w:eastAsia="Times New Roman" w:hAnsi="Times New Roman" w:cs="Times New Roman"/>
          <w:sz w:val="24"/>
          <w:szCs w:val="24"/>
          <w:lang w:val="en-IN" w:eastAsia="en-IN"/>
        </w:rPr>
        <w:t xml:space="preserve"> environment. These were documented in the </w:t>
      </w:r>
      <w:r w:rsidRPr="00224B51">
        <w:rPr>
          <w:rFonts w:ascii="Times New Roman" w:eastAsia="Times New Roman" w:hAnsi="Times New Roman" w:cs="Times New Roman"/>
          <w:iCs/>
          <w:sz w:val="24"/>
          <w:szCs w:val="24"/>
          <w:lang w:val="en-IN" w:eastAsia="en-IN"/>
        </w:rPr>
        <w:t>Common Issues</w:t>
      </w:r>
      <w:r w:rsidR="00224B51">
        <w:rPr>
          <w:rFonts w:ascii="Times New Roman" w:eastAsia="Times New Roman" w:hAnsi="Times New Roman" w:cs="Times New Roman"/>
          <w:sz w:val="24"/>
          <w:szCs w:val="24"/>
          <w:lang w:val="en-IN" w:eastAsia="en-IN"/>
        </w:rPr>
        <w:t xml:space="preserve"> training</w:t>
      </w:r>
      <w:r w:rsidRPr="007A1275">
        <w:rPr>
          <w:rFonts w:ascii="Times New Roman" w:eastAsia="Times New Roman" w:hAnsi="Times New Roman" w:cs="Times New Roman"/>
          <w:sz w:val="24"/>
          <w:szCs w:val="24"/>
          <w:lang w:val="en-IN" w:eastAsia="en-IN"/>
        </w:rPr>
        <w:t xml:space="preserve"> and validated in practice.</w:t>
      </w:r>
    </w:p>
    <w:p w14:paraId="3153B7BA" w14:textId="78C3C0DF" w:rsidR="007A1275" w:rsidRPr="007A1275" w:rsidRDefault="00224B51" w:rsidP="00BB6864">
      <w:pPr>
        <w:spacing w:before="100" w:beforeAutospacing="1" w:after="100" w:afterAutospacing="1" w:line="360" w:lineRule="auto"/>
        <w:ind w:left="360"/>
        <w:jc w:val="both"/>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7.4</w:t>
      </w:r>
      <w:r w:rsidR="007A1275" w:rsidRPr="007A1275">
        <w:rPr>
          <w:rFonts w:ascii="Times New Roman" w:eastAsia="Times New Roman" w:hAnsi="Times New Roman" w:cs="Times New Roman"/>
          <w:b/>
          <w:bCs/>
          <w:sz w:val="24"/>
          <w:szCs w:val="24"/>
          <w:lang w:val="en-IN" w:eastAsia="en-IN"/>
        </w:rPr>
        <w:t>.1 Authentication and Access Failures</w:t>
      </w:r>
    </w:p>
    <w:p w14:paraId="73BC28B8" w14:textId="77777777" w:rsidR="007A1275" w:rsidRPr="007A1275" w:rsidRDefault="007A1275" w:rsidP="00BB6864">
      <w:pPr>
        <w:numPr>
          <w:ilvl w:val="0"/>
          <w:numId w:val="40"/>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sz w:val="24"/>
          <w:szCs w:val="24"/>
          <w:lang w:val="en-IN" w:eastAsia="en-IN"/>
        </w:rPr>
        <w:lastRenderedPageBreak/>
        <w:t>Users attempting to log into the PVWA after recent password changes often encountered authentication errors.</w:t>
      </w:r>
    </w:p>
    <w:p w14:paraId="147305FF" w14:textId="77777777" w:rsidR="007A1275" w:rsidRPr="007A1275" w:rsidRDefault="007A1275" w:rsidP="00BB6864">
      <w:pPr>
        <w:numPr>
          <w:ilvl w:val="0"/>
          <w:numId w:val="40"/>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sz w:val="24"/>
          <w:szCs w:val="24"/>
          <w:lang w:val="en-IN" w:eastAsia="en-IN"/>
        </w:rPr>
        <w:t xml:space="preserve">In several instances, users were suspended after repeated failed login attempts. This was resolved by either manually unsuspending them or adjusting the </w:t>
      </w:r>
      <w:proofErr w:type="spellStart"/>
      <w:r w:rsidRPr="007A1275">
        <w:rPr>
          <w:rFonts w:ascii="Courier New" w:eastAsia="Times New Roman" w:hAnsi="Courier New" w:cs="Courier New"/>
          <w:sz w:val="20"/>
          <w:szCs w:val="20"/>
          <w:lang w:val="en-IN" w:eastAsia="en-IN"/>
        </w:rPr>
        <w:t>UserLockoutPeriodInMinutes</w:t>
      </w:r>
      <w:proofErr w:type="spellEnd"/>
      <w:r w:rsidRPr="007A1275">
        <w:rPr>
          <w:rFonts w:ascii="Times New Roman" w:eastAsia="Times New Roman" w:hAnsi="Times New Roman" w:cs="Times New Roman"/>
          <w:sz w:val="24"/>
          <w:szCs w:val="24"/>
          <w:lang w:val="en-IN" w:eastAsia="en-IN"/>
        </w:rPr>
        <w:t xml:space="preserve"> parameter in the </w:t>
      </w:r>
      <w:r w:rsidRPr="007A1275">
        <w:rPr>
          <w:rFonts w:ascii="Courier New" w:eastAsia="Times New Roman" w:hAnsi="Courier New" w:cs="Courier New"/>
          <w:sz w:val="20"/>
          <w:szCs w:val="20"/>
          <w:lang w:val="en-IN" w:eastAsia="en-IN"/>
        </w:rPr>
        <w:t>dbparm.ini</w:t>
      </w:r>
      <w:r w:rsidRPr="007A1275">
        <w:rPr>
          <w:rFonts w:ascii="Times New Roman" w:eastAsia="Times New Roman" w:hAnsi="Times New Roman" w:cs="Times New Roman"/>
          <w:sz w:val="24"/>
          <w:szCs w:val="24"/>
          <w:lang w:val="en-IN" w:eastAsia="en-IN"/>
        </w:rPr>
        <w:t xml:space="preserve"> configuration file.</w:t>
      </w:r>
    </w:p>
    <w:p w14:paraId="3DDC29C3" w14:textId="5A222FC5" w:rsidR="007A1275" w:rsidRDefault="007A1275" w:rsidP="00BB6864">
      <w:pPr>
        <w:numPr>
          <w:ilvl w:val="0"/>
          <w:numId w:val="40"/>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sz w:val="24"/>
          <w:szCs w:val="24"/>
          <w:lang w:val="en-IN" w:eastAsia="en-IN"/>
        </w:rPr>
        <w:t xml:space="preserve">Logs such as </w:t>
      </w:r>
      <w:r w:rsidRPr="007A1275">
        <w:rPr>
          <w:rFonts w:ascii="Courier New" w:eastAsia="Times New Roman" w:hAnsi="Courier New" w:cs="Courier New"/>
          <w:sz w:val="20"/>
          <w:szCs w:val="20"/>
          <w:lang w:val="en-IN" w:eastAsia="en-IN"/>
        </w:rPr>
        <w:t>ITAlog.log</w:t>
      </w:r>
      <w:r w:rsidRPr="007A1275">
        <w:rPr>
          <w:rFonts w:ascii="Times New Roman" w:eastAsia="Times New Roman" w:hAnsi="Times New Roman" w:cs="Times New Roman"/>
          <w:sz w:val="24"/>
          <w:szCs w:val="24"/>
          <w:lang w:val="en-IN" w:eastAsia="en-IN"/>
        </w:rPr>
        <w:t xml:space="preserve"> provided evidence of repeated failures and suspension triggers.</w:t>
      </w:r>
    </w:p>
    <w:p w14:paraId="1B645A67" w14:textId="011FDDAD" w:rsidR="007A1275" w:rsidRDefault="007A1275" w:rsidP="00BB6864">
      <w:pPr>
        <w:spacing w:before="100" w:beforeAutospacing="1" w:after="100" w:afterAutospacing="1" w:line="360" w:lineRule="auto"/>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noProof/>
          <w:sz w:val="24"/>
          <w:szCs w:val="24"/>
          <w:lang w:val="en-IN" w:eastAsia="en-IN"/>
        </w:rPr>
        <w:drawing>
          <wp:inline distT="0" distB="0" distL="0" distR="0" wp14:anchorId="3E87F443" wp14:editId="7E97CE6B">
            <wp:extent cx="5731510" cy="2359349"/>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359349"/>
                    </a:xfrm>
                    <a:prstGeom prst="rect">
                      <a:avLst/>
                    </a:prstGeom>
                  </pic:spPr>
                </pic:pic>
              </a:graphicData>
            </a:graphic>
          </wp:inline>
        </w:drawing>
      </w:r>
    </w:p>
    <w:p w14:paraId="20D6D8A2" w14:textId="05F43526" w:rsidR="007A1275" w:rsidRPr="007A1275" w:rsidRDefault="00224B51" w:rsidP="00BB6864">
      <w:pPr>
        <w:spacing w:before="100" w:beforeAutospacing="1" w:after="100" w:afterAutospacing="1" w:line="360" w:lineRule="auto"/>
        <w:jc w:val="center"/>
        <w:rPr>
          <w:rFonts w:ascii="Times New Roman" w:eastAsia="Times New Roman" w:hAnsi="Times New Roman" w:cs="Times New Roman"/>
          <w:b/>
          <w:sz w:val="20"/>
          <w:szCs w:val="20"/>
          <w:lang w:val="en-IN" w:eastAsia="en-IN"/>
        </w:rPr>
      </w:pPr>
      <w:r>
        <w:rPr>
          <w:rFonts w:ascii="Times New Roman" w:eastAsia="Times New Roman" w:hAnsi="Times New Roman" w:cs="Times New Roman"/>
          <w:b/>
          <w:sz w:val="20"/>
          <w:szCs w:val="20"/>
          <w:lang w:val="en-IN" w:eastAsia="en-IN"/>
        </w:rPr>
        <w:t>Fig. 7.2</w:t>
      </w:r>
      <w:r w:rsidR="007A1275" w:rsidRPr="007A1275">
        <w:rPr>
          <w:rFonts w:ascii="Times New Roman" w:eastAsia="Times New Roman" w:hAnsi="Times New Roman" w:cs="Times New Roman"/>
          <w:b/>
          <w:sz w:val="20"/>
          <w:szCs w:val="20"/>
          <w:lang w:val="en-IN" w:eastAsia="en-IN"/>
        </w:rPr>
        <w:t xml:space="preserve"> Authentication Issue</w:t>
      </w:r>
    </w:p>
    <w:p w14:paraId="423AEDA3" w14:textId="09D9A541" w:rsidR="007A1275" w:rsidRPr="007A1275" w:rsidRDefault="00224B51" w:rsidP="00BB6864">
      <w:pPr>
        <w:spacing w:before="100" w:beforeAutospacing="1" w:after="100" w:afterAutospacing="1" w:line="360" w:lineRule="auto"/>
        <w:ind w:left="360"/>
        <w:jc w:val="both"/>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7.4</w:t>
      </w:r>
      <w:r w:rsidR="007A1275" w:rsidRPr="007A1275">
        <w:rPr>
          <w:rFonts w:ascii="Times New Roman" w:eastAsia="Times New Roman" w:hAnsi="Times New Roman" w:cs="Times New Roman"/>
          <w:b/>
          <w:bCs/>
          <w:sz w:val="24"/>
          <w:szCs w:val="24"/>
          <w:lang w:val="en-IN" w:eastAsia="en-IN"/>
        </w:rPr>
        <w:t>.2 CPM &amp; PSM Connectivity Problems</w:t>
      </w:r>
    </w:p>
    <w:p w14:paraId="69BB7136" w14:textId="77777777" w:rsidR="007A1275" w:rsidRPr="007A1275" w:rsidRDefault="007A1275" w:rsidP="00BB6864">
      <w:pPr>
        <w:numPr>
          <w:ilvl w:val="0"/>
          <w:numId w:val="41"/>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sz w:val="24"/>
          <w:szCs w:val="24"/>
          <w:lang w:val="en-IN" w:eastAsia="en-IN"/>
        </w:rPr>
        <w:t xml:space="preserve">A key issue was the </w:t>
      </w:r>
      <w:r w:rsidRPr="007A1275">
        <w:rPr>
          <w:rFonts w:ascii="Times New Roman" w:eastAsia="Times New Roman" w:hAnsi="Times New Roman" w:cs="Times New Roman"/>
          <w:b/>
          <w:bCs/>
          <w:sz w:val="24"/>
          <w:szCs w:val="24"/>
          <w:lang w:val="en-IN" w:eastAsia="en-IN"/>
        </w:rPr>
        <w:t>CPM user becoming unsynchronized</w:t>
      </w:r>
      <w:r w:rsidRPr="007A1275">
        <w:rPr>
          <w:rFonts w:ascii="Times New Roman" w:eastAsia="Times New Roman" w:hAnsi="Times New Roman" w:cs="Times New Roman"/>
          <w:sz w:val="24"/>
          <w:szCs w:val="24"/>
          <w:lang w:val="en-IN" w:eastAsia="en-IN"/>
        </w:rPr>
        <w:t xml:space="preserve"> with the Vault password. This required a reset of the credential file using the </w:t>
      </w:r>
      <w:r w:rsidRPr="007A1275">
        <w:rPr>
          <w:rFonts w:ascii="Courier New" w:eastAsia="Times New Roman" w:hAnsi="Courier New" w:cs="Courier New"/>
          <w:sz w:val="20"/>
          <w:szCs w:val="20"/>
          <w:lang w:val="en-IN" w:eastAsia="en-IN"/>
        </w:rPr>
        <w:t>CreateCredFile.exe</w:t>
      </w:r>
      <w:r w:rsidRPr="007A1275">
        <w:rPr>
          <w:rFonts w:ascii="Times New Roman" w:eastAsia="Times New Roman" w:hAnsi="Times New Roman" w:cs="Times New Roman"/>
          <w:sz w:val="24"/>
          <w:szCs w:val="24"/>
          <w:lang w:val="en-IN" w:eastAsia="en-IN"/>
        </w:rPr>
        <w:t xml:space="preserve"> tool.</w:t>
      </w:r>
    </w:p>
    <w:p w14:paraId="454C06D4" w14:textId="50FE4555" w:rsidR="007A1275" w:rsidRPr="007A1275" w:rsidRDefault="007A1275" w:rsidP="00BB6864">
      <w:pPr>
        <w:numPr>
          <w:ilvl w:val="0"/>
          <w:numId w:val="41"/>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sz w:val="24"/>
          <w:szCs w:val="24"/>
          <w:lang w:val="en-IN" w:eastAsia="en-IN"/>
        </w:rPr>
        <w:t>Disconnected components were visible in the PVWA System Health dashboard, alerting administrators through email notifications.</w:t>
      </w:r>
    </w:p>
    <w:p w14:paraId="10AECA4F" w14:textId="77777777" w:rsidR="007A1275" w:rsidRPr="007A1275" w:rsidRDefault="007A1275" w:rsidP="00BB6864">
      <w:pPr>
        <w:numPr>
          <w:ilvl w:val="0"/>
          <w:numId w:val="42"/>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N" w:eastAsia="en-IN"/>
        </w:rPr>
      </w:pPr>
      <w:r w:rsidRPr="007A1275">
        <w:rPr>
          <w:rFonts w:ascii="Times New Roman" w:eastAsia="Times New Roman" w:hAnsi="Times New Roman" w:cs="Times New Roman"/>
          <w:sz w:val="24"/>
          <w:szCs w:val="24"/>
          <w:lang w:val="en-IN" w:eastAsia="en-IN"/>
        </w:rPr>
        <w:t>The PSM faced challenges in RDP session initialization. Disabling Network Level Authentication (NLA) and adjusting timeout parameters helped stabilize session launches.</w:t>
      </w:r>
    </w:p>
    <w:p w14:paraId="7A672A0B" w14:textId="77777777" w:rsidR="007A1275" w:rsidRPr="007A1275" w:rsidRDefault="007A1275" w:rsidP="00BB6864">
      <w:pPr>
        <w:spacing w:before="100" w:beforeAutospacing="1" w:after="100" w:afterAutospacing="1" w:line="360" w:lineRule="auto"/>
        <w:rPr>
          <w:rFonts w:ascii="Times New Roman" w:eastAsia="Times New Roman" w:hAnsi="Times New Roman" w:cs="Times New Roman"/>
          <w:sz w:val="24"/>
          <w:szCs w:val="24"/>
          <w:lang w:val="en-IN" w:eastAsia="en-IN"/>
        </w:rPr>
      </w:pPr>
    </w:p>
    <w:p w14:paraId="7736CA57" w14:textId="77777777" w:rsidR="00864812" w:rsidRDefault="00864812" w:rsidP="00BB6864">
      <w:pPr>
        <w:spacing w:line="360" w:lineRule="auto"/>
        <w:jc w:val="both"/>
        <w:rPr>
          <w:rFonts w:ascii="Times New Roman" w:hAnsi="Times New Roman" w:cs="Times New Roman"/>
          <w:b/>
          <w:sz w:val="28"/>
          <w:szCs w:val="28"/>
        </w:rPr>
      </w:pPr>
    </w:p>
    <w:p w14:paraId="6912E2D7" w14:textId="24E7301E" w:rsidR="00224B51" w:rsidRPr="00224B51" w:rsidRDefault="0038231E" w:rsidP="00BB6864">
      <w:pPr>
        <w:spacing w:before="100" w:beforeAutospacing="1" w:after="100" w:afterAutospacing="1" w:line="360" w:lineRule="auto"/>
        <w:outlineLvl w:val="2"/>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lastRenderedPageBreak/>
        <w:t>7.5</w:t>
      </w:r>
      <w:r w:rsidR="00224B51" w:rsidRPr="00224B51">
        <w:rPr>
          <w:rFonts w:ascii="Times New Roman" w:eastAsia="Times New Roman" w:hAnsi="Times New Roman" w:cs="Times New Roman"/>
          <w:b/>
          <w:bCs/>
          <w:sz w:val="28"/>
          <w:szCs w:val="28"/>
          <w:lang w:val="en-IN" w:eastAsia="en-IN"/>
        </w:rPr>
        <w:t xml:space="preserve"> Troubleshooting Practices and Case Studies</w:t>
      </w:r>
    </w:p>
    <w:p w14:paraId="149535B0" w14:textId="0F3FB773" w:rsidR="00224B51" w:rsidRPr="00224B51" w:rsidRDefault="00224B51" w:rsidP="00BB6864">
      <w:pPr>
        <w:spacing w:before="100" w:beforeAutospacing="1" w:after="100" w:afterAutospacing="1" w:line="360" w:lineRule="auto"/>
        <w:ind w:left="720"/>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 xml:space="preserve">The </w:t>
      </w:r>
      <w:r w:rsidRPr="00224B51">
        <w:rPr>
          <w:rFonts w:ascii="Times New Roman" w:eastAsia="Times New Roman" w:hAnsi="Times New Roman" w:cs="Times New Roman"/>
          <w:iCs/>
          <w:sz w:val="24"/>
          <w:szCs w:val="24"/>
          <w:lang w:val="en-IN" w:eastAsia="en-IN"/>
        </w:rPr>
        <w:t>Troubleshooting</w:t>
      </w:r>
      <w:r>
        <w:rPr>
          <w:rFonts w:ascii="Times New Roman" w:eastAsia="Times New Roman" w:hAnsi="Times New Roman" w:cs="Times New Roman"/>
          <w:sz w:val="24"/>
          <w:szCs w:val="24"/>
          <w:lang w:val="en-IN" w:eastAsia="en-IN"/>
        </w:rPr>
        <w:t xml:space="preserve"> training</w:t>
      </w:r>
      <w:r w:rsidRPr="00224B51">
        <w:rPr>
          <w:rFonts w:ascii="Times New Roman" w:eastAsia="Times New Roman" w:hAnsi="Times New Roman" w:cs="Times New Roman"/>
          <w:sz w:val="24"/>
          <w:szCs w:val="24"/>
          <w:lang w:val="en-IN" w:eastAsia="en-IN"/>
        </w:rPr>
        <w:t xml:space="preserve"> outlined a structured approach for diagnosing issues in the </w:t>
      </w:r>
      <w:r w:rsidR="002D40EF">
        <w:rPr>
          <w:rFonts w:ascii="Times New Roman" w:eastAsia="Times New Roman" w:hAnsi="Times New Roman" w:cs="Times New Roman"/>
          <w:sz w:val="24"/>
          <w:szCs w:val="24"/>
          <w:lang w:val="en-IN" w:eastAsia="en-IN"/>
        </w:rPr>
        <w:t>CyberArk</w:t>
      </w:r>
      <w:r w:rsidRPr="00224B51">
        <w:rPr>
          <w:rFonts w:ascii="Times New Roman" w:eastAsia="Times New Roman" w:hAnsi="Times New Roman" w:cs="Times New Roman"/>
          <w:sz w:val="24"/>
          <w:szCs w:val="24"/>
          <w:lang w:val="en-IN" w:eastAsia="en-IN"/>
        </w:rPr>
        <w:t xml:space="preserve"> environment. This method was validated through test cases and practice scenarios.</w:t>
      </w:r>
    </w:p>
    <w:p w14:paraId="3B3963C6" w14:textId="11B5A580" w:rsidR="00224B51" w:rsidRPr="00224B51" w:rsidRDefault="0038231E" w:rsidP="00BB6864">
      <w:pPr>
        <w:spacing w:before="100" w:beforeAutospacing="1" w:after="100" w:afterAutospacing="1" w:line="360" w:lineRule="auto"/>
        <w:ind w:left="720"/>
        <w:jc w:val="both"/>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7.5</w:t>
      </w:r>
      <w:r w:rsidR="00224B51" w:rsidRPr="00224B51">
        <w:rPr>
          <w:rFonts w:ascii="Times New Roman" w:eastAsia="Times New Roman" w:hAnsi="Times New Roman" w:cs="Times New Roman"/>
          <w:b/>
          <w:bCs/>
          <w:sz w:val="24"/>
          <w:szCs w:val="24"/>
          <w:lang w:val="en-IN" w:eastAsia="en-IN"/>
        </w:rPr>
        <w:t>.1 Structured Troubleshooting Workflow</w:t>
      </w:r>
    </w:p>
    <w:p w14:paraId="23B57DAB" w14:textId="77777777" w:rsidR="00224B51" w:rsidRPr="00224B51" w:rsidRDefault="00224B51" w:rsidP="00BB6864">
      <w:pPr>
        <w:numPr>
          <w:ilvl w:val="0"/>
          <w:numId w:val="44"/>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Understand the environment (components, versions, load balancers, DR setup)</w:t>
      </w:r>
    </w:p>
    <w:p w14:paraId="04A2E1B1" w14:textId="77777777" w:rsidR="00224B51" w:rsidRPr="00224B51" w:rsidRDefault="00224B51" w:rsidP="00BB6864">
      <w:pPr>
        <w:numPr>
          <w:ilvl w:val="0"/>
          <w:numId w:val="44"/>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Reproduce the issue and isolate the specific user or system component</w:t>
      </w:r>
    </w:p>
    <w:p w14:paraId="77B8EB3C" w14:textId="1898EB47" w:rsidR="00224B51" w:rsidRPr="00224B51" w:rsidRDefault="002D40EF" w:rsidP="00BB6864">
      <w:pPr>
        <w:numPr>
          <w:ilvl w:val="0"/>
          <w:numId w:val="44"/>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Analyse</w:t>
      </w:r>
      <w:r w:rsidR="00224B51" w:rsidRPr="00224B51">
        <w:rPr>
          <w:rFonts w:ascii="Times New Roman" w:eastAsia="Times New Roman" w:hAnsi="Times New Roman" w:cs="Times New Roman"/>
          <w:sz w:val="24"/>
          <w:szCs w:val="24"/>
          <w:lang w:val="en-IN" w:eastAsia="en-IN"/>
        </w:rPr>
        <w:t xml:space="preserve"> logs (</w:t>
      </w:r>
      <w:proofErr w:type="spellStart"/>
      <w:r w:rsidR="00224B51" w:rsidRPr="00224B51">
        <w:rPr>
          <w:rFonts w:ascii="Times New Roman" w:eastAsia="Times New Roman" w:hAnsi="Times New Roman" w:cs="Times New Roman"/>
          <w:sz w:val="24"/>
          <w:szCs w:val="24"/>
          <w:lang w:val="en-IN" w:eastAsia="en-IN"/>
        </w:rPr>
        <w:t>ITAlog</w:t>
      </w:r>
      <w:proofErr w:type="spellEnd"/>
      <w:r w:rsidR="00224B51" w:rsidRPr="00224B51">
        <w:rPr>
          <w:rFonts w:ascii="Times New Roman" w:eastAsia="Times New Roman" w:hAnsi="Times New Roman" w:cs="Times New Roman"/>
          <w:sz w:val="24"/>
          <w:szCs w:val="24"/>
          <w:lang w:val="en-IN" w:eastAsia="en-IN"/>
        </w:rPr>
        <w:t>, Vault trace logs, PSM and CPM logs)</w:t>
      </w:r>
    </w:p>
    <w:p w14:paraId="0C2555E2" w14:textId="77777777" w:rsidR="00224B51" w:rsidRPr="00224B51" w:rsidRDefault="00224B51" w:rsidP="00BB6864">
      <w:pPr>
        <w:numPr>
          <w:ilvl w:val="0"/>
          <w:numId w:val="44"/>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Refer to documentation and knowledgebase articles before escalating</w:t>
      </w:r>
    </w:p>
    <w:p w14:paraId="0F5C86F6" w14:textId="2B2EA561" w:rsidR="00224B51" w:rsidRDefault="00224B51" w:rsidP="00BB6864">
      <w:pPr>
        <w:spacing w:before="100" w:beforeAutospacing="1" w:after="100" w:afterAutospacing="1" w:line="360" w:lineRule="auto"/>
        <w:jc w:val="center"/>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noProof/>
          <w:sz w:val="24"/>
          <w:szCs w:val="24"/>
          <w:lang w:val="en-IN" w:eastAsia="en-IN"/>
        </w:rPr>
        <w:drawing>
          <wp:inline distT="0" distB="0" distL="0" distR="0" wp14:anchorId="378B4864" wp14:editId="24A52002">
            <wp:extent cx="5731510" cy="2813706"/>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813706"/>
                    </a:xfrm>
                    <a:prstGeom prst="rect">
                      <a:avLst/>
                    </a:prstGeom>
                  </pic:spPr>
                </pic:pic>
              </a:graphicData>
            </a:graphic>
          </wp:inline>
        </w:drawing>
      </w:r>
    </w:p>
    <w:p w14:paraId="48154861" w14:textId="1A70A939" w:rsidR="00224B51" w:rsidRPr="007A1275" w:rsidRDefault="00224B51" w:rsidP="00BB6864">
      <w:pPr>
        <w:spacing w:before="100" w:beforeAutospacing="1" w:after="100" w:afterAutospacing="1" w:line="360" w:lineRule="auto"/>
        <w:jc w:val="center"/>
        <w:rPr>
          <w:rFonts w:ascii="Times New Roman" w:eastAsia="Times New Roman" w:hAnsi="Times New Roman" w:cs="Times New Roman"/>
          <w:b/>
          <w:sz w:val="20"/>
          <w:szCs w:val="20"/>
          <w:lang w:val="en-IN" w:eastAsia="en-IN"/>
        </w:rPr>
      </w:pPr>
      <w:r>
        <w:rPr>
          <w:rFonts w:ascii="Times New Roman" w:eastAsia="Times New Roman" w:hAnsi="Times New Roman" w:cs="Times New Roman"/>
          <w:b/>
          <w:sz w:val="20"/>
          <w:szCs w:val="20"/>
          <w:lang w:val="en-IN" w:eastAsia="en-IN"/>
        </w:rPr>
        <w:t>Fig. 7.3</w:t>
      </w:r>
      <w:r w:rsidRPr="007A1275">
        <w:rPr>
          <w:rFonts w:ascii="Times New Roman" w:eastAsia="Times New Roman" w:hAnsi="Times New Roman" w:cs="Times New Roman"/>
          <w:b/>
          <w:sz w:val="20"/>
          <w:szCs w:val="20"/>
          <w:lang w:val="en-IN" w:eastAsia="en-IN"/>
        </w:rPr>
        <w:t xml:space="preserve"> </w:t>
      </w:r>
      <w:r>
        <w:rPr>
          <w:rFonts w:ascii="Times New Roman" w:eastAsia="Times New Roman" w:hAnsi="Times New Roman" w:cs="Times New Roman"/>
          <w:b/>
          <w:sz w:val="20"/>
          <w:szCs w:val="20"/>
          <w:lang w:val="en-IN" w:eastAsia="en-IN"/>
        </w:rPr>
        <w:t>Troubleshooting Flowchart</w:t>
      </w:r>
    </w:p>
    <w:p w14:paraId="0259BF87" w14:textId="77777777" w:rsidR="00224B51" w:rsidRPr="00224B51" w:rsidRDefault="00224B51" w:rsidP="00BB6864">
      <w:pPr>
        <w:spacing w:before="100" w:beforeAutospacing="1" w:after="100" w:afterAutospacing="1" w:line="360" w:lineRule="auto"/>
        <w:jc w:val="center"/>
        <w:rPr>
          <w:rFonts w:ascii="Times New Roman" w:eastAsia="Times New Roman" w:hAnsi="Times New Roman" w:cs="Times New Roman"/>
          <w:sz w:val="24"/>
          <w:szCs w:val="24"/>
          <w:lang w:val="en-IN" w:eastAsia="en-IN"/>
        </w:rPr>
      </w:pPr>
    </w:p>
    <w:p w14:paraId="6BB24642" w14:textId="2049F84D" w:rsidR="00224B51" w:rsidRPr="00224B51" w:rsidRDefault="0038231E" w:rsidP="00BB6864">
      <w:pPr>
        <w:spacing w:before="100" w:beforeAutospacing="1" w:after="100" w:afterAutospacing="1" w:line="360" w:lineRule="auto"/>
        <w:ind w:left="720"/>
        <w:jc w:val="both"/>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7.5</w:t>
      </w:r>
      <w:r w:rsidR="00224B51" w:rsidRPr="00224B51">
        <w:rPr>
          <w:rFonts w:ascii="Times New Roman" w:eastAsia="Times New Roman" w:hAnsi="Times New Roman" w:cs="Times New Roman"/>
          <w:b/>
          <w:bCs/>
          <w:sz w:val="24"/>
          <w:szCs w:val="24"/>
          <w:lang w:val="en-IN" w:eastAsia="en-IN"/>
        </w:rPr>
        <w:t>.2 Case Example – User Unable to Log In</w:t>
      </w:r>
    </w:p>
    <w:p w14:paraId="313E4957" w14:textId="77777777" w:rsidR="00224B51" w:rsidRPr="00224B51" w:rsidRDefault="00224B51" w:rsidP="00BB6864">
      <w:pPr>
        <w:numPr>
          <w:ilvl w:val="0"/>
          <w:numId w:val="45"/>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 xml:space="preserve">Problem: A user could not log into </w:t>
      </w:r>
      <w:proofErr w:type="spellStart"/>
      <w:r w:rsidRPr="00224B51">
        <w:rPr>
          <w:rFonts w:ascii="Times New Roman" w:eastAsia="Times New Roman" w:hAnsi="Times New Roman" w:cs="Times New Roman"/>
          <w:sz w:val="24"/>
          <w:szCs w:val="24"/>
          <w:lang w:val="en-IN" w:eastAsia="en-IN"/>
        </w:rPr>
        <w:t>PrivateArk</w:t>
      </w:r>
      <w:proofErr w:type="spellEnd"/>
      <w:r w:rsidRPr="00224B51">
        <w:rPr>
          <w:rFonts w:ascii="Times New Roman" w:eastAsia="Times New Roman" w:hAnsi="Times New Roman" w:cs="Times New Roman"/>
          <w:sz w:val="24"/>
          <w:szCs w:val="24"/>
          <w:lang w:val="en-IN" w:eastAsia="en-IN"/>
        </w:rPr>
        <w:t xml:space="preserve"> with admin credentials.</w:t>
      </w:r>
    </w:p>
    <w:p w14:paraId="3D904FB8" w14:textId="77777777" w:rsidR="00224B51" w:rsidRPr="00224B51" w:rsidRDefault="00224B51" w:rsidP="00BB6864">
      <w:pPr>
        <w:numPr>
          <w:ilvl w:val="0"/>
          <w:numId w:val="45"/>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Steps: Vault logs showed ITATS528E error. Searching documentation revealed this was due to a password sync issue. Resetting the user password resolved the problem.</w:t>
      </w:r>
    </w:p>
    <w:p w14:paraId="644F19C3" w14:textId="77777777" w:rsidR="00224B51" w:rsidRPr="00224B51" w:rsidRDefault="00224B51" w:rsidP="00BB6864">
      <w:pPr>
        <w:spacing w:before="100" w:beforeAutospacing="1" w:after="100" w:afterAutospacing="1" w:line="360" w:lineRule="auto"/>
        <w:ind w:left="720"/>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lastRenderedPageBreak/>
        <w:t>This scenario highlighted the importance of precise error codes and detailed logs in troubleshooting.</w:t>
      </w:r>
    </w:p>
    <w:p w14:paraId="499C3876" w14:textId="11172706" w:rsidR="00224B51" w:rsidRPr="00224B51" w:rsidRDefault="0038231E" w:rsidP="00BB6864">
      <w:pPr>
        <w:spacing w:before="100" w:beforeAutospacing="1" w:after="100" w:afterAutospacing="1" w:line="360" w:lineRule="auto"/>
        <w:ind w:left="720"/>
        <w:jc w:val="both"/>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7.5</w:t>
      </w:r>
      <w:r w:rsidR="00224B51" w:rsidRPr="00224B51">
        <w:rPr>
          <w:rFonts w:ascii="Times New Roman" w:eastAsia="Times New Roman" w:hAnsi="Times New Roman" w:cs="Times New Roman"/>
          <w:b/>
          <w:bCs/>
          <w:sz w:val="24"/>
          <w:szCs w:val="24"/>
          <w:lang w:val="en-IN" w:eastAsia="en-IN"/>
        </w:rPr>
        <w:t>.3 Log Management and Debug Mode</w:t>
      </w:r>
    </w:p>
    <w:p w14:paraId="092EF2EB" w14:textId="72DFADCA" w:rsidR="00224B51" w:rsidRPr="00224B51" w:rsidRDefault="00224B51" w:rsidP="00BB6864">
      <w:pPr>
        <w:spacing w:before="100" w:beforeAutospacing="1" w:after="100" w:afterAutospacing="1" w:line="360" w:lineRule="auto"/>
        <w:ind w:left="720"/>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 xml:space="preserve">Each component (Vault, PVWA, CPM, PSM) maintains its own logs. The debug level can be increased temporarily to gather deeper diagnostic information using config files or </w:t>
      </w:r>
      <w:r w:rsidR="002D40EF">
        <w:rPr>
          <w:rFonts w:ascii="Times New Roman" w:eastAsia="Times New Roman" w:hAnsi="Times New Roman" w:cs="Times New Roman"/>
          <w:sz w:val="24"/>
          <w:szCs w:val="24"/>
          <w:lang w:val="en-IN" w:eastAsia="en-IN"/>
        </w:rPr>
        <w:t>CyberArk</w:t>
      </w:r>
      <w:r w:rsidRPr="00224B51">
        <w:rPr>
          <w:rFonts w:ascii="Times New Roman" w:eastAsia="Times New Roman" w:hAnsi="Times New Roman" w:cs="Times New Roman"/>
          <w:sz w:val="24"/>
          <w:szCs w:val="24"/>
          <w:lang w:val="en-IN" w:eastAsia="en-IN"/>
        </w:rPr>
        <w:t xml:space="preserve"> Admin settings.</w:t>
      </w:r>
    </w:p>
    <w:p w14:paraId="6929D1FF" w14:textId="77777777" w:rsidR="00224B51" w:rsidRPr="00224B51" w:rsidRDefault="00224B51" w:rsidP="00BB6864">
      <w:pPr>
        <w:numPr>
          <w:ilvl w:val="0"/>
          <w:numId w:val="46"/>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4"/>
          <w:szCs w:val="24"/>
          <w:lang w:val="en-IN" w:eastAsia="en-IN"/>
        </w:rPr>
      </w:pPr>
      <w:r w:rsidRPr="00224B51">
        <w:rPr>
          <w:rFonts w:ascii="Times New Roman" w:eastAsia="Times New Roman" w:hAnsi="Times New Roman" w:cs="Times New Roman"/>
          <w:sz w:val="24"/>
          <w:szCs w:val="24"/>
          <w:lang w:val="en-IN" w:eastAsia="en-IN"/>
        </w:rPr>
        <w:t>The dbparm.ini file in the Vault was updated to change debug levels</w:t>
      </w:r>
    </w:p>
    <w:p w14:paraId="046A1F6C" w14:textId="4DF28C58" w:rsidR="00224B51" w:rsidRPr="00224B51" w:rsidRDefault="00224B51" w:rsidP="00BB6864">
      <w:pPr>
        <w:numPr>
          <w:ilvl w:val="0"/>
          <w:numId w:val="46"/>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4"/>
          <w:szCs w:val="24"/>
          <w:lang w:val="en-IN" w:eastAsia="en-IN"/>
        </w:rPr>
      </w:pPr>
      <w:proofErr w:type="spellStart"/>
      <w:r w:rsidRPr="00224B51">
        <w:rPr>
          <w:rFonts w:ascii="Times New Roman" w:eastAsia="Times New Roman" w:hAnsi="Times New Roman" w:cs="Times New Roman"/>
          <w:sz w:val="24"/>
          <w:szCs w:val="24"/>
          <w:lang w:val="en-IN" w:eastAsia="en-IN"/>
        </w:rPr>
        <w:t>xRay</w:t>
      </w:r>
      <w:proofErr w:type="spellEnd"/>
      <w:r w:rsidRPr="00224B51">
        <w:rPr>
          <w:rFonts w:ascii="Times New Roman" w:eastAsia="Times New Roman" w:hAnsi="Times New Roman" w:cs="Times New Roman"/>
          <w:sz w:val="24"/>
          <w:szCs w:val="24"/>
          <w:lang w:val="en-IN" w:eastAsia="en-IN"/>
        </w:rPr>
        <w:t xml:space="preserve"> utility was used to gather logs and securely share them with </w:t>
      </w:r>
      <w:r w:rsidR="002D40EF">
        <w:rPr>
          <w:rFonts w:ascii="Times New Roman" w:eastAsia="Times New Roman" w:hAnsi="Times New Roman" w:cs="Times New Roman"/>
          <w:sz w:val="24"/>
          <w:szCs w:val="24"/>
          <w:lang w:val="en-IN" w:eastAsia="en-IN"/>
        </w:rPr>
        <w:t>CyberArk</w:t>
      </w:r>
      <w:r w:rsidRPr="00224B51">
        <w:rPr>
          <w:rFonts w:ascii="Times New Roman" w:eastAsia="Times New Roman" w:hAnsi="Times New Roman" w:cs="Times New Roman"/>
          <w:sz w:val="24"/>
          <w:szCs w:val="24"/>
          <w:lang w:val="en-IN" w:eastAsia="en-IN"/>
        </w:rPr>
        <w:t xml:space="preserve"> support</w:t>
      </w:r>
      <w:r w:rsidR="00CE061D">
        <w:rPr>
          <w:rFonts w:ascii="Times New Roman" w:eastAsia="Times New Roman" w:hAnsi="Times New Roman" w:cs="Times New Roman"/>
          <w:sz w:val="24"/>
          <w:szCs w:val="24"/>
          <w:lang w:val="en-IN" w:eastAsia="en-IN"/>
        </w:rPr>
        <w:t>.</w:t>
      </w:r>
      <w:r w:rsidR="004F4E9C">
        <w:rPr>
          <w:rFonts w:ascii="Times New Roman" w:eastAsia="Times New Roman" w:hAnsi="Times New Roman" w:cs="Times New Roman"/>
          <w:sz w:val="24"/>
          <w:szCs w:val="24"/>
          <w:lang w:val="en-IN" w:eastAsia="en-IN"/>
        </w:rPr>
        <w:t>[10]</w:t>
      </w:r>
    </w:p>
    <w:p w14:paraId="76442868" w14:textId="34CF312C" w:rsidR="00224B51" w:rsidRDefault="00CE061D" w:rsidP="00BB6864">
      <w:pPr>
        <w:spacing w:before="100" w:beforeAutospacing="1" w:after="100" w:afterAutospacing="1" w:line="360" w:lineRule="auto"/>
        <w:ind w:left="720"/>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noProof/>
          <w:sz w:val="24"/>
          <w:szCs w:val="24"/>
          <w:lang w:val="en-IN" w:eastAsia="en-IN"/>
        </w:rPr>
        <w:drawing>
          <wp:inline distT="0" distB="0" distL="0" distR="0" wp14:anchorId="0B9E29EC" wp14:editId="4DBAFA68">
            <wp:extent cx="4601217" cy="316274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01217" cy="3162741"/>
                    </a:xfrm>
                    <a:prstGeom prst="rect">
                      <a:avLst/>
                    </a:prstGeom>
                  </pic:spPr>
                </pic:pic>
              </a:graphicData>
            </a:graphic>
          </wp:inline>
        </w:drawing>
      </w:r>
    </w:p>
    <w:p w14:paraId="33F62773" w14:textId="04269709" w:rsidR="00CE061D" w:rsidRDefault="00CE061D" w:rsidP="00BB6864">
      <w:pPr>
        <w:spacing w:before="100" w:beforeAutospacing="1" w:after="100" w:afterAutospacing="1" w:line="360" w:lineRule="auto"/>
        <w:jc w:val="center"/>
        <w:rPr>
          <w:rFonts w:ascii="Times New Roman" w:eastAsia="Times New Roman" w:hAnsi="Times New Roman" w:cs="Times New Roman"/>
          <w:b/>
          <w:sz w:val="20"/>
          <w:szCs w:val="20"/>
          <w:lang w:val="en-IN" w:eastAsia="en-IN"/>
        </w:rPr>
      </w:pPr>
      <w:r>
        <w:rPr>
          <w:rFonts w:ascii="Times New Roman" w:eastAsia="Times New Roman" w:hAnsi="Times New Roman" w:cs="Times New Roman"/>
          <w:b/>
          <w:sz w:val="20"/>
          <w:szCs w:val="20"/>
          <w:lang w:val="en-IN" w:eastAsia="en-IN"/>
        </w:rPr>
        <w:t>Fig. 7.4</w:t>
      </w:r>
      <w:r w:rsidRPr="007A1275">
        <w:rPr>
          <w:rFonts w:ascii="Times New Roman" w:eastAsia="Times New Roman" w:hAnsi="Times New Roman" w:cs="Times New Roman"/>
          <w:b/>
          <w:sz w:val="20"/>
          <w:szCs w:val="20"/>
          <w:lang w:val="en-IN" w:eastAsia="en-IN"/>
        </w:rPr>
        <w:t xml:space="preserve"> </w:t>
      </w:r>
      <w:r>
        <w:rPr>
          <w:rFonts w:ascii="Times New Roman" w:eastAsia="Times New Roman" w:hAnsi="Times New Roman" w:cs="Times New Roman"/>
          <w:b/>
          <w:sz w:val="20"/>
          <w:szCs w:val="20"/>
          <w:lang w:val="en-IN" w:eastAsia="en-IN"/>
        </w:rPr>
        <w:t>Check errors in log file</w:t>
      </w:r>
    </w:p>
    <w:p w14:paraId="2CAD6D58" w14:textId="75415AF6" w:rsidR="00CE061D" w:rsidRPr="00CE061D" w:rsidRDefault="0038231E" w:rsidP="00BB6864">
      <w:pPr>
        <w:spacing w:before="100" w:beforeAutospacing="1" w:after="100" w:afterAutospacing="1" w:line="360" w:lineRule="auto"/>
        <w:jc w:val="both"/>
        <w:outlineLvl w:val="2"/>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7.6</w:t>
      </w:r>
      <w:r w:rsidR="00CE061D" w:rsidRPr="00CE061D">
        <w:rPr>
          <w:rFonts w:ascii="Times New Roman" w:eastAsia="Times New Roman" w:hAnsi="Times New Roman" w:cs="Times New Roman"/>
          <w:b/>
          <w:bCs/>
          <w:sz w:val="28"/>
          <w:szCs w:val="28"/>
          <w:lang w:val="en-IN" w:eastAsia="en-IN"/>
        </w:rPr>
        <w:t xml:space="preserve"> Performance, Reliability, and Security Insights</w:t>
      </w:r>
    </w:p>
    <w:p w14:paraId="1448A06A" w14:textId="77777777" w:rsidR="00CE061D" w:rsidRPr="00CE061D" w:rsidRDefault="00CE061D"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sz w:val="24"/>
          <w:szCs w:val="24"/>
          <w:lang w:val="en-IN" w:eastAsia="en-IN"/>
        </w:rPr>
        <w:t>The platform demonstrated strong performance after resolving initial setup issues. Highlights include:</w:t>
      </w:r>
    </w:p>
    <w:p w14:paraId="413EB502" w14:textId="77777777" w:rsidR="00CE061D" w:rsidRPr="00CE061D" w:rsidRDefault="00CE061D" w:rsidP="00BB6864">
      <w:pPr>
        <w:numPr>
          <w:ilvl w:val="0"/>
          <w:numId w:val="4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b/>
          <w:bCs/>
          <w:sz w:val="24"/>
          <w:szCs w:val="24"/>
          <w:lang w:val="en-IN" w:eastAsia="en-IN"/>
        </w:rPr>
        <w:t>Password Rotation</w:t>
      </w:r>
      <w:r w:rsidRPr="00CE061D">
        <w:rPr>
          <w:rFonts w:ascii="Times New Roman" w:eastAsia="Times New Roman" w:hAnsi="Times New Roman" w:cs="Times New Roman"/>
          <w:sz w:val="24"/>
          <w:szCs w:val="24"/>
          <w:lang w:val="en-IN" w:eastAsia="en-IN"/>
        </w:rPr>
        <w:t>: CPM successfully rotated credentials at scheduled intervals. Logs confirmed no policy failures after syncing reconciler accounts.</w:t>
      </w:r>
    </w:p>
    <w:p w14:paraId="1DB2F7E7" w14:textId="77777777" w:rsidR="00CE061D" w:rsidRPr="00CE061D" w:rsidRDefault="00CE061D" w:rsidP="00BB6864">
      <w:pPr>
        <w:numPr>
          <w:ilvl w:val="0"/>
          <w:numId w:val="4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b/>
          <w:bCs/>
          <w:sz w:val="24"/>
          <w:szCs w:val="24"/>
          <w:lang w:val="en-IN" w:eastAsia="en-IN"/>
        </w:rPr>
        <w:t>Session Stability</w:t>
      </w:r>
      <w:r w:rsidRPr="00CE061D">
        <w:rPr>
          <w:rFonts w:ascii="Times New Roman" w:eastAsia="Times New Roman" w:hAnsi="Times New Roman" w:cs="Times New Roman"/>
          <w:sz w:val="24"/>
          <w:szCs w:val="24"/>
          <w:lang w:val="en-IN" w:eastAsia="en-IN"/>
        </w:rPr>
        <w:t>: PSM sessions maintained consistent connection quality after tuning NLA and timeout settings.</w:t>
      </w:r>
    </w:p>
    <w:p w14:paraId="75DD1B27" w14:textId="77777777" w:rsidR="00CE061D" w:rsidRPr="00CE061D" w:rsidRDefault="00CE061D" w:rsidP="00BB6864">
      <w:pPr>
        <w:numPr>
          <w:ilvl w:val="0"/>
          <w:numId w:val="4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b/>
          <w:bCs/>
          <w:sz w:val="24"/>
          <w:szCs w:val="24"/>
          <w:lang w:val="en-IN" w:eastAsia="en-IN"/>
        </w:rPr>
        <w:lastRenderedPageBreak/>
        <w:t>Audit Trail Integrity</w:t>
      </w:r>
      <w:r w:rsidRPr="00CE061D">
        <w:rPr>
          <w:rFonts w:ascii="Times New Roman" w:eastAsia="Times New Roman" w:hAnsi="Times New Roman" w:cs="Times New Roman"/>
          <w:sz w:val="24"/>
          <w:szCs w:val="24"/>
          <w:lang w:val="en-IN" w:eastAsia="en-IN"/>
        </w:rPr>
        <w:t>: Logs and session recordings were complete and timestamped accurately, useful for forensic review and compliance audits.</w:t>
      </w:r>
    </w:p>
    <w:p w14:paraId="3E6796E3" w14:textId="77777777" w:rsidR="00CE061D" w:rsidRDefault="00CE061D" w:rsidP="00BB6864">
      <w:pPr>
        <w:numPr>
          <w:ilvl w:val="0"/>
          <w:numId w:val="4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b/>
          <w:bCs/>
          <w:sz w:val="24"/>
          <w:szCs w:val="24"/>
          <w:lang w:val="en-IN" w:eastAsia="en-IN"/>
        </w:rPr>
        <w:t>Resilience</w:t>
      </w:r>
      <w:r w:rsidRPr="00CE061D">
        <w:rPr>
          <w:rFonts w:ascii="Times New Roman" w:eastAsia="Times New Roman" w:hAnsi="Times New Roman" w:cs="Times New Roman"/>
          <w:sz w:val="24"/>
          <w:szCs w:val="24"/>
          <w:lang w:val="en-IN" w:eastAsia="en-IN"/>
        </w:rPr>
        <w:t>: Backup and DR replication notifications functioned correctly, ensuring system redundancy and failover readiness.</w:t>
      </w:r>
    </w:p>
    <w:p w14:paraId="1074E69F" w14:textId="082E522F" w:rsidR="00CE061D" w:rsidRPr="00CE061D" w:rsidRDefault="0038231E" w:rsidP="00BB6864">
      <w:pPr>
        <w:pStyle w:val="Heading3"/>
        <w:spacing w:line="360" w:lineRule="auto"/>
        <w:rPr>
          <w:rFonts w:ascii="Times New Roman" w:hAnsi="Times New Roman" w:cs="Times New Roman"/>
          <w:color w:val="auto"/>
          <w:sz w:val="28"/>
          <w:szCs w:val="28"/>
        </w:rPr>
      </w:pPr>
      <w:r>
        <w:rPr>
          <w:rStyle w:val="Strong"/>
          <w:rFonts w:ascii="Times New Roman" w:hAnsi="Times New Roman" w:cs="Times New Roman"/>
          <w:bCs w:val="0"/>
          <w:color w:val="auto"/>
          <w:sz w:val="28"/>
          <w:szCs w:val="28"/>
        </w:rPr>
        <w:t>7.7</w:t>
      </w:r>
      <w:r w:rsidR="00CE061D" w:rsidRPr="00CE061D">
        <w:rPr>
          <w:rStyle w:val="Strong"/>
          <w:rFonts w:ascii="Times New Roman" w:hAnsi="Times New Roman" w:cs="Times New Roman"/>
          <w:bCs w:val="0"/>
          <w:color w:val="auto"/>
          <w:sz w:val="28"/>
          <w:szCs w:val="28"/>
        </w:rPr>
        <w:t xml:space="preserve"> Key Takeaways</w:t>
      </w:r>
    </w:p>
    <w:p w14:paraId="6FC016CF" w14:textId="734AAF66" w:rsidR="00CE061D" w:rsidRDefault="002D40EF" w:rsidP="00BB6864">
      <w:pPr>
        <w:pStyle w:val="NormalWeb"/>
        <w:numPr>
          <w:ilvl w:val="0"/>
          <w:numId w:val="48"/>
        </w:numPr>
        <w:spacing w:line="360" w:lineRule="auto"/>
      </w:pPr>
      <w:r>
        <w:rPr>
          <w:rStyle w:val="Strong"/>
          <w:rFonts w:eastAsiaTheme="majorEastAsia"/>
        </w:rPr>
        <w:t>CyberArk</w:t>
      </w:r>
      <w:r w:rsidR="00CE061D">
        <w:rPr>
          <w:rStyle w:val="Strong"/>
          <w:rFonts w:eastAsiaTheme="majorEastAsia"/>
        </w:rPr>
        <w:t>’s modular structure</w:t>
      </w:r>
      <w:r w:rsidR="00CE061D">
        <w:t xml:space="preserve"> allows precise </w:t>
      </w:r>
      <w:r>
        <w:t>control but</w:t>
      </w:r>
      <w:r w:rsidR="00CE061D">
        <w:t xml:space="preserve"> requires careful configuration and regular health monitoring.</w:t>
      </w:r>
    </w:p>
    <w:p w14:paraId="3737F41E" w14:textId="77777777" w:rsidR="00CE061D" w:rsidRDefault="00CE061D" w:rsidP="00BB6864">
      <w:pPr>
        <w:pStyle w:val="NormalWeb"/>
        <w:numPr>
          <w:ilvl w:val="0"/>
          <w:numId w:val="48"/>
        </w:numPr>
        <w:spacing w:line="360" w:lineRule="auto"/>
      </w:pPr>
      <w:r>
        <w:rPr>
          <w:rStyle w:val="Strong"/>
          <w:rFonts w:eastAsiaTheme="majorEastAsia"/>
        </w:rPr>
        <w:t>System health dashboards, log files, and REST APIs</w:t>
      </w:r>
      <w:r>
        <w:t xml:space="preserve"> offer transparency and ease of tracking status across the environment.</w:t>
      </w:r>
    </w:p>
    <w:p w14:paraId="789CF28B" w14:textId="77777777" w:rsidR="00CE061D" w:rsidRDefault="00CE061D" w:rsidP="00BB6864">
      <w:pPr>
        <w:pStyle w:val="NormalWeb"/>
        <w:numPr>
          <w:ilvl w:val="0"/>
          <w:numId w:val="48"/>
        </w:numPr>
        <w:spacing w:line="360" w:lineRule="auto"/>
      </w:pPr>
      <w:r>
        <w:rPr>
          <w:rStyle w:val="Strong"/>
          <w:rFonts w:eastAsiaTheme="majorEastAsia"/>
        </w:rPr>
        <w:t>Real-time alerts and SIEM integration</w:t>
      </w:r>
      <w:r>
        <w:t xml:space="preserve"> help identify failures and respond quickly.</w:t>
      </w:r>
    </w:p>
    <w:p w14:paraId="3811C1EC" w14:textId="77777777" w:rsidR="00CE061D" w:rsidRDefault="00CE061D" w:rsidP="00BB6864">
      <w:pPr>
        <w:pStyle w:val="NormalWeb"/>
        <w:numPr>
          <w:ilvl w:val="0"/>
          <w:numId w:val="48"/>
        </w:numPr>
        <w:spacing w:line="360" w:lineRule="auto"/>
      </w:pPr>
      <w:r>
        <w:rPr>
          <w:rStyle w:val="Strong"/>
          <w:rFonts w:eastAsiaTheme="majorEastAsia"/>
        </w:rPr>
        <w:t>Structured troubleshooting flows</w:t>
      </w:r>
      <w:r>
        <w:t xml:space="preserve">, especially with tools like </w:t>
      </w:r>
      <w:proofErr w:type="spellStart"/>
      <w:r>
        <w:t>xRay</w:t>
      </w:r>
      <w:proofErr w:type="spellEnd"/>
      <w:r>
        <w:t>, simplify issue resolution and help maintain stability.</w:t>
      </w:r>
    </w:p>
    <w:p w14:paraId="1C49454A" w14:textId="77777777" w:rsidR="00CE061D" w:rsidRDefault="00CE061D" w:rsidP="00BB6864">
      <w:pPr>
        <w:pStyle w:val="NormalWeb"/>
        <w:numPr>
          <w:ilvl w:val="0"/>
          <w:numId w:val="48"/>
        </w:numPr>
        <w:spacing w:line="360" w:lineRule="auto"/>
      </w:pPr>
      <w:r>
        <w:rPr>
          <w:rStyle w:val="Strong"/>
          <w:rFonts w:eastAsiaTheme="majorEastAsia"/>
        </w:rPr>
        <w:t>Security and compliance</w:t>
      </w:r>
      <w:r>
        <w:t xml:space="preserve"> are enforced through detailed policies, recording, and audit trails, which proved reliable under testing.</w:t>
      </w:r>
    </w:p>
    <w:p w14:paraId="004D81FE" w14:textId="77777777" w:rsidR="00CE061D" w:rsidRPr="00CE061D" w:rsidRDefault="00CE061D" w:rsidP="00BB6864">
      <w:pPr>
        <w:spacing w:before="100" w:beforeAutospacing="1" w:after="100" w:afterAutospacing="1" w:line="360" w:lineRule="auto"/>
        <w:rPr>
          <w:rFonts w:ascii="Times New Roman" w:eastAsia="Times New Roman" w:hAnsi="Times New Roman" w:cs="Times New Roman"/>
          <w:sz w:val="24"/>
          <w:szCs w:val="24"/>
          <w:lang w:val="en-IN" w:eastAsia="en-IN"/>
        </w:rPr>
      </w:pPr>
    </w:p>
    <w:p w14:paraId="3CE24622" w14:textId="77777777" w:rsidR="00CE061D" w:rsidRPr="007A1275" w:rsidRDefault="00CE061D" w:rsidP="00BB6864">
      <w:pPr>
        <w:spacing w:before="100" w:beforeAutospacing="1" w:after="100" w:afterAutospacing="1" w:line="360" w:lineRule="auto"/>
        <w:rPr>
          <w:rFonts w:ascii="Times New Roman" w:eastAsia="Times New Roman" w:hAnsi="Times New Roman" w:cs="Times New Roman"/>
          <w:b/>
          <w:sz w:val="20"/>
          <w:szCs w:val="20"/>
          <w:lang w:val="en-IN" w:eastAsia="en-IN"/>
        </w:rPr>
      </w:pPr>
    </w:p>
    <w:p w14:paraId="1A61C603" w14:textId="77777777" w:rsidR="00CE061D" w:rsidRPr="00224B51" w:rsidRDefault="00CE061D" w:rsidP="00BB6864">
      <w:pPr>
        <w:spacing w:before="100" w:beforeAutospacing="1" w:after="100" w:afterAutospacing="1" w:line="360" w:lineRule="auto"/>
        <w:ind w:left="720"/>
        <w:jc w:val="center"/>
        <w:rPr>
          <w:rFonts w:ascii="Times New Roman" w:eastAsia="Times New Roman" w:hAnsi="Times New Roman" w:cs="Times New Roman"/>
          <w:sz w:val="24"/>
          <w:szCs w:val="24"/>
          <w:lang w:val="en-IN" w:eastAsia="en-IN"/>
        </w:rPr>
      </w:pPr>
    </w:p>
    <w:p w14:paraId="0BFD56AE" w14:textId="77777777" w:rsidR="00864812" w:rsidRDefault="00864812" w:rsidP="00BB6864">
      <w:pPr>
        <w:spacing w:line="360" w:lineRule="auto"/>
        <w:jc w:val="both"/>
        <w:rPr>
          <w:rFonts w:ascii="Times New Roman" w:hAnsi="Times New Roman" w:cs="Times New Roman"/>
          <w:b/>
          <w:sz w:val="28"/>
          <w:szCs w:val="28"/>
        </w:rPr>
      </w:pPr>
    </w:p>
    <w:p w14:paraId="10F31A6B" w14:textId="77777777" w:rsidR="00864812" w:rsidRDefault="00864812" w:rsidP="00BB6864">
      <w:pPr>
        <w:spacing w:line="360" w:lineRule="auto"/>
        <w:jc w:val="both"/>
        <w:rPr>
          <w:rFonts w:ascii="Times New Roman" w:hAnsi="Times New Roman" w:cs="Times New Roman"/>
          <w:b/>
          <w:sz w:val="28"/>
          <w:szCs w:val="28"/>
        </w:rPr>
      </w:pPr>
    </w:p>
    <w:p w14:paraId="5E252F34" w14:textId="77777777" w:rsidR="00E81E6E" w:rsidRDefault="00E81E6E" w:rsidP="00BB6864">
      <w:pPr>
        <w:spacing w:line="360" w:lineRule="auto"/>
        <w:jc w:val="both"/>
        <w:rPr>
          <w:rFonts w:ascii="Times New Roman" w:hAnsi="Times New Roman" w:cs="Times New Roman"/>
          <w:b/>
          <w:sz w:val="28"/>
          <w:szCs w:val="28"/>
        </w:rPr>
      </w:pPr>
    </w:p>
    <w:p w14:paraId="7238AEDA" w14:textId="77777777" w:rsidR="00E81E6E" w:rsidRDefault="00E81E6E" w:rsidP="00BB6864">
      <w:pPr>
        <w:spacing w:line="360" w:lineRule="auto"/>
        <w:jc w:val="both"/>
        <w:rPr>
          <w:rFonts w:ascii="Times New Roman" w:hAnsi="Times New Roman" w:cs="Times New Roman"/>
          <w:b/>
          <w:sz w:val="28"/>
          <w:szCs w:val="28"/>
        </w:rPr>
      </w:pPr>
    </w:p>
    <w:p w14:paraId="1A510049" w14:textId="77777777" w:rsidR="00E81E6E" w:rsidRDefault="00E81E6E" w:rsidP="00BB6864">
      <w:pPr>
        <w:spacing w:line="360" w:lineRule="auto"/>
        <w:jc w:val="both"/>
        <w:rPr>
          <w:rFonts w:ascii="Times New Roman" w:hAnsi="Times New Roman" w:cs="Times New Roman"/>
          <w:b/>
          <w:sz w:val="28"/>
          <w:szCs w:val="28"/>
        </w:rPr>
      </w:pPr>
    </w:p>
    <w:p w14:paraId="6F8F6612" w14:textId="77777777" w:rsidR="004972BE" w:rsidRDefault="004972BE" w:rsidP="00BB6864">
      <w:pPr>
        <w:spacing w:line="360" w:lineRule="auto"/>
        <w:jc w:val="both"/>
        <w:rPr>
          <w:rFonts w:ascii="Times New Roman" w:hAnsi="Times New Roman" w:cs="Times New Roman"/>
          <w:b/>
          <w:sz w:val="32"/>
          <w:szCs w:val="32"/>
        </w:rPr>
      </w:pPr>
    </w:p>
    <w:p w14:paraId="6B4BA970" w14:textId="77777777" w:rsidR="004972BE" w:rsidRDefault="004972BE" w:rsidP="00BB6864">
      <w:pPr>
        <w:spacing w:line="360" w:lineRule="auto"/>
        <w:jc w:val="both"/>
        <w:rPr>
          <w:rFonts w:ascii="Times New Roman" w:hAnsi="Times New Roman" w:cs="Times New Roman"/>
          <w:b/>
          <w:sz w:val="32"/>
          <w:szCs w:val="32"/>
        </w:rPr>
      </w:pPr>
    </w:p>
    <w:p w14:paraId="491BC996" w14:textId="77777777" w:rsidR="00BB6864" w:rsidRDefault="00BB6864">
      <w:pPr>
        <w:rPr>
          <w:rFonts w:ascii="Times New Roman" w:hAnsi="Times New Roman" w:cs="Times New Roman"/>
          <w:b/>
          <w:sz w:val="32"/>
          <w:szCs w:val="32"/>
        </w:rPr>
      </w:pPr>
      <w:r>
        <w:rPr>
          <w:rFonts w:ascii="Times New Roman" w:hAnsi="Times New Roman" w:cs="Times New Roman"/>
          <w:b/>
          <w:sz w:val="32"/>
          <w:szCs w:val="32"/>
        </w:rPr>
        <w:br w:type="page"/>
      </w:r>
    </w:p>
    <w:p w14:paraId="5A564E64" w14:textId="74750A5F" w:rsidR="00E81E6E" w:rsidRDefault="00E81E6E" w:rsidP="00BB6864">
      <w:pPr>
        <w:spacing w:line="360" w:lineRule="auto"/>
        <w:jc w:val="both"/>
        <w:rPr>
          <w:rFonts w:ascii="Times New Roman" w:hAnsi="Times New Roman" w:cs="Times New Roman"/>
          <w:b/>
          <w:sz w:val="32"/>
          <w:szCs w:val="32"/>
        </w:rPr>
      </w:pPr>
      <w:r w:rsidRPr="00EC66B2">
        <w:rPr>
          <w:rFonts w:ascii="Times New Roman" w:hAnsi="Times New Roman" w:cs="Times New Roman"/>
          <w:b/>
          <w:sz w:val="32"/>
          <w:szCs w:val="32"/>
        </w:rPr>
        <w:lastRenderedPageBreak/>
        <w:t xml:space="preserve">Chapter </w:t>
      </w:r>
      <w:r w:rsidR="00F95DDF">
        <w:rPr>
          <w:rFonts w:ascii="Times New Roman" w:hAnsi="Times New Roman" w:cs="Times New Roman"/>
          <w:b/>
          <w:sz w:val="32"/>
          <w:szCs w:val="32"/>
        </w:rPr>
        <w:t>8</w:t>
      </w:r>
    </w:p>
    <w:p w14:paraId="3C0A3A41" w14:textId="17BF15E7" w:rsidR="00E81E6E" w:rsidRPr="00E81E6E" w:rsidRDefault="00E81E6E" w:rsidP="00BB686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Conclusion and Future Work</w:t>
      </w:r>
    </w:p>
    <w:p w14:paraId="6A435674" w14:textId="77777777" w:rsidR="00CE061D" w:rsidRPr="00CE061D" w:rsidRDefault="00CE061D" w:rsidP="00BB6864">
      <w:pPr>
        <w:spacing w:before="100" w:beforeAutospacing="1" w:after="100" w:afterAutospacing="1" w:line="360" w:lineRule="auto"/>
        <w:jc w:val="both"/>
        <w:outlineLvl w:val="2"/>
        <w:rPr>
          <w:rFonts w:ascii="Times New Roman" w:eastAsia="Times New Roman" w:hAnsi="Times New Roman" w:cs="Times New Roman"/>
          <w:b/>
          <w:bCs/>
          <w:sz w:val="28"/>
          <w:szCs w:val="28"/>
          <w:lang w:val="en-IN" w:eastAsia="en-IN"/>
        </w:rPr>
      </w:pPr>
      <w:r w:rsidRPr="00CE061D">
        <w:rPr>
          <w:rFonts w:ascii="Times New Roman" w:eastAsia="Times New Roman" w:hAnsi="Times New Roman" w:cs="Times New Roman"/>
          <w:b/>
          <w:bCs/>
          <w:sz w:val="28"/>
          <w:szCs w:val="28"/>
          <w:lang w:val="en-IN" w:eastAsia="en-IN"/>
        </w:rPr>
        <w:t>Conclusion</w:t>
      </w:r>
    </w:p>
    <w:p w14:paraId="34588F56" w14:textId="12A7AF75" w:rsidR="00CE061D" w:rsidRPr="00CE061D" w:rsidRDefault="00CE061D"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sz w:val="24"/>
          <w:szCs w:val="24"/>
          <w:lang w:val="en-IN" w:eastAsia="en-IN"/>
        </w:rPr>
        <w:t xml:space="preserve">This project offered a comprehensive understanding of how </w:t>
      </w:r>
      <w:r w:rsidR="002D40EF">
        <w:rPr>
          <w:rFonts w:ascii="Times New Roman" w:eastAsia="Times New Roman" w:hAnsi="Times New Roman" w:cs="Times New Roman"/>
          <w:sz w:val="24"/>
          <w:szCs w:val="24"/>
          <w:lang w:val="en-IN" w:eastAsia="en-IN"/>
        </w:rPr>
        <w:t>CyberArk</w:t>
      </w:r>
      <w:r w:rsidRPr="00CE061D">
        <w:rPr>
          <w:rFonts w:ascii="Times New Roman" w:eastAsia="Times New Roman" w:hAnsi="Times New Roman" w:cs="Times New Roman"/>
          <w:sz w:val="24"/>
          <w:szCs w:val="24"/>
          <w:lang w:val="en-IN" w:eastAsia="en-IN"/>
        </w:rPr>
        <w:t xml:space="preserve">’s Privileged Access Management (PAM) platform secures critical assets in enterprise environments. Through detailed exploration and configuration of key components like the Digital Vault, PVWA, CPM, and PSM, it became evident that </w:t>
      </w:r>
      <w:r w:rsidR="002D40EF">
        <w:rPr>
          <w:rFonts w:ascii="Times New Roman" w:eastAsia="Times New Roman" w:hAnsi="Times New Roman" w:cs="Times New Roman"/>
          <w:sz w:val="24"/>
          <w:szCs w:val="24"/>
          <w:lang w:val="en-IN" w:eastAsia="en-IN"/>
        </w:rPr>
        <w:t>CyberArk</w:t>
      </w:r>
      <w:r w:rsidRPr="00CE061D">
        <w:rPr>
          <w:rFonts w:ascii="Times New Roman" w:eastAsia="Times New Roman" w:hAnsi="Times New Roman" w:cs="Times New Roman"/>
          <w:sz w:val="24"/>
          <w:szCs w:val="24"/>
          <w:lang w:val="en-IN" w:eastAsia="en-IN"/>
        </w:rPr>
        <w:t xml:space="preserve"> not only centralizes and automates credential management but also enforces strict access controls and full session visibility. </w:t>
      </w:r>
    </w:p>
    <w:p w14:paraId="6F0384C9" w14:textId="471E9483" w:rsidR="00CE061D" w:rsidRPr="00CE061D" w:rsidRDefault="00CE061D"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sz w:val="24"/>
          <w:szCs w:val="24"/>
          <w:lang w:val="en-IN" w:eastAsia="en-IN"/>
        </w:rPr>
        <w:t>The configuration of automatic password rotation, privileged session recording, and role-based access demonstrated how the platform minimizes human error and protects against internal and external threats. Additionally, features like email alerts, SIEM integration, and remote monitoring further reinforced the security posture of the system. Despite facing challenges like authentication errors and connection issues during implementation, structured troubleshooting methods and logs enabled smooth resolution.</w:t>
      </w:r>
    </w:p>
    <w:p w14:paraId="7509FF4A" w14:textId="77777777" w:rsidR="00CE061D" w:rsidRPr="00CE061D" w:rsidRDefault="00CE061D" w:rsidP="00BB6864">
      <w:pPr>
        <w:spacing w:before="100" w:beforeAutospacing="1" w:after="100" w:afterAutospacing="1" w:line="360" w:lineRule="auto"/>
        <w:jc w:val="both"/>
        <w:outlineLvl w:val="2"/>
        <w:rPr>
          <w:rFonts w:ascii="Times New Roman" w:eastAsia="Times New Roman" w:hAnsi="Times New Roman" w:cs="Times New Roman"/>
          <w:b/>
          <w:bCs/>
          <w:sz w:val="28"/>
          <w:szCs w:val="28"/>
          <w:lang w:val="en-IN" w:eastAsia="en-IN"/>
        </w:rPr>
      </w:pPr>
      <w:r w:rsidRPr="00CE061D">
        <w:rPr>
          <w:rFonts w:ascii="Times New Roman" w:eastAsia="Times New Roman" w:hAnsi="Times New Roman" w:cs="Times New Roman"/>
          <w:b/>
          <w:bCs/>
          <w:sz w:val="28"/>
          <w:szCs w:val="28"/>
          <w:lang w:val="en-IN" w:eastAsia="en-IN"/>
        </w:rPr>
        <w:t>Future Work</w:t>
      </w:r>
    </w:p>
    <w:p w14:paraId="1B93A5DB" w14:textId="74808837" w:rsidR="00CE061D" w:rsidRPr="00CE061D" w:rsidRDefault="00CE061D"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sz w:val="24"/>
          <w:szCs w:val="24"/>
          <w:lang w:val="en-IN" w:eastAsia="en-IN"/>
        </w:rPr>
        <w:t xml:space="preserve">As </w:t>
      </w:r>
      <w:r w:rsidR="002D40EF">
        <w:rPr>
          <w:rFonts w:ascii="Times New Roman" w:eastAsia="Times New Roman" w:hAnsi="Times New Roman" w:cs="Times New Roman"/>
          <w:sz w:val="24"/>
          <w:szCs w:val="24"/>
          <w:lang w:val="en-IN" w:eastAsia="en-IN"/>
        </w:rPr>
        <w:t>CyberArk</w:t>
      </w:r>
      <w:r w:rsidRPr="00CE061D">
        <w:rPr>
          <w:rFonts w:ascii="Times New Roman" w:eastAsia="Times New Roman" w:hAnsi="Times New Roman" w:cs="Times New Roman"/>
          <w:sz w:val="24"/>
          <w:szCs w:val="24"/>
          <w:lang w:val="en-IN" w:eastAsia="en-IN"/>
        </w:rPr>
        <w:t xml:space="preserve"> continues to evolve, future enhancements in this field can focus on:</w:t>
      </w:r>
    </w:p>
    <w:p w14:paraId="0A4E92A9" w14:textId="6D10394E" w:rsidR="00CE061D" w:rsidRPr="00CE061D" w:rsidRDefault="00CE061D" w:rsidP="00BB6864">
      <w:pPr>
        <w:numPr>
          <w:ilvl w:val="0"/>
          <w:numId w:val="4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b/>
          <w:bCs/>
          <w:sz w:val="24"/>
          <w:szCs w:val="24"/>
          <w:lang w:val="en-IN" w:eastAsia="en-IN"/>
        </w:rPr>
        <w:t xml:space="preserve">Integrating </w:t>
      </w:r>
      <w:r w:rsidR="002D40EF">
        <w:rPr>
          <w:rFonts w:ascii="Times New Roman" w:eastAsia="Times New Roman" w:hAnsi="Times New Roman" w:cs="Times New Roman"/>
          <w:b/>
          <w:bCs/>
          <w:sz w:val="24"/>
          <w:szCs w:val="24"/>
          <w:lang w:val="en-IN" w:eastAsia="en-IN"/>
        </w:rPr>
        <w:t>CyberArk</w:t>
      </w:r>
      <w:r w:rsidRPr="00CE061D">
        <w:rPr>
          <w:rFonts w:ascii="Times New Roman" w:eastAsia="Times New Roman" w:hAnsi="Times New Roman" w:cs="Times New Roman"/>
          <w:b/>
          <w:bCs/>
          <w:sz w:val="24"/>
          <w:szCs w:val="24"/>
          <w:lang w:val="en-IN" w:eastAsia="en-IN"/>
        </w:rPr>
        <w:t xml:space="preserve"> with cloud-native platforms</w:t>
      </w:r>
      <w:r w:rsidRPr="00CE061D">
        <w:rPr>
          <w:rFonts w:ascii="Times New Roman" w:eastAsia="Times New Roman" w:hAnsi="Times New Roman" w:cs="Times New Roman"/>
          <w:sz w:val="24"/>
          <w:szCs w:val="24"/>
          <w:lang w:val="en-IN" w:eastAsia="en-IN"/>
        </w:rPr>
        <w:t xml:space="preserve"> (e.g., AWS, Azure) to manage cloud-based secrets and DevOps credentials.</w:t>
      </w:r>
    </w:p>
    <w:p w14:paraId="035D178B" w14:textId="3B347713" w:rsidR="00CE061D" w:rsidRPr="00CE061D" w:rsidRDefault="00CE061D" w:rsidP="00BB6864">
      <w:pPr>
        <w:numPr>
          <w:ilvl w:val="0"/>
          <w:numId w:val="4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b/>
          <w:bCs/>
          <w:sz w:val="24"/>
          <w:szCs w:val="24"/>
          <w:lang w:val="en-IN" w:eastAsia="en-IN"/>
        </w:rPr>
        <w:t xml:space="preserve">Implementing </w:t>
      </w:r>
      <w:r w:rsidR="002D40EF">
        <w:rPr>
          <w:rFonts w:ascii="Times New Roman" w:eastAsia="Times New Roman" w:hAnsi="Times New Roman" w:cs="Times New Roman"/>
          <w:b/>
          <w:bCs/>
          <w:sz w:val="24"/>
          <w:szCs w:val="24"/>
          <w:lang w:val="en-IN" w:eastAsia="en-IN"/>
        </w:rPr>
        <w:t>CyberArk environment</w:t>
      </w:r>
      <w:r w:rsidRPr="00CE061D">
        <w:rPr>
          <w:rFonts w:ascii="Times New Roman" w:eastAsia="Times New Roman" w:hAnsi="Times New Roman" w:cs="Times New Roman"/>
          <w:sz w:val="24"/>
          <w:szCs w:val="24"/>
          <w:lang w:val="en-IN" w:eastAsia="en-IN"/>
        </w:rPr>
        <w:t xml:space="preserve"> to expand PAM to containerized and microservices environments.</w:t>
      </w:r>
    </w:p>
    <w:p w14:paraId="255CE12D" w14:textId="77777777" w:rsidR="00CE061D" w:rsidRPr="00CE061D" w:rsidRDefault="00CE061D" w:rsidP="00BB6864">
      <w:pPr>
        <w:numPr>
          <w:ilvl w:val="0"/>
          <w:numId w:val="4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b/>
          <w:bCs/>
          <w:sz w:val="24"/>
          <w:szCs w:val="24"/>
          <w:lang w:val="en-IN" w:eastAsia="en-IN"/>
        </w:rPr>
        <w:t>Leveraging API and automation</w:t>
      </w:r>
      <w:r w:rsidRPr="00CE061D">
        <w:rPr>
          <w:rFonts w:ascii="Times New Roman" w:eastAsia="Times New Roman" w:hAnsi="Times New Roman" w:cs="Times New Roman"/>
          <w:sz w:val="24"/>
          <w:szCs w:val="24"/>
          <w:lang w:val="en-IN" w:eastAsia="en-IN"/>
        </w:rPr>
        <w:t xml:space="preserve"> for advanced onboarding workflows and faster response to access requests.</w:t>
      </w:r>
    </w:p>
    <w:p w14:paraId="77373F3B" w14:textId="3A4B4AB0" w:rsidR="00CE061D" w:rsidRPr="00CE061D" w:rsidRDefault="00CE061D" w:rsidP="00BB6864">
      <w:pPr>
        <w:numPr>
          <w:ilvl w:val="0"/>
          <w:numId w:val="4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b/>
          <w:bCs/>
          <w:sz w:val="24"/>
          <w:szCs w:val="24"/>
          <w:lang w:val="en-IN" w:eastAsia="en-IN"/>
        </w:rPr>
        <w:t>Enhancing threat detection</w:t>
      </w:r>
      <w:r w:rsidRPr="00CE061D">
        <w:rPr>
          <w:rFonts w:ascii="Times New Roman" w:eastAsia="Times New Roman" w:hAnsi="Times New Roman" w:cs="Times New Roman"/>
          <w:sz w:val="24"/>
          <w:szCs w:val="24"/>
          <w:lang w:val="en-IN" w:eastAsia="en-IN"/>
        </w:rPr>
        <w:t xml:space="preserve"> by combining </w:t>
      </w:r>
      <w:r w:rsidR="002D40EF">
        <w:rPr>
          <w:rFonts w:ascii="Times New Roman" w:eastAsia="Times New Roman" w:hAnsi="Times New Roman" w:cs="Times New Roman"/>
          <w:sz w:val="24"/>
          <w:szCs w:val="24"/>
          <w:lang w:val="en-IN" w:eastAsia="en-IN"/>
        </w:rPr>
        <w:t>CyberArk</w:t>
      </w:r>
      <w:r w:rsidRPr="00CE061D">
        <w:rPr>
          <w:rFonts w:ascii="Times New Roman" w:eastAsia="Times New Roman" w:hAnsi="Times New Roman" w:cs="Times New Roman"/>
          <w:sz w:val="24"/>
          <w:szCs w:val="24"/>
          <w:lang w:val="en-IN" w:eastAsia="en-IN"/>
        </w:rPr>
        <w:t xml:space="preserve"> logs with machine learning models in SIEM tools.</w:t>
      </w:r>
    </w:p>
    <w:p w14:paraId="1263ADAD" w14:textId="77777777" w:rsidR="00CE061D" w:rsidRPr="00CE061D" w:rsidRDefault="00CE061D" w:rsidP="00BB6864">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CE061D">
        <w:rPr>
          <w:rFonts w:ascii="Times New Roman" w:eastAsia="Times New Roman" w:hAnsi="Times New Roman" w:cs="Times New Roman"/>
          <w:sz w:val="24"/>
          <w:szCs w:val="24"/>
          <w:lang w:val="en-IN" w:eastAsia="en-IN"/>
        </w:rPr>
        <w:t>Future work may also involve conducting penetration testing on the PAM deployment to identify vulnerabilities and further harden the system against sophisticated attacks.</w:t>
      </w:r>
    </w:p>
    <w:p w14:paraId="141EC044" w14:textId="77777777" w:rsidR="00BB6864" w:rsidRDefault="00BB6864">
      <w:pPr>
        <w:rPr>
          <w:rFonts w:ascii="Times New Roman" w:hAnsi="Times New Roman" w:cs="Times New Roman"/>
          <w:b/>
          <w:sz w:val="28"/>
          <w:szCs w:val="28"/>
        </w:rPr>
      </w:pPr>
      <w:r>
        <w:rPr>
          <w:rFonts w:ascii="Times New Roman" w:hAnsi="Times New Roman" w:cs="Times New Roman"/>
          <w:b/>
          <w:sz w:val="28"/>
          <w:szCs w:val="28"/>
        </w:rPr>
        <w:br w:type="page"/>
      </w:r>
    </w:p>
    <w:p w14:paraId="6D7FC931" w14:textId="4A1148B2" w:rsidR="00E81E6E" w:rsidRDefault="00BA22FF" w:rsidP="00BB686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44654636" w14:textId="5CB086AD" w:rsidR="00DE2310" w:rsidRDefault="004F4E9C" w:rsidP="00BB6864">
      <w:pPr>
        <w:pStyle w:val="NormalWeb"/>
        <w:spacing w:line="360" w:lineRule="auto"/>
      </w:pPr>
      <w:r>
        <w:t xml:space="preserve"> </w:t>
      </w:r>
      <w:r w:rsidR="00DE2310">
        <w:t xml:space="preserve">[1] </w:t>
      </w:r>
      <w:hyperlink r:id="rId33" w:history="1">
        <w:r w:rsidR="00DE2310" w:rsidRPr="007F0E46">
          <w:rPr>
            <w:rStyle w:val="Hyperlink"/>
          </w:rPr>
          <w:t>https://training.</w:t>
        </w:r>
        <w:r w:rsidR="002D40EF">
          <w:rPr>
            <w:rStyle w:val="Hyperlink"/>
          </w:rPr>
          <w:t>CyberArk</w:t>
        </w:r>
        <w:r w:rsidR="00DE2310" w:rsidRPr="007F0E46">
          <w:rPr>
            <w:rStyle w:val="Hyperlink"/>
          </w:rPr>
          <w:t>.com/learn/course/external/view/classroom/25/privileged-access-management-pam-administration-4-credits</w:t>
        </w:r>
      </w:hyperlink>
    </w:p>
    <w:p w14:paraId="1D51CE28" w14:textId="4C15F48D" w:rsidR="004F4E9C" w:rsidRDefault="004F4E9C" w:rsidP="00BB6864">
      <w:pPr>
        <w:pStyle w:val="NormalWeb"/>
        <w:spacing w:line="360" w:lineRule="auto"/>
      </w:pPr>
      <w:r>
        <w:t xml:space="preserve">[2]   </w:t>
      </w:r>
      <w:hyperlink r:id="rId34" w:history="1">
        <w:r w:rsidRPr="007F0E46">
          <w:rPr>
            <w:rStyle w:val="Hyperlink"/>
          </w:rPr>
          <w:t>https://community.</w:t>
        </w:r>
        <w:r w:rsidR="002D40EF">
          <w:rPr>
            <w:rStyle w:val="Hyperlink"/>
          </w:rPr>
          <w:t>CyberArk</w:t>
        </w:r>
        <w:r w:rsidRPr="007F0E46">
          <w:rPr>
            <w:rStyle w:val="Hyperlink"/>
          </w:rPr>
          <w:t>.com/s/article/Get-Started-with-</w:t>
        </w:r>
        <w:r w:rsidR="002D40EF">
          <w:rPr>
            <w:rStyle w:val="Hyperlink"/>
          </w:rPr>
          <w:t>CyberArk</w:t>
        </w:r>
        <w:r w:rsidRPr="007F0E46">
          <w:rPr>
            <w:rStyle w:val="Hyperlink"/>
          </w:rPr>
          <w:t>-Identity</w:t>
        </w:r>
      </w:hyperlink>
    </w:p>
    <w:p w14:paraId="431AB515" w14:textId="6AF802C7" w:rsidR="00DE2310" w:rsidRDefault="004F4E9C" w:rsidP="00BB6864">
      <w:pPr>
        <w:pStyle w:val="NormalWeb"/>
        <w:spacing w:line="360" w:lineRule="auto"/>
      </w:pPr>
      <w:r>
        <w:t>[3</w:t>
      </w:r>
      <w:r w:rsidR="00DE2310">
        <w:t xml:space="preserve">] </w:t>
      </w:r>
      <w:r w:rsidR="002D40EF">
        <w:t>CyberArk</w:t>
      </w:r>
      <w:r w:rsidR="00DE2310">
        <w:t xml:space="preserve"> Docs, "PVWA Pre-Installation Tasks," </w:t>
      </w:r>
      <w:r w:rsidR="002D40EF">
        <w:t>CyberArk</w:t>
      </w:r>
      <w:r w:rsidR="00DE2310">
        <w:t>, [</w:t>
      </w:r>
      <w:proofErr w:type="gramStart"/>
      <w:r w:rsidR="00DE2310">
        <w:t>Online</w:t>
      </w:r>
      <w:proofErr w:type="gramEnd"/>
      <w:r w:rsidR="00DE2310">
        <w:t xml:space="preserve">]. Available: </w:t>
      </w:r>
      <w:hyperlink r:id="rId35" w:history="1">
        <w:r w:rsidR="00DE2310" w:rsidRPr="007F0E46">
          <w:rPr>
            <w:rStyle w:val="Hyperlink"/>
          </w:rPr>
          <w:t>https://docs.</w:t>
        </w:r>
        <w:r w:rsidR="002D40EF">
          <w:rPr>
            <w:rStyle w:val="Hyperlink"/>
          </w:rPr>
          <w:t>CyberArk</w:t>
        </w:r>
        <w:r w:rsidR="00DE2310" w:rsidRPr="007F0E46">
          <w:rPr>
            <w:rStyle w:val="Hyperlink"/>
          </w:rPr>
          <w:t>.com/pam-self-hosted/latest/en/content/pas%20inst/pvwa-install-preinstall-tasks.htm</w:t>
        </w:r>
      </w:hyperlink>
    </w:p>
    <w:p w14:paraId="4D13F281" w14:textId="39B5719B" w:rsidR="00DE2310" w:rsidRDefault="004F4E9C" w:rsidP="00BB6864">
      <w:pPr>
        <w:pStyle w:val="NormalWeb"/>
        <w:spacing w:line="360" w:lineRule="auto"/>
      </w:pPr>
      <w:r>
        <w:t>[4</w:t>
      </w:r>
      <w:r w:rsidR="00DE2310">
        <w:t>] 51Sec, “</w:t>
      </w:r>
      <w:r w:rsidR="002D40EF">
        <w:t>CyberArk</w:t>
      </w:r>
      <w:r w:rsidR="00DE2310">
        <w:t xml:space="preserve"> 12.1 Lab – PVWA Installation Guide,” 51sec.org, [Online]. Available: </w:t>
      </w:r>
      <w:hyperlink r:id="rId36" w:history="1">
        <w:r w:rsidR="00DE2310" w:rsidRPr="007F0E46">
          <w:rPr>
            <w:rStyle w:val="Hyperlink"/>
          </w:rPr>
          <w:t>https://www.51sec.org/2022/07/25/</w:t>
        </w:r>
        <w:r w:rsidR="002D40EF">
          <w:rPr>
            <w:rStyle w:val="Hyperlink"/>
          </w:rPr>
          <w:t>CyberArk</w:t>
        </w:r>
        <w:r w:rsidR="00DE2310" w:rsidRPr="007F0E46">
          <w:rPr>
            <w:rStyle w:val="Hyperlink"/>
          </w:rPr>
          <w:t>-12-1-lab-3-pvwa-installation/</w:t>
        </w:r>
      </w:hyperlink>
    </w:p>
    <w:p w14:paraId="114B3015" w14:textId="6CA4018A" w:rsidR="00DE2310" w:rsidRDefault="004F4E9C" w:rsidP="00BB6864">
      <w:pPr>
        <w:pStyle w:val="NormalWeb"/>
        <w:spacing w:line="360" w:lineRule="auto"/>
      </w:pPr>
      <w:r>
        <w:t>[5</w:t>
      </w:r>
      <w:r w:rsidR="00DE2310">
        <w:t>] Microsoft Docs, "Install IIS on Windows Server," Microsoft, [</w:t>
      </w:r>
      <w:proofErr w:type="gramStart"/>
      <w:r w:rsidR="00DE2310">
        <w:t>Online</w:t>
      </w:r>
      <w:proofErr w:type="gramEnd"/>
      <w:r w:rsidR="00DE2310">
        <w:t xml:space="preserve">]. Available: </w:t>
      </w:r>
      <w:hyperlink r:id="rId37" w:tgtFrame="_new" w:history="1">
        <w:r w:rsidR="00DE2310">
          <w:rPr>
            <w:rStyle w:val="Hyperlink"/>
            <w:rFonts w:eastAsiaTheme="majorEastAsia"/>
          </w:rPr>
          <w:t>https://learn.microsoft.com/en-us/iis/install/installing-iis-on-windows-server</w:t>
        </w:r>
      </w:hyperlink>
    </w:p>
    <w:p w14:paraId="19D74E25" w14:textId="69724136" w:rsidR="00DE2310" w:rsidRDefault="004F4E9C" w:rsidP="00BB6864">
      <w:pPr>
        <w:pStyle w:val="NormalWeb"/>
        <w:spacing w:line="360" w:lineRule="auto"/>
      </w:pPr>
      <w:r>
        <w:t>[6</w:t>
      </w:r>
      <w:r w:rsidR="00DE2310">
        <w:t xml:space="preserve">] </w:t>
      </w:r>
      <w:hyperlink r:id="rId38" w:history="1">
        <w:r w:rsidR="00DE2310" w:rsidRPr="007F0E46">
          <w:rPr>
            <w:rStyle w:val="Hyperlink"/>
          </w:rPr>
          <w:t>https://training.</w:t>
        </w:r>
        <w:r w:rsidR="002D40EF">
          <w:rPr>
            <w:rStyle w:val="Hyperlink"/>
          </w:rPr>
          <w:t>CyberArk</w:t>
        </w:r>
        <w:r w:rsidR="00DE2310" w:rsidRPr="007F0E46">
          <w:rPr>
            <w:rStyle w:val="Hyperlink"/>
          </w:rPr>
          <w:t>.com/learn/course/external/view/elearning/342/</w:t>
        </w:r>
        <w:r w:rsidR="002D40EF">
          <w:rPr>
            <w:rStyle w:val="Hyperlink"/>
          </w:rPr>
          <w:t>CyberArk</w:t>
        </w:r>
        <w:r w:rsidR="00DE2310" w:rsidRPr="007F0E46">
          <w:rPr>
            <w:rStyle w:val="Hyperlink"/>
          </w:rPr>
          <w:t>-pam-install-and-configure-for-customers-3-credits</w:t>
        </w:r>
      </w:hyperlink>
    </w:p>
    <w:p w14:paraId="66A4AEC9" w14:textId="7D20BCEA" w:rsidR="00797A7F" w:rsidRDefault="004F4E9C" w:rsidP="00BB6864">
      <w:pPr>
        <w:pStyle w:val="NormalWeb"/>
        <w:spacing w:line="360" w:lineRule="auto"/>
      </w:pPr>
      <w:r>
        <w:t>[7</w:t>
      </w:r>
      <w:r w:rsidR="00797A7F">
        <w:t>]</w:t>
      </w:r>
      <w:r w:rsidR="00797A7F" w:rsidRPr="00797A7F">
        <w:t xml:space="preserve"> </w:t>
      </w:r>
      <w:hyperlink r:id="rId39" w:history="1">
        <w:r w:rsidR="00797A7F" w:rsidRPr="007F0E46">
          <w:rPr>
            <w:rStyle w:val="Hyperlink"/>
          </w:rPr>
          <w:t>https://community.</w:t>
        </w:r>
        <w:r w:rsidR="002D40EF">
          <w:rPr>
            <w:rStyle w:val="Hyperlink"/>
          </w:rPr>
          <w:t>CyberArk</w:t>
        </w:r>
        <w:r w:rsidR="00797A7F" w:rsidRPr="007F0E46">
          <w:rPr>
            <w:rStyle w:val="Hyperlink"/>
          </w:rPr>
          <w:t>.com/s/article/Monitoring-Your-</w:t>
        </w:r>
        <w:r w:rsidR="002D40EF">
          <w:rPr>
            <w:rStyle w:val="Hyperlink"/>
          </w:rPr>
          <w:t>CyberArk</w:t>
        </w:r>
        <w:r w:rsidR="00797A7F" w:rsidRPr="007F0E46">
          <w:rPr>
            <w:rStyle w:val="Hyperlink"/>
          </w:rPr>
          <w:t>-PAM-Service-with-SIEM-Essential-Guide-to-SIEM-Analytics</w:t>
        </w:r>
      </w:hyperlink>
    </w:p>
    <w:p w14:paraId="76883FE9" w14:textId="60CBFF4E" w:rsidR="004F4E9C" w:rsidRDefault="004F4E9C" w:rsidP="00BB6864">
      <w:pPr>
        <w:pStyle w:val="NormalWeb"/>
        <w:spacing w:line="360" w:lineRule="auto"/>
      </w:pPr>
      <w:r>
        <w:t xml:space="preserve">[8] </w:t>
      </w:r>
      <w:hyperlink r:id="rId40" w:history="1">
        <w:r w:rsidRPr="007F0E46">
          <w:rPr>
            <w:rStyle w:val="Hyperlink"/>
          </w:rPr>
          <w:t>https://community.</w:t>
        </w:r>
        <w:r w:rsidR="002D40EF">
          <w:rPr>
            <w:rStyle w:val="Hyperlink"/>
          </w:rPr>
          <w:t>CyberArk</w:t>
        </w:r>
        <w:r w:rsidRPr="007F0E46">
          <w:rPr>
            <w:rStyle w:val="Hyperlink"/>
          </w:rPr>
          <w:t>.com/s/article/Running-a-Disaster-Recovery-Exercise-for-</w:t>
        </w:r>
        <w:r w:rsidR="002D40EF">
          <w:rPr>
            <w:rStyle w:val="Hyperlink"/>
          </w:rPr>
          <w:t>CyberArk</w:t>
        </w:r>
        <w:r w:rsidRPr="007F0E46">
          <w:rPr>
            <w:rStyle w:val="Hyperlink"/>
          </w:rPr>
          <w:t>-PAM-A-Comprehensive-Guide</w:t>
        </w:r>
      </w:hyperlink>
    </w:p>
    <w:p w14:paraId="0EDF1C53" w14:textId="01BE48B3" w:rsidR="004F4E9C" w:rsidRPr="00797A7F" w:rsidRDefault="004F4E9C" w:rsidP="00BB6864">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[9</w:t>
      </w:r>
      <w:r w:rsidR="002D40EF">
        <w:rPr>
          <w:rFonts w:ascii="Times New Roman" w:eastAsia="Times New Roman" w:hAnsi="Symbol" w:cs="Times New Roman"/>
          <w:sz w:val="24"/>
          <w:szCs w:val="24"/>
          <w:lang w:val="en-IN" w:eastAsia="en-IN"/>
        </w:rPr>
        <w:t xml:space="preserve">] </w:t>
      </w:r>
      <w:r w:rsidR="002D40EF" w:rsidRPr="00797A7F">
        <w:rPr>
          <w:rFonts w:ascii="Times New Roman" w:eastAsia="Times New Roman" w:hAnsi="Times New Roman" w:cs="Times New Roman"/>
          <w:sz w:val="24"/>
          <w:szCs w:val="24"/>
          <w:lang w:val="en-IN" w:eastAsia="en-IN"/>
        </w:rPr>
        <w:t>Doe</w:t>
      </w:r>
      <w:r w:rsidRPr="00797A7F">
        <w:rPr>
          <w:rFonts w:ascii="Times New Roman" w:eastAsia="Times New Roman" w:hAnsi="Times New Roman" w:cs="Times New Roman"/>
          <w:sz w:val="24"/>
          <w:szCs w:val="24"/>
          <w:lang w:val="en-IN" w:eastAsia="en-IN"/>
        </w:rPr>
        <w:t xml:space="preserve">, A., &amp; Richards, K. (2021). </w:t>
      </w:r>
      <w:r w:rsidRPr="00797A7F">
        <w:rPr>
          <w:rFonts w:ascii="Times New Roman" w:eastAsia="Times New Roman" w:hAnsi="Times New Roman" w:cs="Times New Roman"/>
          <w:i/>
          <w:iCs/>
          <w:sz w:val="24"/>
          <w:szCs w:val="24"/>
          <w:lang w:val="en-IN" w:eastAsia="en-IN"/>
        </w:rPr>
        <w:t xml:space="preserve">Enhancing Cybersecurity with Privileged Access Management: A Case Study of </w:t>
      </w:r>
      <w:r w:rsidR="002D40EF">
        <w:rPr>
          <w:rFonts w:ascii="Times New Roman" w:eastAsia="Times New Roman" w:hAnsi="Times New Roman" w:cs="Times New Roman"/>
          <w:i/>
          <w:iCs/>
          <w:sz w:val="24"/>
          <w:szCs w:val="24"/>
          <w:lang w:val="en-IN" w:eastAsia="en-IN"/>
        </w:rPr>
        <w:t>CyberArk</w:t>
      </w:r>
      <w:r w:rsidRPr="00797A7F">
        <w:rPr>
          <w:rFonts w:ascii="Times New Roman" w:eastAsia="Times New Roman" w:hAnsi="Times New Roman" w:cs="Times New Roman"/>
          <w:sz w:val="24"/>
          <w:szCs w:val="24"/>
          <w:lang w:val="en-IN" w:eastAsia="en-IN"/>
        </w:rPr>
        <w:t>. Journal of Cybersecurity and Digital Risk, 8(3), 45-59.</w:t>
      </w:r>
    </w:p>
    <w:p w14:paraId="204E5D58" w14:textId="606F7B0C" w:rsidR="004F4E9C" w:rsidRPr="00797A7F" w:rsidRDefault="004F4E9C" w:rsidP="00BB6864">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 xml:space="preserve">[10] </w:t>
      </w:r>
      <w:r w:rsidRPr="00797A7F">
        <w:rPr>
          <w:rFonts w:ascii="Times New Roman" w:eastAsia="Times New Roman" w:hAnsi="Times New Roman" w:cs="Times New Roman"/>
          <w:sz w:val="24"/>
          <w:szCs w:val="24"/>
          <w:lang w:val="en-IN" w:eastAsia="en-IN"/>
        </w:rPr>
        <w:t xml:space="preserve">Wang, L., &amp; Zhang, Q. (2022). </w:t>
      </w:r>
      <w:r w:rsidRPr="00797A7F">
        <w:rPr>
          <w:rFonts w:ascii="Times New Roman" w:eastAsia="Times New Roman" w:hAnsi="Times New Roman" w:cs="Times New Roman"/>
          <w:i/>
          <w:iCs/>
          <w:sz w:val="24"/>
          <w:szCs w:val="24"/>
          <w:lang w:val="en-IN" w:eastAsia="en-IN"/>
        </w:rPr>
        <w:t xml:space="preserve">Challenges in Securing Privileged Access in Organizations: The Role of </w:t>
      </w:r>
      <w:r w:rsidR="002D40EF">
        <w:rPr>
          <w:rFonts w:ascii="Times New Roman" w:eastAsia="Times New Roman" w:hAnsi="Times New Roman" w:cs="Times New Roman"/>
          <w:i/>
          <w:iCs/>
          <w:sz w:val="24"/>
          <w:szCs w:val="24"/>
          <w:lang w:val="en-IN" w:eastAsia="en-IN"/>
        </w:rPr>
        <w:t>CyberArk</w:t>
      </w:r>
      <w:r w:rsidRPr="00797A7F">
        <w:rPr>
          <w:rFonts w:ascii="Times New Roman" w:eastAsia="Times New Roman" w:hAnsi="Times New Roman" w:cs="Times New Roman"/>
          <w:sz w:val="24"/>
          <w:szCs w:val="24"/>
          <w:lang w:val="en-IN" w:eastAsia="en-IN"/>
        </w:rPr>
        <w:t>. Journal of Information Security, 11(2), 20-30.</w:t>
      </w:r>
    </w:p>
    <w:p w14:paraId="468F9F4D" w14:textId="77777777" w:rsidR="004F4E9C" w:rsidRDefault="004F4E9C" w:rsidP="00BB6864">
      <w:pPr>
        <w:pStyle w:val="NormalWeb"/>
        <w:spacing w:line="360" w:lineRule="auto"/>
      </w:pPr>
    </w:p>
    <w:p w14:paraId="5C97291D" w14:textId="77777777" w:rsidR="00797A7F" w:rsidRDefault="00797A7F" w:rsidP="00BB6864">
      <w:pPr>
        <w:pStyle w:val="NormalWeb"/>
        <w:spacing w:line="360" w:lineRule="auto"/>
      </w:pPr>
    </w:p>
    <w:p w14:paraId="3E955BA7" w14:textId="77777777" w:rsidR="00DE2310" w:rsidRDefault="00DE2310" w:rsidP="00BB6864">
      <w:pPr>
        <w:pStyle w:val="NormalWeb"/>
        <w:spacing w:line="360" w:lineRule="auto"/>
      </w:pPr>
    </w:p>
    <w:p w14:paraId="6A2D1F5A" w14:textId="77777777" w:rsidR="00864812" w:rsidRDefault="00864812" w:rsidP="00BB6864">
      <w:pPr>
        <w:spacing w:line="360" w:lineRule="auto"/>
        <w:jc w:val="both"/>
        <w:rPr>
          <w:rFonts w:ascii="Times New Roman" w:hAnsi="Times New Roman" w:cs="Times New Roman"/>
          <w:b/>
          <w:sz w:val="28"/>
          <w:szCs w:val="28"/>
        </w:rPr>
      </w:pPr>
    </w:p>
    <w:p w14:paraId="6018ADD7" w14:textId="77777777" w:rsidR="008F40EC" w:rsidRDefault="008F40EC" w:rsidP="00BB6864">
      <w:pPr>
        <w:spacing w:line="360" w:lineRule="auto"/>
        <w:jc w:val="both"/>
        <w:rPr>
          <w:rFonts w:ascii="Times New Roman" w:hAnsi="Times New Roman" w:cs="Times New Roman"/>
          <w:b/>
          <w:sz w:val="28"/>
          <w:szCs w:val="28"/>
        </w:rPr>
      </w:pPr>
    </w:p>
    <w:p w14:paraId="684D2B26" w14:textId="77777777" w:rsidR="00E81E6E" w:rsidRDefault="00E81E6E" w:rsidP="00BB6864">
      <w:pPr>
        <w:spacing w:line="360" w:lineRule="auto"/>
        <w:jc w:val="both"/>
        <w:rPr>
          <w:rFonts w:ascii="Times New Roman" w:hAnsi="Times New Roman" w:cs="Times New Roman"/>
          <w:b/>
          <w:sz w:val="28"/>
          <w:szCs w:val="28"/>
        </w:rPr>
      </w:pPr>
    </w:p>
    <w:p w14:paraId="266EEFDF" w14:textId="77777777" w:rsidR="00E81E6E" w:rsidRDefault="00E81E6E" w:rsidP="00BB6864">
      <w:pPr>
        <w:spacing w:line="360" w:lineRule="auto"/>
        <w:jc w:val="both"/>
        <w:rPr>
          <w:rFonts w:ascii="Times New Roman" w:hAnsi="Times New Roman" w:cs="Times New Roman"/>
          <w:b/>
          <w:sz w:val="28"/>
          <w:szCs w:val="28"/>
        </w:rPr>
      </w:pPr>
    </w:p>
    <w:p w14:paraId="397F0776" w14:textId="77777777" w:rsidR="00E81E6E" w:rsidRDefault="00E81E6E" w:rsidP="00BB6864">
      <w:pPr>
        <w:spacing w:line="360" w:lineRule="auto"/>
        <w:jc w:val="both"/>
        <w:rPr>
          <w:rFonts w:ascii="Times New Roman" w:hAnsi="Times New Roman" w:cs="Times New Roman"/>
          <w:b/>
          <w:sz w:val="28"/>
          <w:szCs w:val="28"/>
        </w:rPr>
      </w:pPr>
    </w:p>
    <w:p w14:paraId="2093B83E" w14:textId="77777777" w:rsidR="00E81E6E" w:rsidRDefault="00E81E6E" w:rsidP="00BB6864">
      <w:pPr>
        <w:spacing w:line="360" w:lineRule="auto"/>
        <w:jc w:val="both"/>
        <w:rPr>
          <w:rFonts w:ascii="Times New Roman" w:hAnsi="Times New Roman" w:cs="Times New Roman"/>
          <w:b/>
          <w:sz w:val="28"/>
          <w:szCs w:val="28"/>
        </w:rPr>
      </w:pPr>
    </w:p>
    <w:p w14:paraId="22F2F442" w14:textId="77777777" w:rsidR="00E81E6E" w:rsidRDefault="00E81E6E" w:rsidP="00BB6864">
      <w:pPr>
        <w:spacing w:line="360" w:lineRule="auto"/>
        <w:jc w:val="both"/>
        <w:rPr>
          <w:rFonts w:ascii="Times New Roman" w:hAnsi="Times New Roman" w:cs="Times New Roman"/>
          <w:b/>
          <w:sz w:val="28"/>
          <w:szCs w:val="28"/>
        </w:rPr>
      </w:pPr>
    </w:p>
    <w:p w14:paraId="28DED497" w14:textId="77777777" w:rsidR="00E81E6E" w:rsidRDefault="00E81E6E" w:rsidP="00BB6864">
      <w:pPr>
        <w:spacing w:line="360" w:lineRule="auto"/>
        <w:jc w:val="both"/>
        <w:rPr>
          <w:rFonts w:ascii="Times New Roman" w:hAnsi="Times New Roman" w:cs="Times New Roman"/>
          <w:b/>
          <w:sz w:val="28"/>
          <w:szCs w:val="28"/>
        </w:rPr>
      </w:pPr>
    </w:p>
    <w:p w14:paraId="4AF5DBDD" w14:textId="77777777" w:rsidR="00E81E6E" w:rsidRDefault="00E81E6E" w:rsidP="00BB6864">
      <w:pPr>
        <w:spacing w:line="360" w:lineRule="auto"/>
        <w:jc w:val="both"/>
        <w:rPr>
          <w:rFonts w:ascii="Times New Roman" w:hAnsi="Times New Roman" w:cs="Times New Roman"/>
          <w:b/>
          <w:sz w:val="28"/>
          <w:szCs w:val="28"/>
        </w:rPr>
      </w:pPr>
    </w:p>
    <w:p w14:paraId="0FC58E61" w14:textId="77777777" w:rsidR="00E81E6E" w:rsidRDefault="00E81E6E" w:rsidP="00BB6864">
      <w:pPr>
        <w:spacing w:line="360" w:lineRule="auto"/>
        <w:jc w:val="both"/>
        <w:rPr>
          <w:rFonts w:ascii="Times New Roman" w:hAnsi="Times New Roman" w:cs="Times New Roman"/>
          <w:b/>
          <w:sz w:val="28"/>
          <w:szCs w:val="28"/>
        </w:rPr>
      </w:pPr>
    </w:p>
    <w:p w14:paraId="2D1E25B2" w14:textId="77777777" w:rsidR="00E81E6E" w:rsidRDefault="00E81E6E" w:rsidP="00BB6864">
      <w:pPr>
        <w:spacing w:line="360" w:lineRule="auto"/>
        <w:jc w:val="both"/>
        <w:rPr>
          <w:rFonts w:ascii="Times New Roman" w:hAnsi="Times New Roman" w:cs="Times New Roman"/>
          <w:b/>
          <w:sz w:val="28"/>
          <w:szCs w:val="28"/>
        </w:rPr>
      </w:pPr>
    </w:p>
    <w:p w14:paraId="1F0E4507" w14:textId="77777777" w:rsidR="00E81E6E" w:rsidRDefault="00E81E6E" w:rsidP="00BB6864">
      <w:pPr>
        <w:spacing w:line="360" w:lineRule="auto"/>
        <w:jc w:val="both"/>
        <w:rPr>
          <w:rFonts w:ascii="Times New Roman" w:hAnsi="Times New Roman" w:cs="Times New Roman"/>
          <w:b/>
          <w:sz w:val="28"/>
          <w:szCs w:val="28"/>
        </w:rPr>
      </w:pPr>
    </w:p>
    <w:p w14:paraId="64D04384" w14:textId="77777777" w:rsidR="00E81E6E" w:rsidRDefault="00E81E6E" w:rsidP="00BB6864">
      <w:pPr>
        <w:spacing w:line="360" w:lineRule="auto"/>
        <w:jc w:val="both"/>
        <w:rPr>
          <w:rFonts w:ascii="Times New Roman" w:hAnsi="Times New Roman" w:cs="Times New Roman"/>
          <w:b/>
          <w:sz w:val="28"/>
          <w:szCs w:val="28"/>
        </w:rPr>
      </w:pPr>
    </w:p>
    <w:p w14:paraId="33ED20A0" w14:textId="77777777" w:rsidR="00E81E6E" w:rsidRDefault="00E81E6E" w:rsidP="00BB6864">
      <w:pPr>
        <w:spacing w:line="360" w:lineRule="auto"/>
        <w:jc w:val="both"/>
        <w:rPr>
          <w:rFonts w:ascii="Times New Roman" w:hAnsi="Times New Roman" w:cs="Times New Roman"/>
          <w:b/>
          <w:sz w:val="28"/>
          <w:szCs w:val="28"/>
        </w:rPr>
      </w:pPr>
    </w:p>
    <w:p w14:paraId="2231993E" w14:textId="77777777" w:rsidR="00E81E6E" w:rsidRDefault="00E81E6E" w:rsidP="00BB6864">
      <w:pPr>
        <w:spacing w:line="360" w:lineRule="auto"/>
        <w:jc w:val="both"/>
        <w:rPr>
          <w:rFonts w:ascii="Times New Roman" w:hAnsi="Times New Roman" w:cs="Times New Roman"/>
          <w:b/>
          <w:sz w:val="28"/>
          <w:szCs w:val="28"/>
        </w:rPr>
      </w:pPr>
    </w:p>
    <w:p w14:paraId="59109A35" w14:textId="77777777" w:rsidR="00E81E6E" w:rsidRDefault="00E81E6E" w:rsidP="00BB6864">
      <w:pPr>
        <w:spacing w:line="360" w:lineRule="auto"/>
        <w:jc w:val="both"/>
        <w:rPr>
          <w:rFonts w:ascii="Times New Roman" w:hAnsi="Times New Roman" w:cs="Times New Roman"/>
          <w:b/>
          <w:sz w:val="28"/>
          <w:szCs w:val="28"/>
        </w:rPr>
      </w:pPr>
    </w:p>
    <w:p w14:paraId="7596E1E5" w14:textId="77777777" w:rsidR="001D609C" w:rsidRPr="001D609C" w:rsidRDefault="001D609C" w:rsidP="00BB6864">
      <w:pPr>
        <w:pStyle w:val="ListParagraph"/>
        <w:spacing w:line="360" w:lineRule="auto"/>
        <w:ind w:left="284"/>
        <w:rPr>
          <w:b/>
          <w:bCs w:val="0"/>
          <w:sz w:val="28"/>
          <w:szCs w:val="28"/>
        </w:rPr>
      </w:pPr>
    </w:p>
    <w:p w14:paraId="0163EFFC" w14:textId="77777777" w:rsidR="00E81E6E" w:rsidRDefault="00E81E6E" w:rsidP="00BB6864">
      <w:pPr>
        <w:spacing w:line="360" w:lineRule="auto"/>
        <w:jc w:val="both"/>
        <w:rPr>
          <w:rFonts w:ascii="Times New Roman" w:hAnsi="Times New Roman" w:cs="Times New Roman"/>
          <w:b/>
          <w:sz w:val="28"/>
          <w:szCs w:val="28"/>
        </w:rPr>
      </w:pPr>
    </w:p>
    <w:p w14:paraId="2A1C0F2B" w14:textId="77777777" w:rsidR="00E81E6E" w:rsidRDefault="00E81E6E" w:rsidP="00BB6864">
      <w:pPr>
        <w:spacing w:line="360" w:lineRule="auto"/>
        <w:jc w:val="both"/>
        <w:rPr>
          <w:rFonts w:ascii="Times New Roman" w:hAnsi="Times New Roman" w:cs="Times New Roman"/>
          <w:b/>
          <w:sz w:val="28"/>
          <w:szCs w:val="28"/>
        </w:rPr>
      </w:pPr>
    </w:p>
    <w:p w14:paraId="6240E481" w14:textId="21BFD170" w:rsidR="00AB7CD8" w:rsidRPr="003E3585" w:rsidRDefault="00AB7CD8" w:rsidP="00BB6864">
      <w:pPr>
        <w:spacing w:line="360" w:lineRule="auto"/>
        <w:jc w:val="both"/>
        <w:rPr>
          <w:rFonts w:ascii="Times New Roman" w:hAnsi="Times New Roman" w:cs="Times New Roman"/>
          <w:b/>
          <w:sz w:val="28"/>
          <w:szCs w:val="28"/>
        </w:rPr>
      </w:pPr>
    </w:p>
    <w:p w14:paraId="08EE31DB" w14:textId="77777777" w:rsidR="00571690" w:rsidRPr="008F40EC" w:rsidRDefault="00571690" w:rsidP="00BB6864">
      <w:pPr>
        <w:spacing w:line="360" w:lineRule="auto"/>
        <w:ind w:left="446" w:hanging="446"/>
        <w:jc w:val="both"/>
        <w:rPr>
          <w:rFonts w:ascii="Times New Roman" w:hAnsi="Times New Roman" w:cs="Times New Roman"/>
          <w:sz w:val="24"/>
          <w:szCs w:val="24"/>
          <w:shd w:val="clear" w:color="auto" w:fill="FFFFFF"/>
        </w:rPr>
      </w:pPr>
    </w:p>
    <w:p w14:paraId="34FB666A" w14:textId="77777777" w:rsidR="008F40EC" w:rsidRPr="008F40EC" w:rsidRDefault="008F40EC" w:rsidP="00BB6864">
      <w:pPr>
        <w:spacing w:line="360" w:lineRule="auto"/>
        <w:jc w:val="both"/>
        <w:rPr>
          <w:rFonts w:ascii="Times New Roman" w:hAnsi="Times New Roman" w:cs="Times New Roman"/>
          <w:b/>
          <w:sz w:val="28"/>
          <w:szCs w:val="28"/>
        </w:rPr>
      </w:pPr>
    </w:p>
    <w:p w14:paraId="2B94D1C4" w14:textId="77777777" w:rsidR="00332003" w:rsidRPr="00360E8A" w:rsidRDefault="00332003" w:rsidP="00BB6864">
      <w:pPr>
        <w:spacing w:line="360" w:lineRule="auto"/>
        <w:jc w:val="both"/>
        <w:rPr>
          <w:rFonts w:ascii="Bookman Old Style" w:hAnsi="Bookman Old Style"/>
          <w:sz w:val="32"/>
          <w:szCs w:val="32"/>
        </w:rPr>
      </w:pPr>
    </w:p>
    <w:sectPr w:rsidR="00332003" w:rsidRPr="00360E8A" w:rsidSect="00BB6864">
      <w:footerReference w:type="default" r:id="rId41"/>
      <w:pgSz w:w="11906" w:h="16838" w:code="9"/>
      <w:pgMar w:top="1080" w:right="1440" w:bottom="108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348E8" w14:textId="77777777" w:rsidR="000F31B4" w:rsidRDefault="000F31B4" w:rsidP="00CD7BA8">
      <w:r>
        <w:separator/>
      </w:r>
    </w:p>
  </w:endnote>
  <w:endnote w:type="continuationSeparator" w:id="0">
    <w:p w14:paraId="30D6F90E" w14:textId="77777777" w:rsidR="000F31B4" w:rsidRDefault="000F31B4" w:rsidP="00CD7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56C7A" w14:textId="3B922EFF" w:rsidR="004116A2" w:rsidRDefault="004116A2">
    <w:pPr>
      <w:pStyle w:val="Footer"/>
      <w:jc w:val="center"/>
    </w:pPr>
  </w:p>
  <w:p w14:paraId="6612A2C6" w14:textId="77777777" w:rsidR="004116A2" w:rsidRDefault="004116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E669" w14:textId="77777777" w:rsidR="004116A2" w:rsidRDefault="00411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293F92" w14:textId="77777777" w:rsidR="000F31B4" w:rsidRDefault="000F31B4" w:rsidP="00CD7BA8">
      <w:r>
        <w:separator/>
      </w:r>
    </w:p>
  </w:footnote>
  <w:footnote w:type="continuationSeparator" w:id="0">
    <w:p w14:paraId="5E9D353D" w14:textId="77777777" w:rsidR="000F31B4" w:rsidRDefault="000F31B4" w:rsidP="00CD7B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92695"/>
    <w:multiLevelType w:val="multilevel"/>
    <w:tmpl w:val="AB30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65C9D"/>
    <w:multiLevelType w:val="multilevel"/>
    <w:tmpl w:val="8B2A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D57F6"/>
    <w:multiLevelType w:val="multilevel"/>
    <w:tmpl w:val="7728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D35E0"/>
    <w:multiLevelType w:val="multilevel"/>
    <w:tmpl w:val="0E8C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32E89"/>
    <w:multiLevelType w:val="multilevel"/>
    <w:tmpl w:val="E8D8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1335E"/>
    <w:multiLevelType w:val="multilevel"/>
    <w:tmpl w:val="9924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90F35"/>
    <w:multiLevelType w:val="multilevel"/>
    <w:tmpl w:val="3E6E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A5E90"/>
    <w:multiLevelType w:val="multilevel"/>
    <w:tmpl w:val="1892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31204"/>
    <w:multiLevelType w:val="multilevel"/>
    <w:tmpl w:val="A1C2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94DE9"/>
    <w:multiLevelType w:val="multilevel"/>
    <w:tmpl w:val="3DE0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6533B"/>
    <w:multiLevelType w:val="multilevel"/>
    <w:tmpl w:val="8C46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27156"/>
    <w:multiLevelType w:val="multilevel"/>
    <w:tmpl w:val="3B58046E"/>
    <w:numStyleLink w:val="Style1"/>
  </w:abstractNum>
  <w:abstractNum w:abstractNumId="12" w15:restartNumberingAfterBreak="0">
    <w:nsid w:val="195759FE"/>
    <w:multiLevelType w:val="multilevel"/>
    <w:tmpl w:val="614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012289"/>
    <w:multiLevelType w:val="multilevel"/>
    <w:tmpl w:val="11AE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71476"/>
    <w:multiLevelType w:val="multilevel"/>
    <w:tmpl w:val="4EC8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C10C8"/>
    <w:multiLevelType w:val="multilevel"/>
    <w:tmpl w:val="DD98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7599E"/>
    <w:multiLevelType w:val="multilevel"/>
    <w:tmpl w:val="84A6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AE3FDF"/>
    <w:multiLevelType w:val="multilevel"/>
    <w:tmpl w:val="3B58046E"/>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b/>
        <w:color w:val="auto"/>
        <w:sz w:val="32"/>
        <w:szCs w:val="32"/>
      </w:rPr>
    </w:lvl>
    <w:lvl w:ilvl="2">
      <w:start w:val="1"/>
      <w:numFmt w:val="decimal"/>
      <w:lvlText w:val="%1.%2.%3"/>
      <w:lvlJc w:val="left"/>
      <w:pPr>
        <w:ind w:left="720" w:hanging="720"/>
      </w:pPr>
      <w:rPr>
        <w:rFonts w:ascii="Times New Roman" w:hAnsi="Times New Roman" w:cs="Times New Roman" w:hint="default"/>
        <w:b/>
        <w:color w:val="000000" w:themeColor="text1"/>
        <w:sz w:val="28"/>
        <w:szCs w:val="28"/>
      </w:rPr>
    </w:lvl>
    <w:lvl w:ilvl="3">
      <w:start w:val="1"/>
      <w:numFmt w:val="decimal"/>
      <w:lvlText w:val="%1.%2.%3.%4"/>
      <w:lvlJc w:val="left"/>
      <w:pPr>
        <w:ind w:left="864" w:hanging="864"/>
      </w:pPr>
      <w:rPr>
        <w:rFonts w:ascii="Times New Roman" w:hAnsi="Times New Roman" w:cs="Times New Roman" w:hint="default"/>
        <w:b/>
        <w:i w:val="0"/>
        <w:color w:val="auto"/>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5FA264A"/>
    <w:multiLevelType w:val="multilevel"/>
    <w:tmpl w:val="47CA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AB5327"/>
    <w:multiLevelType w:val="multilevel"/>
    <w:tmpl w:val="7B74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AE3530"/>
    <w:multiLevelType w:val="multilevel"/>
    <w:tmpl w:val="5EFC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6A59D8"/>
    <w:multiLevelType w:val="multilevel"/>
    <w:tmpl w:val="04C4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FB42B8"/>
    <w:multiLevelType w:val="hybridMultilevel"/>
    <w:tmpl w:val="819A7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2F77B92"/>
    <w:multiLevelType w:val="hybridMultilevel"/>
    <w:tmpl w:val="43324CFE"/>
    <w:lvl w:ilvl="0" w:tplc="41F249FA">
      <w:start w:val="1"/>
      <w:numFmt w:val="decimal"/>
      <w:lvlText w:val="%1."/>
      <w:lvlJc w:val="left"/>
      <w:pPr>
        <w:ind w:left="720" w:hanging="360"/>
      </w:pPr>
      <w:rPr>
        <w:rFonts w:eastAsia="Times New Roman" w:hint="default"/>
        <w:b w:val="0"/>
        <w:i w:val="0"/>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43A96"/>
    <w:multiLevelType w:val="multilevel"/>
    <w:tmpl w:val="94120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BB07A3"/>
    <w:multiLevelType w:val="multilevel"/>
    <w:tmpl w:val="7528F7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upperLetter"/>
      <w:lvlText w:val="%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39151308"/>
    <w:multiLevelType w:val="multilevel"/>
    <w:tmpl w:val="8CE2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3B51E4"/>
    <w:multiLevelType w:val="multilevel"/>
    <w:tmpl w:val="9980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766333"/>
    <w:multiLevelType w:val="multilevel"/>
    <w:tmpl w:val="C0B21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CB4576"/>
    <w:multiLevelType w:val="multilevel"/>
    <w:tmpl w:val="1780E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0904AE"/>
    <w:multiLevelType w:val="multilevel"/>
    <w:tmpl w:val="71C6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BE2D46"/>
    <w:multiLevelType w:val="multilevel"/>
    <w:tmpl w:val="3662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3A236F"/>
    <w:multiLevelType w:val="multilevel"/>
    <w:tmpl w:val="0F2C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F0766F"/>
    <w:multiLevelType w:val="multilevel"/>
    <w:tmpl w:val="BB6E1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29499C"/>
    <w:multiLevelType w:val="multilevel"/>
    <w:tmpl w:val="46AC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CE07DF"/>
    <w:multiLevelType w:val="multilevel"/>
    <w:tmpl w:val="5BBE14C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9E14FC6"/>
    <w:multiLevelType w:val="hybridMultilevel"/>
    <w:tmpl w:val="36CCAECC"/>
    <w:lvl w:ilvl="0" w:tplc="D0C2535E">
      <w:start w:val="1"/>
      <w:numFmt w:val="decimal"/>
      <w:lvlText w:val="%1."/>
      <w:lvlJc w:val="left"/>
      <w:pPr>
        <w:ind w:left="72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9F433BC"/>
    <w:multiLevelType w:val="hybridMultilevel"/>
    <w:tmpl w:val="F46C7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293339"/>
    <w:multiLevelType w:val="multilevel"/>
    <w:tmpl w:val="AFF8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8153FD"/>
    <w:multiLevelType w:val="multilevel"/>
    <w:tmpl w:val="8D3E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C24297"/>
    <w:multiLevelType w:val="multilevel"/>
    <w:tmpl w:val="C8D42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FD61D4"/>
    <w:multiLevelType w:val="multilevel"/>
    <w:tmpl w:val="BEEE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797C81"/>
    <w:multiLevelType w:val="multilevel"/>
    <w:tmpl w:val="6C30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73128E"/>
    <w:multiLevelType w:val="multilevel"/>
    <w:tmpl w:val="27DC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1A2261"/>
    <w:multiLevelType w:val="multilevel"/>
    <w:tmpl w:val="2762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9660B1"/>
    <w:multiLevelType w:val="multilevel"/>
    <w:tmpl w:val="460A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DF5F83"/>
    <w:multiLevelType w:val="multilevel"/>
    <w:tmpl w:val="F018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02562D"/>
    <w:multiLevelType w:val="multilevel"/>
    <w:tmpl w:val="9A78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507A8C"/>
    <w:multiLevelType w:val="multilevel"/>
    <w:tmpl w:val="447E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597721">
    <w:abstractNumId w:val="25"/>
  </w:num>
  <w:num w:numId="2" w16cid:durableId="57674805">
    <w:abstractNumId w:val="23"/>
  </w:num>
  <w:num w:numId="3" w16cid:durableId="1586263866">
    <w:abstractNumId w:val="17"/>
  </w:num>
  <w:num w:numId="4" w16cid:durableId="497506273">
    <w:abstractNumId w:val="36"/>
  </w:num>
  <w:num w:numId="5" w16cid:durableId="1246495210">
    <w:abstractNumId w:val="22"/>
  </w:num>
  <w:num w:numId="6" w16cid:durableId="1959218335">
    <w:abstractNumId w:val="6"/>
  </w:num>
  <w:num w:numId="7" w16cid:durableId="122815349">
    <w:abstractNumId w:val="40"/>
  </w:num>
  <w:num w:numId="8" w16cid:durableId="1473593223">
    <w:abstractNumId w:val="37"/>
  </w:num>
  <w:num w:numId="9" w16cid:durableId="992293913">
    <w:abstractNumId w:val="35"/>
  </w:num>
  <w:num w:numId="10" w16cid:durableId="1867251938">
    <w:abstractNumId w:val="11"/>
  </w:num>
  <w:num w:numId="11" w16cid:durableId="2038115589">
    <w:abstractNumId w:val="28"/>
  </w:num>
  <w:num w:numId="12" w16cid:durableId="1258440260">
    <w:abstractNumId w:val="29"/>
  </w:num>
  <w:num w:numId="13" w16cid:durableId="2117603048">
    <w:abstractNumId w:val="8"/>
  </w:num>
  <w:num w:numId="14" w16cid:durableId="625082416">
    <w:abstractNumId w:val="10"/>
  </w:num>
  <w:num w:numId="15" w16cid:durableId="2110999708">
    <w:abstractNumId w:val="19"/>
  </w:num>
  <w:num w:numId="16" w16cid:durableId="1470513118">
    <w:abstractNumId w:val="33"/>
  </w:num>
  <w:num w:numId="17" w16cid:durableId="17434244">
    <w:abstractNumId w:val="31"/>
  </w:num>
  <w:num w:numId="18" w16cid:durableId="722874357">
    <w:abstractNumId w:val="24"/>
  </w:num>
  <w:num w:numId="19" w16cid:durableId="1040083705">
    <w:abstractNumId w:val="42"/>
  </w:num>
  <w:num w:numId="20" w16cid:durableId="1037393772">
    <w:abstractNumId w:val="2"/>
  </w:num>
  <w:num w:numId="21" w16cid:durableId="728724718">
    <w:abstractNumId w:val="21"/>
  </w:num>
  <w:num w:numId="22" w16cid:durableId="1703481509">
    <w:abstractNumId w:val="45"/>
  </w:num>
  <w:num w:numId="23" w16cid:durableId="1470244403">
    <w:abstractNumId w:val="9"/>
  </w:num>
  <w:num w:numId="24" w16cid:durableId="805468064">
    <w:abstractNumId w:val="18"/>
  </w:num>
  <w:num w:numId="25" w16cid:durableId="1875187475">
    <w:abstractNumId w:val="7"/>
  </w:num>
  <w:num w:numId="26" w16cid:durableId="926427357">
    <w:abstractNumId w:val="20"/>
  </w:num>
  <w:num w:numId="27" w16cid:durableId="723455309">
    <w:abstractNumId w:val="1"/>
  </w:num>
  <w:num w:numId="28" w16cid:durableId="1390150862">
    <w:abstractNumId w:val="46"/>
  </w:num>
  <w:num w:numId="29" w16cid:durableId="1219051663">
    <w:abstractNumId w:val="15"/>
  </w:num>
  <w:num w:numId="30" w16cid:durableId="819805772">
    <w:abstractNumId w:val="39"/>
  </w:num>
  <w:num w:numId="31" w16cid:durableId="185943163">
    <w:abstractNumId w:val="27"/>
  </w:num>
  <w:num w:numId="32" w16cid:durableId="1308898591">
    <w:abstractNumId w:val="0"/>
  </w:num>
  <w:num w:numId="33" w16cid:durableId="765687358">
    <w:abstractNumId w:val="13"/>
  </w:num>
  <w:num w:numId="34" w16cid:durableId="1786923984">
    <w:abstractNumId w:val="47"/>
  </w:num>
  <w:num w:numId="35" w16cid:durableId="545871538">
    <w:abstractNumId w:val="38"/>
  </w:num>
  <w:num w:numId="36" w16cid:durableId="38945219">
    <w:abstractNumId w:val="34"/>
  </w:num>
  <w:num w:numId="37" w16cid:durableId="198593552">
    <w:abstractNumId w:val="12"/>
  </w:num>
  <w:num w:numId="38" w16cid:durableId="1153764272">
    <w:abstractNumId w:val="14"/>
  </w:num>
  <w:num w:numId="39" w16cid:durableId="918249485">
    <w:abstractNumId w:val="43"/>
  </w:num>
  <w:num w:numId="40" w16cid:durableId="1113525075">
    <w:abstractNumId w:val="5"/>
  </w:num>
  <w:num w:numId="41" w16cid:durableId="2128769657">
    <w:abstractNumId w:val="32"/>
  </w:num>
  <w:num w:numId="42" w16cid:durableId="1987587333">
    <w:abstractNumId w:val="41"/>
  </w:num>
  <w:num w:numId="43" w16cid:durableId="106314878">
    <w:abstractNumId w:val="30"/>
  </w:num>
  <w:num w:numId="44" w16cid:durableId="1459489052">
    <w:abstractNumId w:val="26"/>
  </w:num>
  <w:num w:numId="45" w16cid:durableId="423262330">
    <w:abstractNumId w:val="48"/>
  </w:num>
  <w:num w:numId="46" w16cid:durableId="522599599">
    <w:abstractNumId w:val="44"/>
  </w:num>
  <w:num w:numId="47" w16cid:durableId="1145782716">
    <w:abstractNumId w:val="3"/>
  </w:num>
  <w:num w:numId="48" w16cid:durableId="2076781786">
    <w:abstractNumId w:val="16"/>
  </w:num>
  <w:num w:numId="49" w16cid:durableId="2101371105">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E8A"/>
    <w:rsid w:val="00011A9F"/>
    <w:rsid w:val="000322C0"/>
    <w:rsid w:val="00062487"/>
    <w:rsid w:val="000776FA"/>
    <w:rsid w:val="00085F54"/>
    <w:rsid w:val="000C16C7"/>
    <w:rsid w:val="000C21FB"/>
    <w:rsid w:val="000D6B2C"/>
    <w:rsid w:val="000E6036"/>
    <w:rsid w:val="000F31B4"/>
    <w:rsid w:val="000F3343"/>
    <w:rsid w:val="000F3FC8"/>
    <w:rsid w:val="00115198"/>
    <w:rsid w:val="0013278C"/>
    <w:rsid w:val="00164073"/>
    <w:rsid w:val="00173C56"/>
    <w:rsid w:val="00183227"/>
    <w:rsid w:val="00183BDE"/>
    <w:rsid w:val="00195B74"/>
    <w:rsid w:val="001A3BDA"/>
    <w:rsid w:val="001D1023"/>
    <w:rsid w:val="001D609C"/>
    <w:rsid w:val="0020297F"/>
    <w:rsid w:val="00220086"/>
    <w:rsid w:val="00224B51"/>
    <w:rsid w:val="00225A47"/>
    <w:rsid w:val="002473C7"/>
    <w:rsid w:val="00265D7D"/>
    <w:rsid w:val="0027507E"/>
    <w:rsid w:val="002A7305"/>
    <w:rsid w:val="002B066A"/>
    <w:rsid w:val="002B5B06"/>
    <w:rsid w:val="002C3370"/>
    <w:rsid w:val="002C7E52"/>
    <w:rsid w:val="002D40EF"/>
    <w:rsid w:val="0031198C"/>
    <w:rsid w:val="00332003"/>
    <w:rsid w:val="00346287"/>
    <w:rsid w:val="003527B4"/>
    <w:rsid w:val="00360E8A"/>
    <w:rsid w:val="0038231E"/>
    <w:rsid w:val="003B4051"/>
    <w:rsid w:val="003B61DB"/>
    <w:rsid w:val="003E3585"/>
    <w:rsid w:val="004116A2"/>
    <w:rsid w:val="004404CE"/>
    <w:rsid w:val="004540F4"/>
    <w:rsid w:val="00483AFC"/>
    <w:rsid w:val="004972BE"/>
    <w:rsid w:val="004C19E0"/>
    <w:rsid w:val="004E4283"/>
    <w:rsid w:val="004F4E9C"/>
    <w:rsid w:val="004F5C2B"/>
    <w:rsid w:val="0050317E"/>
    <w:rsid w:val="00514C4F"/>
    <w:rsid w:val="005233C7"/>
    <w:rsid w:val="00555C04"/>
    <w:rsid w:val="00560E17"/>
    <w:rsid w:val="00571690"/>
    <w:rsid w:val="005A3A79"/>
    <w:rsid w:val="005A6154"/>
    <w:rsid w:val="005B171C"/>
    <w:rsid w:val="005D2DA7"/>
    <w:rsid w:val="005E52D3"/>
    <w:rsid w:val="005F7D96"/>
    <w:rsid w:val="00621AA1"/>
    <w:rsid w:val="00630020"/>
    <w:rsid w:val="00645252"/>
    <w:rsid w:val="0067084E"/>
    <w:rsid w:val="00680F85"/>
    <w:rsid w:val="006A0073"/>
    <w:rsid w:val="006A01B8"/>
    <w:rsid w:val="006D3D74"/>
    <w:rsid w:val="006D414B"/>
    <w:rsid w:val="006E5A67"/>
    <w:rsid w:val="006F1796"/>
    <w:rsid w:val="00722BDE"/>
    <w:rsid w:val="00723766"/>
    <w:rsid w:val="00751FAB"/>
    <w:rsid w:val="00767FA7"/>
    <w:rsid w:val="00780C63"/>
    <w:rsid w:val="00797A7F"/>
    <w:rsid w:val="007A1275"/>
    <w:rsid w:val="007D34B9"/>
    <w:rsid w:val="008105B4"/>
    <w:rsid w:val="0083569A"/>
    <w:rsid w:val="00864812"/>
    <w:rsid w:val="00884E68"/>
    <w:rsid w:val="00886DD2"/>
    <w:rsid w:val="008A7CAC"/>
    <w:rsid w:val="008D144F"/>
    <w:rsid w:val="008F40EC"/>
    <w:rsid w:val="0090482F"/>
    <w:rsid w:val="00912A1B"/>
    <w:rsid w:val="00950307"/>
    <w:rsid w:val="00976EE8"/>
    <w:rsid w:val="009C49A3"/>
    <w:rsid w:val="00A16066"/>
    <w:rsid w:val="00A253B0"/>
    <w:rsid w:val="00A531FE"/>
    <w:rsid w:val="00A63E57"/>
    <w:rsid w:val="00A9204E"/>
    <w:rsid w:val="00AB46C7"/>
    <w:rsid w:val="00AB5367"/>
    <w:rsid w:val="00AB7CD8"/>
    <w:rsid w:val="00AC6D2D"/>
    <w:rsid w:val="00B324C3"/>
    <w:rsid w:val="00B34D62"/>
    <w:rsid w:val="00B431F0"/>
    <w:rsid w:val="00B5267D"/>
    <w:rsid w:val="00B56DD2"/>
    <w:rsid w:val="00B5707C"/>
    <w:rsid w:val="00B64142"/>
    <w:rsid w:val="00B96200"/>
    <w:rsid w:val="00B96CDC"/>
    <w:rsid w:val="00BA22FF"/>
    <w:rsid w:val="00BB6864"/>
    <w:rsid w:val="00BD02DC"/>
    <w:rsid w:val="00BD3A2D"/>
    <w:rsid w:val="00BE754C"/>
    <w:rsid w:val="00C00A55"/>
    <w:rsid w:val="00C01176"/>
    <w:rsid w:val="00C201DD"/>
    <w:rsid w:val="00C51981"/>
    <w:rsid w:val="00C609A8"/>
    <w:rsid w:val="00C65A20"/>
    <w:rsid w:val="00C728E3"/>
    <w:rsid w:val="00C74E41"/>
    <w:rsid w:val="00CD6824"/>
    <w:rsid w:val="00CD7BA8"/>
    <w:rsid w:val="00CE061D"/>
    <w:rsid w:val="00CE7E34"/>
    <w:rsid w:val="00D0251E"/>
    <w:rsid w:val="00D06E50"/>
    <w:rsid w:val="00D20146"/>
    <w:rsid w:val="00D45498"/>
    <w:rsid w:val="00D73463"/>
    <w:rsid w:val="00D90AB8"/>
    <w:rsid w:val="00DC1A8A"/>
    <w:rsid w:val="00DD5E6A"/>
    <w:rsid w:val="00DE2310"/>
    <w:rsid w:val="00E26B4A"/>
    <w:rsid w:val="00E34DDC"/>
    <w:rsid w:val="00E37ED2"/>
    <w:rsid w:val="00E40996"/>
    <w:rsid w:val="00E54B60"/>
    <w:rsid w:val="00E81E6E"/>
    <w:rsid w:val="00E82B2B"/>
    <w:rsid w:val="00EC66B2"/>
    <w:rsid w:val="00ED4920"/>
    <w:rsid w:val="00EE6D60"/>
    <w:rsid w:val="00F1182E"/>
    <w:rsid w:val="00F11DE1"/>
    <w:rsid w:val="00F41136"/>
    <w:rsid w:val="00F67D86"/>
    <w:rsid w:val="00F95DDF"/>
    <w:rsid w:val="00FC4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1D45C"/>
  <w15:docId w15:val="{DF69795A-36A9-44FA-8381-83D87136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unhideWhenUsed/>
    <w:rsid w:val="00767FA7"/>
    <w:pPr>
      <w:spacing w:after="120"/>
    </w:pPr>
  </w:style>
  <w:style w:type="character" w:customStyle="1" w:styleId="BodyTextChar">
    <w:name w:val="Body Text Char"/>
    <w:basedOn w:val="DefaultParagraphFont"/>
    <w:link w:val="BodyText"/>
    <w:uiPriority w:val="99"/>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1"/>
    <w:qFormat/>
    <w:rsid w:val="00571690"/>
    <w:pPr>
      <w:spacing w:after="120" w:line="228" w:lineRule="auto"/>
      <w:ind w:left="720"/>
      <w:contextualSpacing/>
      <w:jc w:val="both"/>
    </w:pPr>
    <w:rPr>
      <w:rFonts w:ascii="Times New Roman" w:eastAsia="Calibri"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A7305"/>
    <w:pPr>
      <w:spacing w:before="100" w:beforeAutospacing="1" w:after="100" w:afterAutospacing="1"/>
      <w:jc w:val="both"/>
    </w:pPr>
    <w:rPr>
      <w:rFonts w:ascii="Times New Roman" w:eastAsia="Times New Roman" w:hAnsi="Times New Roman" w:cs="Times New Roman"/>
      <w:sz w:val="24"/>
      <w:szCs w:val="24"/>
    </w:rPr>
  </w:style>
  <w:style w:type="paragraph" w:customStyle="1" w:styleId="Normal1">
    <w:name w:val="Normal1"/>
    <w:rsid w:val="002A7305"/>
    <w:pPr>
      <w:widowControl w:val="0"/>
      <w:suppressAutoHyphens/>
      <w:textAlignment w:val="baseline"/>
    </w:pPr>
    <w:rPr>
      <w:rFonts w:ascii="Times New Roman" w:eastAsia="Droid Sans Fallback" w:hAnsi="Times New Roman" w:cs="FreeSans"/>
      <w:sz w:val="24"/>
      <w:szCs w:val="24"/>
      <w:lang w:eastAsia="zh-CN" w:bidi="hi-IN"/>
    </w:rPr>
  </w:style>
  <w:style w:type="paragraph" w:customStyle="1" w:styleId="Abstract">
    <w:name w:val="Abstract"/>
    <w:link w:val="AbstractChar"/>
    <w:rsid w:val="002A7305"/>
    <w:pPr>
      <w:spacing w:after="200"/>
      <w:jc w:val="both"/>
    </w:pPr>
    <w:rPr>
      <w:rFonts w:ascii="Times New Roman" w:eastAsia="SimSun" w:hAnsi="Times New Roman" w:cs="Times New Roman"/>
      <w:b/>
      <w:bCs/>
      <w:sz w:val="18"/>
      <w:szCs w:val="18"/>
    </w:rPr>
  </w:style>
  <w:style w:type="character" w:customStyle="1" w:styleId="AbstractChar">
    <w:name w:val="Abstract Char"/>
    <w:link w:val="Abstract"/>
    <w:locked/>
    <w:rsid w:val="002A7305"/>
    <w:rPr>
      <w:rFonts w:ascii="Times New Roman" w:eastAsia="SimSun" w:hAnsi="Times New Roman" w:cs="Times New Roman"/>
      <w:b/>
      <w:bCs/>
      <w:sz w:val="18"/>
      <w:szCs w:val="18"/>
    </w:rPr>
  </w:style>
  <w:style w:type="paragraph" w:styleId="Bibliography">
    <w:name w:val="Bibliography"/>
    <w:basedOn w:val="Normal"/>
    <w:next w:val="Normal"/>
    <w:uiPriority w:val="37"/>
    <w:semiHidden/>
    <w:unhideWhenUsed/>
    <w:rsid w:val="002A7305"/>
    <w:pPr>
      <w:spacing w:after="160" w:line="259" w:lineRule="auto"/>
      <w:jc w:val="both"/>
    </w:pPr>
    <w:rPr>
      <w:rFonts w:ascii="Times New Roman" w:hAnsi="Times New Roman"/>
      <w:sz w:val="24"/>
    </w:rPr>
  </w:style>
  <w:style w:type="numbering" w:customStyle="1" w:styleId="Style1">
    <w:name w:val="Style1"/>
    <w:uiPriority w:val="99"/>
    <w:rsid w:val="002A7305"/>
    <w:pPr>
      <w:numPr>
        <w:numId w:val="3"/>
      </w:numPr>
    </w:pPr>
  </w:style>
  <w:style w:type="paragraph" w:customStyle="1" w:styleId="MainText">
    <w:name w:val="MainText"/>
    <w:aliases w:val="MT"/>
    <w:basedOn w:val="Normal"/>
    <w:rsid w:val="002A7305"/>
    <w:pPr>
      <w:spacing w:line="240" w:lineRule="atLeast"/>
      <w:ind w:firstLine="300"/>
      <w:jc w:val="both"/>
    </w:pPr>
    <w:rPr>
      <w:rFonts w:ascii="Times New Roman" w:eastAsia="Times New Roman" w:hAnsi="Times New Roman" w:cs="Times New Roman"/>
      <w:sz w:val="20"/>
      <w:szCs w:val="24"/>
      <w:lang w:val="en-GB"/>
    </w:rPr>
  </w:style>
  <w:style w:type="paragraph" w:customStyle="1" w:styleId="TableContents">
    <w:name w:val="Table Contents"/>
    <w:basedOn w:val="Normal"/>
    <w:qFormat/>
    <w:rsid w:val="002A7305"/>
    <w:pPr>
      <w:suppressAutoHyphens/>
      <w:jc w:val="both"/>
    </w:pPr>
    <w:rPr>
      <w:rFonts w:ascii="Times New Roman" w:eastAsia="Times New Roman" w:hAnsi="Times New Roman" w:cs="Times New Roman"/>
      <w:sz w:val="24"/>
      <w:szCs w:val="24"/>
      <w:lang w:val="en-GB" w:eastAsia="zh-CN"/>
    </w:rPr>
  </w:style>
  <w:style w:type="character" w:customStyle="1" w:styleId="apple-converted-space">
    <w:name w:val="apple-converted-space"/>
    <w:basedOn w:val="DefaultParagraphFont"/>
    <w:rsid w:val="002A7305"/>
  </w:style>
  <w:style w:type="character" w:customStyle="1" w:styleId="sac">
    <w:name w:val="sac"/>
    <w:basedOn w:val="DefaultParagraphFont"/>
    <w:rsid w:val="002A7305"/>
  </w:style>
  <w:style w:type="paragraph" w:customStyle="1" w:styleId="tablecolhead">
    <w:name w:val="table col head"/>
    <w:basedOn w:val="Normal"/>
    <w:rsid w:val="002A7305"/>
    <w:pPr>
      <w:suppressAutoHyphens/>
      <w:ind w:firstLine="360"/>
      <w:jc w:val="center"/>
    </w:pPr>
    <w:rPr>
      <w:rFonts w:ascii="Times New Roman" w:eastAsia="Times New Roman" w:hAnsi="Times New Roman" w:cs="Times New Roman"/>
      <w:b/>
      <w:bCs/>
      <w:sz w:val="16"/>
      <w:szCs w:val="16"/>
      <w:lang w:eastAsia="zh-CN"/>
    </w:rPr>
  </w:style>
  <w:style w:type="paragraph" w:customStyle="1" w:styleId="tablecolsubhead">
    <w:name w:val="table col subhead"/>
    <w:basedOn w:val="tablecolhead"/>
    <w:rsid w:val="002A7305"/>
    <w:rPr>
      <w:i/>
      <w:iCs/>
      <w:sz w:val="15"/>
      <w:szCs w:val="15"/>
    </w:rPr>
  </w:style>
  <w:style w:type="paragraph" w:styleId="Revision">
    <w:name w:val="Revision"/>
    <w:hidden/>
    <w:uiPriority w:val="99"/>
    <w:semiHidden/>
    <w:rsid w:val="002A7305"/>
    <w:rPr>
      <w:rFonts w:ascii="Times New Roman" w:eastAsia="Times New Roman" w:hAnsi="Times New Roman" w:cs="Times New Roman"/>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402">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22043524">
      <w:bodyDiv w:val="1"/>
      <w:marLeft w:val="0"/>
      <w:marRight w:val="0"/>
      <w:marTop w:val="0"/>
      <w:marBottom w:val="0"/>
      <w:divBdr>
        <w:top w:val="none" w:sz="0" w:space="0" w:color="auto"/>
        <w:left w:val="none" w:sz="0" w:space="0" w:color="auto"/>
        <w:bottom w:val="none" w:sz="0" w:space="0" w:color="auto"/>
        <w:right w:val="none" w:sz="0" w:space="0" w:color="auto"/>
      </w:divBdr>
    </w:div>
    <w:div w:id="147946107">
      <w:bodyDiv w:val="1"/>
      <w:marLeft w:val="0"/>
      <w:marRight w:val="0"/>
      <w:marTop w:val="0"/>
      <w:marBottom w:val="0"/>
      <w:divBdr>
        <w:top w:val="none" w:sz="0" w:space="0" w:color="auto"/>
        <w:left w:val="none" w:sz="0" w:space="0" w:color="auto"/>
        <w:bottom w:val="none" w:sz="0" w:space="0" w:color="auto"/>
        <w:right w:val="none" w:sz="0" w:space="0" w:color="auto"/>
      </w:divBdr>
      <w:divsChild>
        <w:div w:id="20321510">
          <w:marLeft w:val="0"/>
          <w:marRight w:val="0"/>
          <w:marTop w:val="0"/>
          <w:marBottom w:val="0"/>
          <w:divBdr>
            <w:top w:val="none" w:sz="0" w:space="0" w:color="auto"/>
            <w:left w:val="none" w:sz="0" w:space="0" w:color="auto"/>
            <w:bottom w:val="none" w:sz="0" w:space="0" w:color="auto"/>
            <w:right w:val="none" w:sz="0" w:space="0" w:color="auto"/>
          </w:divBdr>
          <w:divsChild>
            <w:div w:id="2097362864">
              <w:marLeft w:val="0"/>
              <w:marRight w:val="0"/>
              <w:marTop w:val="0"/>
              <w:marBottom w:val="0"/>
              <w:divBdr>
                <w:top w:val="none" w:sz="0" w:space="0" w:color="auto"/>
                <w:left w:val="none" w:sz="0" w:space="0" w:color="auto"/>
                <w:bottom w:val="none" w:sz="0" w:space="0" w:color="auto"/>
                <w:right w:val="none" w:sz="0" w:space="0" w:color="auto"/>
              </w:divBdr>
              <w:divsChild>
                <w:div w:id="1647319392">
                  <w:marLeft w:val="0"/>
                  <w:marRight w:val="0"/>
                  <w:marTop w:val="0"/>
                  <w:marBottom w:val="0"/>
                  <w:divBdr>
                    <w:top w:val="none" w:sz="0" w:space="0" w:color="auto"/>
                    <w:left w:val="none" w:sz="0" w:space="0" w:color="auto"/>
                    <w:bottom w:val="none" w:sz="0" w:space="0" w:color="auto"/>
                    <w:right w:val="none" w:sz="0" w:space="0" w:color="auto"/>
                  </w:divBdr>
                  <w:divsChild>
                    <w:div w:id="2044093806">
                      <w:marLeft w:val="0"/>
                      <w:marRight w:val="0"/>
                      <w:marTop w:val="0"/>
                      <w:marBottom w:val="0"/>
                      <w:divBdr>
                        <w:top w:val="none" w:sz="0" w:space="0" w:color="auto"/>
                        <w:left w:val="none" w:sz="0" w:space="0" w:color="auto"/>
                        <w:bottom w:val="none" w:sz="0" w:space="0" w:color="auto"/>
                        <w:right w:val="none" w:sz="0" w:space="0" w:color="auto"/>
                      </w:divBdr>
                      <w:divsChild>
                        <w:div w:id="1557356600">
                          <w:marLeft w:val="0"/>
                          <w:marRight w:val="0"/>
                          <w:marTop w:val="0"/>
                          <w:marBottom w:val="0"/>
                          <w:divBdr>
                            <w:top w:val="none" w:sz="0" w:space="0" w:color="auto"/>
                            <w:left w:val="none" w:sz="0" w:space="0" w:color="auto"/>
                            <w:bottom w:val="none" w:sz="0" w:space="0" w:color="auto"/>
                            <w:right w:val="none" w:sz="0" w:space="0" w:color="auto"/>
                          </w:divBdr>
                          <w:divsChild>
                            <w:div w:id="1089044121">
                              <w:marLeft w:val="0"/>
                              <w:marRight w:val="0"/>
                              <w:marTop w:val="0"/>
                              <w:marBottom w:val="0"/>
                              <w:divBdr>
                                <w:top w:val="none" w:sz="0" w:space="0" w:color="auto"/>
                                <w:left w:val="none" w:sz="0" w:space="0" w:color="auto"/>
                                <w:bottom w:val="none" w:sz="0" w:space="0" w:color="auto"/>
                                <w:right w:val="none" w:sz="0" w:space="0" w:color="auto"/>
                              </w:divBdr>
                              <w:divsChild>
                                <w:div w:id="131019801">
                                  <w:marLeft w:val="0"/>
                                  <w:marRight w:val="0"/>
                                  <w:marTop w:val="0"/>
                                  <w:marBottom w:val="0"/>
                                  <w:divBdr>
                                    <w:top w:val="none" w:sz="0" w:space="0" w:color="auto"/>
                                    <w:left w:val="none" w:sz="0" w:space="0" w:color="auto"/>
                                    <w:bottom w:val="none" w:sz="0" w:space="0" w:color="auto"/>
                                    <w:right w:val="none" w:sz="0" w:space="0" w:color="auto"/>
                                  </w:divBdr>
                                  <w:divsChild>
                                    <w:div w:id="187640999">
                                      <w:marLeft w:val="0"/>
                                      <w:marRight w:val="0"/>
                                      <w:marTop w:val="0"/>
                                      <w:marBottom w:val="0"/>
                                      <w:divBdr>
                                        <w:top w:val="none" w:sz="0" w:space="0" w:color="auto"/>
                                        <w:left w:val="none" w:sz="0" w:space="0" w:color="auto"/>
                                        <w:bottom w:val="none" w:sz="0" w:space="0" w:color="auto"/>
                                        <w:right w:val="none" w:sz="0" w:space="0" w:color="auto"/>
                                      </w:divBdr>
                                      <w:divsChild>
                                        <w:div w:id="16885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401830">
          <w:marLeft w:val="0"/>
          <w:marRight w:val="0"/>
          <w:marTop w:val="0"/>
          <w:marBottom w:val="0"/>
          <w:divBdr>
            <w:top w:val="none" w:sz="0" w:space="0" w:color="auto"/>
            <w:left w:val="none" w:sz="0" w:space="0" w:color="auto"/>
            <w:bottom w:val="none" w:sz="0" w:space="0" w:color="auto"/>
            <w:right w:val="none" w:sz="0" w:space="0" w:color="auto"/>
          </w:divBdr>
          <w:divsChild>
            <w:div w:id="54817128">
              <w:marLeft w:val="0"/>
              <w:marRight w:val="0"/>
              <w:marTop w:val="0"/>
              <w:marBottom w:val="0"/>
              <w:divBdr>
                <w:top w:val="none" w:sz="0" w:space="0" w:color="auto"/>
                <w:left w:val="none" w:sz="0" w:space="0" w:color="auto"/>
                <w:bottom w:val="none" w:sz="0" w:space="0" w:color="auto"/>
                <w:right w:val="none" w:sz="0" w:space="0" w:color="auto"/>
              </w:divBdr>
              <w:divsChild>
                <w:div w:id="721907440">
                  <w:marLeft w:val="0"/>
                  <w:marRight w:val="0"/>
                  <w:marTop w:val="0"/>
                  <w:marBottom w:val="0"/>
                  <w:divBdr>
                    <w:top w:val="none" w:sz="0" w:space="0" w:color="auto"/>
                    <w:left w:val="none" w:sz="0" w:space="0" w:color="auto"/>
                    <w:bottom w:val="none" w:sz="0" w:space="0" w:color="auto"/>
                    <w:right w:val="none" w:sz="0" w:space="0" w:color="auto"/>
                  </w:divBdr>
                  <w:divsChild>
                    <w:div w:id="2121995937">
                      <w:marLeft w:val="0"/>
                      <w:marRight w:val="0"/>
                      <w:marTop w:val="0"/>
                      <w:marBottom w:val="0"/>
                      <w:divBdr>
                        <w:top w:val="none" w:sz="0" w:space="0" w:color="auto"/>
                        <w:left w:val="none" w:sz="0" w:space="0" w:color="auto"/>
                        <w:bottom w:val="none" w:sz="0" w:space="0" w:color="auto"/>
                        <w:right w:val="none" w:sz="0" w:space="0" w:color="auto"/>
                      </w:divBdr>
                      <w:divsChild>
                        <w:div w:id="1442191462">
                          <w:marLeft w:val="0"/>
                          <w:marRight w:val="0"/>
                          <w:marTop w:val="0"/>
                          <w:marBottom w:val="0"/>
                          <w:divBdr>
                            <w:top w:val="none" w:sz="0" w:space="0" w:color="auto"/>
                            <w:left w:val="none" w:sz="0" w:space="0" w:color="auto"/>
                            <w:bottom w:val="none" w:sz="0" w:space="0" w:color="auto"/>
                            <w:right w:val="none" w:sz="0" w:space="0" w:color="auto"/>
                          </w:divBdr>
                          <w:divsChild>
                            <w:div w:id="1789273873">
                              <w:marLeft w:val="0"/>
                              <w:marRight w:val="0"/>
                              <w:marTop w:val="0"/>
                              <w:marBottom w:val="0"/>
                              <w:divBdr>
                                <w:top w:val="none" w:sz="0" w:space="0" w:color="auto"/>
                                <w:left w:val="none" w:sz="0" w:space="0" w:color="auto"/>
                                <w:bottom w:val="none" w:sz="0" w:space="0" w:color="auto"/>
                                <w:right w:val="none" w:sz="0" w:space="0" w:color="auto"/>
                              </w:divBdr>
                              <w:divsChild>
                                <w:div w:id="39786317">
                                  <w:marLeft w:val="0"/>
                                  <w:marRight w:val="0"/>
                                  <w:marTop w:val="0"/>
                                  <w:marBottom w:val="0"/>
                                  <w:divBdr>
                                    <w:top w:val="none" w:sz="0" w:space="0" w:color="auto"/>
                                    <w:left w:val="none" w:sz="0" w:space="0" w:color="auto"/>
                                    <w:bottom w:val="none" w:sz="0" w:space="0" w:color="auto"/>
                                    <w:right w:val="none" w:sz="0" w:space="0" w:color="auto"/>
                                  </w:divBdr>
                                  <w:divsChild>
                                    <w:div w:id="10847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075419">
          <w:marLeft w:val="0"/>
          <w:marRight w:val="0"/>
          <w:marTop w:val="0"/>
          <w:marBottom w:val="0"/>
          <w:divBdr>
            <w:top w:val="none" w:sz="0" w:space="0" w:color="auto"/>
            <w:left w:val="none" w:sz="0" w:space="0" w:color="auto"/>
            <w:bottom w:val="none" w:sz="0" w:space="0" w:color="auto"/>
            <w:right w:val="none" w:sz="0" w:space="0" w:color="auto"/>
          </w:divBdr>
          <w:divsChild>
            <w:div w:id="1883470610">
              <w:marLeft w:val="0"/>
              <w:marRight w:val="0"/>
              <w:marTop w:val="0"/>
              <w:marBottom w:val="0"/>
              <w:divBdr>
                <w:top w:val="none" w:sz="0" w:space="0" w:color="auto"/>
                <w:left w:val="none" w:sz="0" w:space="0" w:color="auto"/>
                <w:bottom w:val="none" w:sz="0" w:space="0" w:color="auto"/>
                <w:right w:val="none" w:sz="0" w:space="0" w:color="auto"/>
              </w:divBdr>
              <w:divsChild>
                <w:div w:id="1458138463">
                  <w:marLeft w:val="0"/>
                  <w:marRight w:val="0"/>
                  <w:marTop w:val="0"/>
                  <w:marBottom w:val="0"/>
                  <w:divBdr>
                    <w:top w:val="none" w:sz="0" w:space="0" w:color="auto"/>
                    <w:left w:val="none" w:sz="0" w:space="0" w:color="auto"/>
                    <w:bottom w:val="none" w:sz="0" w:space="0" w:color="auto"/>
                    <w:right w:val="none" w:sz="0" w:space="0" w:color="auto"/>
                  </w:divBdr>
                  <w:divsChild>
                    <w:div w:id="1601403618">
                      <w:marLeft w:val="0"/>
                      <w:marRight w:val="0"/>
                      <w:marTop w:val="0"/>
                      <w:marBottom w:val="0"/>
                      <w:divBdr>
                        <w:top w:val="none" w:sz="0" w:space="0" w:color="auto"/>
                        <w:left w:val="none" w:sz="0" w:space="0" w:color="auto"/>
                        <w:bottom w:val="none" w:sz="0" w:space="0" w:color="auto"/>
                        <w:right w:val="none" w:sz="0" w:space="0" w:color="auto"/>
                      </w:divBdr>
                      <w:divsChild>
                        <w:div w:id="1107962278">
                          <w:marLeft w:val="0"/>
                          <w:marRight w:val="0"/>
                          <w:marTop w:val="0"/>
                          <w:marBottom w:val="0"/>
                          <w:divBdr>
                            <w:top w:val="none" w:sz="0" w:space="0" w:color="auto"/>
                            <w:left w:val="none" w:sz="0" w:space="0" w:color="auto"/>
                            <w:bottom w:val="none" w:sz="0" w:space="0" w:color="auto"/>
                            <w:right w:val="none" w:sz="0" w:space="0" w:color="auto"/>
                          </w:divBdr>
                          <w:divsChild>
                            <w:div w:id="2116707450">
                              <w:marLeft w:val="0"/>
                              <w:marRight w:val="0"/>
                              <w:marTop w:val="0"/>
                              <w:marBottom w:val="0"/>
                              <w:divBdr>
                                <w:top w:val="none" w:sz="0" w:space="0" w:color="auto"/>
                                <w:left w:val="none" w:sz="0" w:space="0" w:color="auto"/>
                                <w:bottom w:val="none" w:sz="0" w:space="0" w:color="auto"/>
                                <w:right w:val="none" w:sz="0" w:space="0" w:color="auto"/>
                              </w:divBdr>
                              <w:divsChild>
                                <w:div w:id="761293501">
                                  <w:marLeft w:val="0"/>
                                  <w:marRight w:val="0"/>
                                  <w:marTop w:val="0"/>
                                  <w:marBottom w:val="0"/>
                                  <w:divBdr>
                                    <w:top w:val="none" w:sz="0" w:space="0" w:color="auto"/>
                                    <w:left w:val="none" w:sz="0" w:space="0" w:color="auto"/>
                                    <w:bottom w:val="none" w:sz="0" w:space="0" w:color="auto"/>
                                    <w:right w:val="none" w:sz="0" w:space="0" w:color="auto"/>
                                  </w:divBdr>
                                  <w:divsChild>
                                    <w:div w:id="347558532">
                                      <w:marLeft w:val="0"/>
                                      <w:marRight w:val="0"/>
                                      <w:marTop w:val="0"/>
                                      <w:marBottom w:val="0"/>
                                      <w:divBdr>
                                        <w:top w:val="none" w:sz="0" w:space="0" w:color="auto"/>
                                        <w:left w:val="none" w:sz="0" w:space="0" w:color="auto"/>
                                        <w:bottom w:val="none" w:sz="0" w:space="0" w:color="auto"/>
                                        <w:right w:val="none" w:sz="0" w:space="0" w:color="auto"/>
                                      </w:divBdr>
                                      <w:divsChild>
                                        <w:div w:id="149174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990940">
          <w:marLeft w:val="0"/>
          <w:marRight w:val="0"/>
          <w:marTop w:val="0"/>
          <w:marBottom w:val="0"/>
          <w:divBdr>
            <w:top w:val="none" w:sz="0" w:space="0" w:color="auto"/>
            <w:left w:val="none" w:sz="0" w:space="0" w:color="auto"/>
            <w:bottom w:val="none" w:sz="0" w:space="0" w:color="auto"/>
            <w:right w:val="none" w:sz="0" w:space="0" w:color="auto"/>
          </w:divBdr>
          <w:divsChild>
            <w:div w:id="1652980460">
              <w:marLeft w:val="0"/>
              <w:marRight w:val="0"/>
              <w:marTop w:val="0"/>
              <w:marBottom w:val="0"/>
              <w:divBdr>
                <w:top w:val="none" w:sz="0" w:space="0" w:color="auto"/>
                <w:left w:val="none" w:sz="0" w:space="0" w:color="auto"/>
                <w:bottom w:val="none" w:sz="0" w:space="0" w:color="auto"/>
                <w:right w:val="none" w:sz="0" w:space="0" w:color="auto"/>
              </w:divBdr>
              <w:divsChild>
                <w:div w:id="461120764">
                  <w:marLeft w:val="0"/>
                  <w:marRight w:val="0"/>
                  <w:marTop w:val="0"/>
                  <w:marBottom w:val="0"/>
                  <w:divBdr>
                    <w:top w:val="none" w:sz="0" w:space="0" w:color="auto"/>
                    <w:left w:val="none" w:sz="0" w:space="0" w:color="auto"/>
                    <w:bottom w:val="none" w:sz="0" w:space="0" w:color="auto"/>
                    <w:right w:val="none" w:sz="0" w:space="0" w:color="auto"/>
                  </w:divBdr>
                  <w:divsChild>
                    <w:div w:id="804542614">
                      <w:marLeft w:val="0"/>
                      <w:marRight w:val="0"/>
                      <w:marTop w:val="0"/>
                      <w:marBottom w:val="0"/>
                      <w:divBdr>
                        <w:top w:val="none" w:sz="0" w:space="0" w:color="auto"/>
                        <w:left w:val="none" w:sz="0" w:space="0" w:color="auto"/>
                        <w:bottom w:val="none" w:sz="0" w:space="0" w:color="auto"/>
                        <w:right w:val="none" w:sz="0" w:space="0" w:color="auto"/>
                      </w:divBdr>
                      <w:divsChild>
                        <w:div w:id="285742681">
                          <w:marLeft w:val="0"/>
                          <w:marRight w:val="0"/>
                          <w:marTop w:val="0"/>
                          <w:marBottom w:val="0"/>
                          <w:divBdr>
                            <w:top w:val="none" w:sz="0" w:space="0" w:color="auto"/>
                            <w:left w:val="none" w:sz="0" w:space="0" w:color="auto"/>
                            <w:bottom w:val="none" w:sz="0" w:space="0" w:color="auto"/>
                            <w:right w:val="none" w:sz="0" w:space="0" w:color="auto"/>
                          </w:divBdr>
                          <w:divsChild>
                            <w:div w:id="179897932">
                              <w:marLeft w:val="0"/>
                              <w:marRight w:val="0"/>
                              <w:marTop w:val="0"/>
                              <w:marBottom w:val="0"/>
                              <w:divBdr>
                                <w:top w:val="none" w:sz="0" w:space="0" w:color="auto"/>
                                <w:left w:val="none" w:sz="0" w:space="0" w:color="auto"/>
                                <w:bottom w:val="none" w:sz="0" w:space="0" w:color="auto"/>
                                <w:right w:val="none" w:sz="0" w:space="0" w:color="auto"/>
                              </w:divBdr>
                              <w:divsChild>
                                <w:div w:id="1168834720">
                                  <w:marLeft w:val="0"/>
                                  <w:marRight w:val="0"/>
                                  <w:marTop w:val="0"/>
                                  <w:marBottom w:val="0"/>
                                  <w:divBdr>
                                    <w:top w:val="none" w:sz="0" w:space="0" w:color="auto"/>
                                    <w:left w:val="none" w:sz="0" w:space="0" w:color="auto"/>
                                    <w:bottom w:val="none" w:sz="0" w:space="0" w:color="auto"/>
                                    <w:right w:val="none" w:sz="0" w:space="0" w:color="auto"/>
                                  </w:divBdr>
                                  <w:divsChild>
                                    <w:div w:id="987245379">
                                      <w:marLeft w:val="0"/>
                                      <w:marRight w:val="0"/>
                                      <w:marTop w:val="0"/>
                                      <w:marBottom w:val="0"/>
                                      <w:divBdr>
                                        <w:top w:val="none" w:sz="0" w:space="0" w:color="auto"/>
                                        <w:left w:val="none" w:sz="0" w:space="0" w:color="auto"/>
                                        <w:bottom w:val="none" w:sz="0" w:space="0" w:color="auto"/>
                                        <w:right w:val="none" w:sz="0" w:space="0" w:color="auto"/>
                                      </w:divBdr>
                                      <w:divsChild>
                                        <w:div w:id="408694692">
                                          <w:marLeft w:val="0"/>
                                          <w:marRight w:val="0"/>
                                          <w:marTop w:val="0"/>
                                          <w:marBottom w:val="0"/>
                                          <w:divBdr>
                                            <w:top w:val="none" w:sz="0" w:space="0" w:color="auto"/>
                                            <w:left w:val="none" w:sz="0" w:space="0" w:color="auto"/>
                                            <w:bottom w:val="none" w:sz="0" w:space="0" w:color="auto"/>
                                            <w:right w:val="none" w:sz="0" w:space="0" w:color="auto"/>
                                          </w:divBdr>
                                          <w:divsChild>
                                            <w:div w:id="800340905">
                                              <w:marLeft w:val="0"/>
                                              <w:marRight w:val="0"/>
                                              <w:marTop w:val="0"/>
                                              <w:marBottom w:val="0"/>
                                              <w:divBdr>
                                                <w:top w:val="none" w:sz="0" w:space="0" w:color="auto"/>
                                                <w:left w:val="none" w:sz="0" w:space="0" w:color="auto"/>
                                                <w:bottom w:val="none" w:sz="0" w:space="0" w:color="auto"/>
                                                <w:right w:val="none" w:sz="0" w:space="0" w:color="auto"/>
                                              </w:divBdr>
                                            </w:div>
                                            <w:div w:id="873731954">
                                              <w:marLeft w:val="0"/>
                                              <w:marRight w:val="0"/>
                                              <w:marTop w:val="0"/>
                                              <w:marBottom w:val="0"/>
                                              <w:divBdr>
                                                <w:top w:val="none" w:sz="0" w:space="0" w:color="auto"/>
                                                <w:left w:val="none" w:sz="0" w:space="0" w:color="auto"/>
                                                <w:bottom w:val="none" w:sz="0" w:space="0" w:color="auto"/>
                                                <w:right w:val="none" w:sz="0" w:space="0" w:color="auto"/>
                                              </w:divBdr>
                                              <w:divsChild>
                                                <w:div w:id="252935341">
                                                  <w:marLeft w:val="0"/>
                                                  <w:marRight w:val="0"/>
                                                  <w:marTop w:val="0"/>
                                                  <w:marBottom w:val="0"/>
                                                  <w:divBdr>
                                                    <w:top w:val="none" w:sz="0" w:space="0" w:color="auto"/>
                                                    <w:left w:val="none" w:sz="0" w:space="0" w:color="auto"/>
                                                    <w:bottom w:val="none" w:sz="0" w:space="0" w:color="auto"/>
                                                    <w:right w:val="none" w:sz="0" w:space="0" w:color="auto"/>
                                                  </w:divBdr>
                                                  <w:divsChild>
                                                    <w:div w:id="14134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368">
                                              <w:marLeft w:val="0"/>
                                              <w:marRight w:val="0"/>
                                              <w:marTop w:val="0"/>
                                              <w:marBottom w:val="0"/>
                                              <w:divBdr>
                                                <w:top w:val="none" w:sz="0" w:space="0" w:color="auto"/>
                                                <w:left w:val="none" w:sz="0" w:space="0" w:color="auto"/>
                                                <w:bottom w:val="none" w:sz="0" w:space="0" w:color="auto"/>
                                                <w:right w:val="none" w:sz="0" w:space="0" w:color="auto"/>
                                              </w:divBdr>
                                            </w:div>
                                          </w:divsChild>
                                        </w:div>
                                        <w:div w:id="1618945887">
                                          <w:marLeft w:val="0"/>
                                          <w:marRight w:val="0"/>
                                          <w:marTop w:val="0"/>
                                          <w:marBottom w:val="0"/>
                                          <w:divBdr>
                                            <w:top w:val="none" w:sz="0" w:space="0" w:color="auto"/>
                                            <w:left w:val="none" w:sz="0" w:space="0" w:color="auto"/>
                                            <w:bottom w:val="none" w:sz="0" w:space="0" w:color="auto"/>
                                            <w:right w:val="none" w:sz="0" w:space="0" w:color="auto"/>
                                          </w:divBdr>
                                          <w:divsChild>
                                            <w:div w:id="1081564812">
                                              <w:marLeft w:val="0"/>
                                              <w:marRight w:val="0"/>
                                              <w:marTop w:val="0"/>
                                              <w:marBottom w:val="0"/>
                                              <w:divBdr>
                                                <w:top w:val="none" w:sz="0" w:space="0" w:color="auto"/>
                                                <w:left w:val="none" w:sz="0" w:space="0" w:color="auto"/>
                                                <w:bottom w:val="none" w:sz="0" w:space="0" w:color="auto"/>
                                                <w:right w:val="none" w:sz="0" w:space="0" w:color="auto"/>
                                              </w:divBdr>
                                            </w:div>
                                            <w:div w:id="512261845">
                                              <w:marLeft w:val="0"/>
                                              <w:marRight w:val="0"/>
                                              <w:marTop w:val="0"/>
                                              <w:marBottom w:val="0"/>
                                              <w:divBdr>
                                                <w:top w:val="none" w:sz="0" w:space="0" w:color="auto"/>
                                                <w:left w:val="none" w:sz="0" w:space="0" w:color="auto"/>
                                                <w:bottom w:val="none" w:sz="0" w:space="0" w:color="auto"/>
                                                <w:right w:val="none" w:sz="0" w:space="0" w:color="auto"/>
                                              </w:divBdr>
                                              <w:divsChild>
                                                <w:div w:id="31081597">
                                                  <w:marLeft w:val="0"/>
                                                  <w:marRight w:val="0"/>
                                                  <w:marTop w:val="0"/>
                                                  <w:marBottom w:val="0"/>
                                                  <w:divBdr>
                                                    <w:top w:val="none" w:sz="0" w:space="0" w:color="auto"/>
                                                    <w:left w:val="none" w:sz="0" w:space="0" w:color="auto"/>
                                                    <w:bottom w:val="none" w:sz="0" w:space="0" w:color="auto"/>
                                                    <w:right w:val="none" w:sz="0" w:space="0" w:color="auto"/>
                                                  </w:divBdr>
                                                  <w:divsChild>
                                                    <w:div w:id="13287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6151">
                                              <w:marLeft w:val="0"/>
                                              <w:marRight w:val="0"/>
                                              <w:marTop w:val="0"/>
                                              <w:marBottom w:val="0"/>
                                              <w:divBdr>
                                                <w:top w:val="none" w:sz="0" w:space="0" w:color="auto"/>
                                                <w:left w:val="none" w:sz="0" w:space="0" w:color="auto"/>
                                                <w:bottom w:val="none" w:sz="0" w:space="0" w:color="auto"/>
                                                <w:right w:val="none" w:sz="0" w:space="0" w:color="auto"/>
                                              </w:divBdr>
                                            </w:div>
                                          </w:divsChild>
                                        </w:div>
                                        <w:div w:id="11880784">
                                          <w:marLeft w:val="0"/>
                                          <w:marRight w:val="0"/>
                                          <w:marTop w:val="0"/>
                                          <w:marBottom w:val="0"/>
                                          <w:divBdr>
                                            <w:top w:val="none" w:sz="0" w:space="0" w:color="auto"/>
                                            <w:left w:val="none" w:sz="0" w:space="0" w:color="auto"/>
                                            <w:bottom w:val="none" w:sz="0" w:space="0" w:color="auto"/>
                                            <w:right w:val="none" w:sz="0" w:space="0" w:color="auto"/>
                                          </w:divBdr>
                                          <w:divsChild>
                                            <w:div w:id="90010253">
                                              <w:marLeft w:val="0"/>
                                              <w:marRight w:val="0"/>
                                              <w:marTop w:val="0"/>
                                              <w:marBottom w:val="0"/>
                                              <w:divBdr>
                                                <w:top w:val="none" w:sz="0" w:space="0" w:color="auto"/>
                                                <w:left w:val="none" w:sz="0" w:space="0" w:color="auto"/>
                                                <w:bottom w:val="none" w:sz="0" w:space="0" w:color="auto"/>
                                                <w:right w:val="none" w:sz="0" w:space="0" w:color="auto"/>
                                              </w:divBdr>
                                            </w:div>
                                            <w:div w:id="159126418">
                                              <w:marLeft w:val="0"/>
                                              <w:marRight w:val="0"/>
                                              <w:marTop w:val="0"/>
                                              <w:marBottom w:val="0"/>
                                              <w:divBdr>
                                                <w:top w:val="none" w:sz="0" w:space="0" w:color="auto"/>
                                                <w:left w:val="none" w:sz="0" w:space="0" w:color="auto"/>
                                                <w:bottom w:val="none" w:sz="0" w:space="0" w:color="auto"/>
                                                <w:right w:val="none" w:sz="0" w:space="0" w:color="auto"/>
                                              </w:divBdr>
                                              <w:divsChild>
                                                <w:div w:id="174001547">
                                                  <w:marLeft w:val="0"/>
                                                  <w:marRight w:val="0"/>
                                                  <w:marTop w:val="0"/>
                                                  <w:marBottom w:val="0"/>
                                                  <w:divBdr>
                                                    <w:top w:val="none" w:sz="0" w:space="0" w:color="auto"/>
                                                    <w:left w:val="none" w:sz="0" w:space="0" w:color="auto"/>
                                                    <w:bottom w:val="none" w:sz="0" w:space="0" w:color="auto"/>
                                                    <w:right w:val="none" w:sz="0" w:space="0" w:color="auto"/>
                                                  </w:divBdr>
                                                  <w:divsChild>
                                                    <w:div w:id="10779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4368">
                                              <w:marLeft w:val="0"/>
                                              <w:marRight w:val="0"/>
                                              <w:marTop w:val="0"/>
                                              <w:marBottom w:val="0"/>
                                              <w:divBdr>
                                                <w:top w:val="none" w:sz="0" w:space="0" w:color="auto"/>
                                                <w:left w:val="none" w:sz="0" w:space="0" w:color="auto"/>
                                                <w:bottom w:val="none" w:sz="0" w:space="0" w:color="auto"/>
                                                <w:right w:val="none" w:sz="0" w:space="0" w:color="auto"/>
                                              </w:divBdr>
                                            </w:div>
                                          </w:divsChild>
                                        </w:div>
                                        <w:div w:id="1337684352">
                                          <w:marLeft w:val="0"/>
                                          <w:marRight w:val="0"/>
                                          <w:marTop w:val="0"/>
                                          <w:marBottom w:val="0"/>
                                          <w:divBdr>
                                            <w:top w:val="none" w:sz="0" w:space="0" w:color="auto"/>
                                            <w:left w:val="none" w:sz="0" w:space="0" w:color="auto"/>
                                            <w:bottom w:val="none" w:sz="0" w:space="0" w:color="auto"/>
                                            <w:right w:val="none" w:sz="0" w:space="0" w:color="auto"/>
                                          </w:divBdr>
                                          <w:divsChild>
                                            <w:div w:id="609162938">
                                              <w:marLeft w:val="0"/>
                                              <w:marRight w:val="0"/>
                                              <w:marTop w:val="0"/>
                                              <w:marBottom w:val="0"/>
                                              <w:divBdr>
                                                <w:top w:val="none" w:sz="0" w:space="0" w:color="auto"/>
                                                <w:left w:val="none" w:sz="0" w:space="0" w:color="auto"/>
                                                <w:bottom w:val="none" w:sz="0" w:space="0" w:color="auto"/>
                                                <w:right w:val="none" w:sz="0" w:space="0" w:color="auto"/>
                                              </w:divBdr>
                                            </w:div>
                                            <w:div w:id="98764157">
                                              <w:marLeft w:val="0"/>
                                              <w:marRight w:val="0"/>
                                              <w:marTop w:val="0"/>
                                              <w:marBottom w:val="0"/>
                                              <w:divBdr>
                                                <w:top w:val="none" w:sz="0" w:space="0" w:color="auto"/>
                                                <w:left w:val="none" w:sz="0" w:space="0" w:color="auto"/>
                                                <w:bottom w:val="none" w:sz="0" w:space="0" w:color="auto"/>
                                                <w:right w:val="none" w:sz="0" w:space="0" w:color="auto"/>
                                              </w:divBdr>
                                              <w:divsChild>
                                                <w:div w:id="574903395">
                                                  <w:marLeft w:val="0"/>
                                                  <w:marRight w:val="0"/>
                                                  <w:marTop w:val="0"/>
                                                  <w:marBottom w:val="0"/>
                                                  <w:divBdr>
                                                    <w:top w:val="none" w:sz="0" w:space="0" w:color="auto"/>
                                                    <w:left w:val="none" w:sz="0" w:space="0" w:color="auto"/>
                                                    <w:bottom w:val="none" w:sz="0" w:space="0" w:color="auto"/>
                                                    <w:right w:val="none" w:sz="0" w:space="0" w:color="auto"/>
                                                  </w:divBdr>
                                                  <w:divsChild>
                                                    <w:div w:id="185344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38493">
                                              <w:marLeft w:val="0"/>
                                              <w:marRight w:val="0"/>
                                              <w:marTop w:val="0"/>
                                              <w:marBottom w:val="0"/>
                                              <w:divBdr>
                                                <w:top w:val="none" w:sz="0" w:space="0" w:color="auto"/>
                                                <w:left w:val="none" w:sz="0" w:space="0" w:color="auto"/>
                                                <w:bottom w:val="none" w:sz="0" w:space="0" w:color="auto"/>
                                                <w:right w:val="none" w:sz="0" w:space="0" w:color="auto"/>
                                              </w:divBdr>
                                            </w:div>
                                          </w:divsChild>
                                        </w:div>
                                        <w:div w:id="173450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46760509">
                          <w:marLeft w:val="0"/>
                          <w:marRight w:val="0"/>
                          <w:marTop w:val="0"/>
                          <w:marBottom w:val="0"/>
                          <w:divBdr>
                            <w:top w:val="none" w:sz="0" w:space="0" w:color="auto"/>
                            <w:left w:val="none" w:sz="0" w:space="0" w:color="auto"/>
                            <w:bottom w:val="none" w:sz="0" w:space="0" w:color="auto"/>
                            <w:right w:val="none" w:sz="0" w:space="0" w:color="auto"/>
                          </w:divBdr>
                          <w:divsChild>
                            <w:div w:id="1278682325">
                              <w:marLeft w:val="0"/>
                              <w:marRight w:val="0"/>
                              <w:marTop w:val="0"/>
                              <w:marBottom w:val="0"/>
                              <w:divBdr>
                                <w:top w:val="none" w:sz="0" w:space="0" w:color="auto"/>
                                <w:left w:val="none" w:sz="0" w:space="0" w:color="auto"/>
                                <w:bottom w:val="none" w:sz="0" w:space="0" w:color="auto"/>
                                <w:right w:val="none" w:sz="0" w:space="0" w:color="auto"/>
                              </w:divBdr>
                              <w:divsChild>
                                <w:div w:id="18898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986960">
          <w:marLeft w:val="0"/>
          <w:marRight w:val="0"/>
          <w:marTop w:val="0"/>
          <w:marBottom w:val="0"/>
          <w:divBdr>
            <w:top w:val="none" w:sz="0" w:space="0" w:color="auto"/>
            <w:left w:val="none" w:sz="0" w:space="0" w:color="auto"/>
            <w:bottom w:val="none" w:sz="0" w:space="0" w:color="auto"/>
            <w:right w:val="none" w:sz="0" w:space="0" w:color="auto"/>
          </w:divBdr>
          <w:divsChild>
            <w:div w:id="1006323186">
              <w:marLeft w:val="0"/>
              <w:marRight w:val="0"/>
              <w:marTop w:val="0"/>
              <w:marBottom w:val="0"/>
              <w:divBdr>
                <w:top w:val="none" w:sz="0" w:space="0" w:color="auto"/>
                <w:left w:val="none" w:sz="0" w:space="0" w:color="auto"/>
                <w:bottom w:val="none" w:sz="0" w:space="0" w:color="auto"/>
                <w:right w:val="none" w:sz="0" w:space="0" w:color="auto"/>
              </w:divBdr>
              <w:divsChild>
                <w:div w:id="575360394">
                  <w:marLeft w:val="0"/>
                  <w:marRight w:val="0"/>
                  <w:marTop w:val="0"/>
                  <w:marBottom w:val="0"/>
                  <w:divBdr>
                    <w:top w:val="none" w:sz="0" w:space="0" w:color="auto"/>
                    <w:left w:val="none" w:sz="0" w:space="0" w:color="auto"/>
                    <w:bottom w:val="none" w:sz="0" w:space="0" w:color="auto"/>
                    <w:right w:val="none" w:sz="0" w:space="0" w:color="auto"/>
                  </w:divBdr>
                  <w:divsChild>
                    <w:div w:id="508375168">
                      <w:marLeft w:val="0"/>
                      <w:marRight w:val="0"/>
                      <w:marTop w:val="0"/>
                      <w:marBottom w:val="0"/>
                      <w:divBdr>
                        <w:top w:val="none" w:sz="0" w:space="0" w:color="auto"/>
                        <w:left w:val="none" w:sz="0" w:space="0" w:color="auto"/>
                        <w:bottom w:val="none" w:sz="0" w:space="0" w:color="auto"/>
                        <w:right w:val="none" w:sz="0" w:space="0" w:color="auto"/>
                      </w:divBdr>
                      <w:divsChild>
                        <w:div w:id="484054005">
                          <w:marLeft w:val="0"/>
                          <w:marRight w:val="0"/>
                          <w:marTop w:val="0"/>
                          <w:marBottom w:val="0"/>
                          <w:divBdr>
                            <w:top w:val="none" w:sz="0" w:space="0" w:color="auto"/>
                            <w:left w:val="none" w:sz="0" w:space="0" w:color="auto"/>
                            <w:bottom w:val="none" w:sz="0" w:space="0" w:color="auto"/>
                            <w:right w:val="none" w:sz="0" w:space="0" w:color="auto"/>
                          </w:divBdr>
                          <w:divsChild>
                            <w:div w:id="2054190649">
                              <w:marLeft w:val="0"/>
                              <w:marRight w:val="0"/>
                              <w:marTop w:val="0"/>
                              <w:marBottom w:val="0"/>
                              <w:divBdr>
                                <w:top w:val="none" w:sz="0" w:space="0" w:color="auto"/>
                                <w:left w:val="none" w:sz="0" w:space="0" w:color="auto"/>
                                <w:bottom w:val="none" w:sz="0" w:space="0" w:color="auto"/>
                                <w:right w:val="none" w:sz="0" w:space="0" w:color="auto"/>
                              </w:divBdr>
                              <w:divsChild>
                                <w:div w:id="1828595741">
                                  <w:marLeft w:val="0"/>
                                  <w:marRight w:val="0"/>
                                  <w:marTop w:val="0"/>
                                  <w:marBottom w:val="0"/>
                                  <w:divBdr>
                                    <w:top w:val="none" w:sz="0" w:space="0" w:color="auto"/>
                                    <w:left w:val="none" w:sz="0" w:space="0" w:color="auto"/>
                                    <w:bottom w:val="none" w:sz="0" w:space="0" w:color="auto"/>
                                    <w:right w:val="none" w:sz="0" w:space="0" w:color="auto"/>
                                  </w:divBdr>
                                  <w:divsChild>
                                    <w:div w:id="1811826612">
                                      <w:marLeft w:val="0"/>
                                      <w:marRight w:val="0"/>
                                      <w:marTop w:val="0"/>
                                      <w:marBottom w:val="0"/>
                                      <w:divBdr>
                                        <w:top w:val="none" w:sz="0" w:space="0" w:color="auto"/>
                                        <w:left w:val="none" w:sz="0" w:space="0" w:color="auto"/>
                                        <w:bottom w:val="none" w:sz="0" w:space="0" w:color="auto"/>
                                        <w:right w:val="none" w:sz="0" w:space="0" w:color="auto"/>
                                      </w:divBdr>
                                      <w:divsChild>
                                        <w:div w:id="2353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4238711">
          <w:marLeft w:val="0"/>
          <w:marRight w:val="0"/>
          <w:marTop w:val="0"/>
          <w:marBottom w:val="0"/>
          <w:divBdr>
            <w:top w:val="none" w:sz="0" w:space="0" w:color="auto"/>
            <w:left w:val="none" w:sz="0" w:space="0" w:color="auto"/>
            <w:bottom w:val="none" w:sz="0" w:space="0" w:color="auto"/>
            <w:right w:val="none" w:sz="0" w:space="0" w:color="auto"/>
          </w:divBdr>
          <w:divsChild>
            <w:div w:id="1994675535">
              <w:marLeft w:val="0"/>
              <w:marRight w:val="0"/>
              <w:marTop w:val="0"/>
              <w:marBottom w:val="0"/>
              <w:divBdr>
                <w:top w:val="none" w:sz="0" w:space="0" w:color="auto"/>
                <w:left w:val="none" w:sz="0" w:space="0" w:color="auto"/>
                <w:bottom w:val="none" w:sz="0" w:space="0" w:color="auto"/>
                <w:right w:val="none" w:sz="0" w:space="0" w:color="auto"/>
              </w:divBdr>
              <w:divsChild>
                <w:div w:id="180125044">
                  <w:marLeft w:val="0"/>
                  <w:marRight w:val="0"/>
                  <w:marTop w:val="0"/>
                  <w:marBottom w:val="0"/>
                  <w:divBdr>
                    <w:top w:val="none" w:sz="0" w:space="0" w:color="auto"/>
                    <w:left w:val="none" w:sz="0" w:space="0" w:color="auto"/>
                    <w:bottom w:val="none" w:sz="0" w:space="0" w:color="auto"/>
                    <w:right w:val="none" w:sz="0" w:space="0" w:color="auto"/>
                  </w:divBdr>
                  <w:divsChild>
                    <w:div w:id="2829609">
                      <w:marLeft w:val="0"/>
                      <w:marRight w:val="0"/>
                      <w:marTop w:val="0"/>
                      <w:marBottom w:val="0"/>
                      <w:divBdr>
                        <w:top w:val="none" w:sz="0" w:space="0" w:color="auto"/>
                        <w:left w:val="none" w:sz="0" w:space="0" w:color="auto"/>
                        <w:bottom w:val="none" w:sz="0" w:space="0" w:color="auto"/>
                        <w:right w:val="none" w:sz="0" w:space="0" w:color="auto"/>
                      </w:divBdr>
                      <w:divsChild>
                        <w:div w:id="179592228">
                          <w:marLeft w:val="0"/>
                          <w:marRight w:val="0"/>
                          <w:marTop w:val="0"/>
                          <w:marBottom w:val="0"/>
                          <w:divBdr>
                            <w:top w:val="none" w:sz="0" w:space="0" w:color="auto"/>
                            <w:left w:val="none" w:sz="0" w:space="0" w:color="auto"/>
                            <w:bottom w:val="none" w:sz="0" w:space="0" w:color="auto"/>
                            <w:right w:val="none" w:sz="0" w:space="0" w:color="auto"/>
                          </w:divBdr>
                          <w:divsChild>
                            <w:div w:id="965234934">
                              <w:marLeft w:val="0"/>
                              <w:marRight w:val="0"/>
                              <w:marTop w:val="0"/>
                              <w:marBottom w:val="0"/>
                              <w:divBdr>
                                <w:top w:val="none" w:sz="0" w:space="0" w:color="auto"/>
                                <w:left w:val="none" w:sz="0" w:space="0" w:color="auto"/>
                                <w:bottom w:val="none" w:sz="0" w:space="0" w:color="auto"/>
                                <w:right w:val="none" w:sz="0" w:space="0" w:color="auto"/>
                              </w:divBdr>
                              <w:divsChild>
                                <w:div w:id="1283265425">
                                  <w:marLeft w:val="0"/>
                                  <w:marRight w:val="0"/>
                                  <w:marTop w:val="0"/>
                                  <w:marBottom w:val="0"/>
                                  <w:divBdr>
                                    <w:top w:val="none" w:sz="0" w:space="0" w:color="auto"/>
                                    <w:left w:val="none" w:sz="0" w:space="0" w:color="auto"/>
                                    <w:bottom w:val="none" w:sz="0" w:space="0" w:color="auto"/>
                                    <w:right w:val="none" w:sz="0" w:space="0" w:color="auto"/>
                                  </w:divBdr>
                                  <w:divsChild>
                                    <w:div w:id="3716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9435">
                          <w:marLeft w:val="0"/>
                          <w:marRight w:val="0"/>
                          <w:marTop w:val="0"/>
                          <w:marBottom w:val="0"/>
                          <w:divBdr>
                            <w:top w:val="none" w:sz="0" w:space="0" w:color="auto"/>
                            <w:left w:val="none" w:sz="0" w:space="0" w:color="auto"/>
                            <w:bottom w:val="none" w:sz="0" w:space="0" w:color="auto"/>
                            <w:right w:val="none" w:sz="0" w:space="0" w:color="auto"/>
                          </w:divBdr>
                          <w:divsChild>
                            <w:div w:id="131604996">
                              <w:marLeft w:val="0"/>
                              <w:marRight w:val="0"/>
                              <w:marTop w:val="0"/>
                              <w:marBottom w:val="0"/>
                              <w:divBdr>
                                <w:top w:val="none" w:sz="0" w:space="0" w:color="auto"/>
                                <w:left w:val="none" w:sz="0" w:space="0" w:color="auto"/>
                                <w:bottom w:val="none" w:sz="0" w:space="0" w:color="auto"/>
                                <w:right w:val="none" w:sz="0" w:space="0" w:color="auto"/>
                              </w:divBdr>
                              <w:divsChild>
                                <w:div w:id="17879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957626">
          <w:marLeft w:val="0"/>
          <w:marRight w:val="0"/>
          <w:marTop w:val="0"/>
          <w:marBottom w:val="0"/>
          <w:divBdr>
            <w:top w:val="none" w:sz="0" w:space="0" w:color="auto"/>
            <w:left w:val="none" w:sz="0" w:space="0" w:color="auto"/>
            <w:bottom w:val="none" w:sz="0" w:space="0" w:color="auto"/>
            <w:right w:val="none" w:sz="0" w:space="0" w:color="auto"/>
          </w:divBdr>
          <w:divsChild>
            <w:div w:id="738796116">
              <w:marLeft w:val="0"/>
              <w:marRight w:val="0"/>
              <w:marTop w:val="0"/>
              <w:marBottom w:val="0"/>
              <w:divBdr>
                <w:top w:val="none" w:sz="0" w:space="0" w:color="auto"/>
                <w:left w:val="none" w:sz="0" w:space="0" w:color="auto"/>
                <w:bottom w:val="none" w:sz="0" w:space="0" w:color="auto"/>
                <w:right w:val="none" w:sz="0" w:space="0" w:color="auto"/>
              </w:divBdr>
              <w:divsChild>
                <w:div w:id="177352048">
                  <w:marLeft w:val="0"/>
                  <w:marRight w:val="0"/>
                  <w:marTop w:val="0"/>
                  <w:marBottom w:val="0"/>
                  <w:divBdr>
                    <w:top w:val="none" w:sz="0" w:space="0" w:color="auto"/>
                    <w:left w:val="none" w:sz="0" w:space="0" w:color="auto"/>
                    <w:bottom w:val="none" w:sz="0" w:space="0" w:color="auto"/>
                    <w:right w:val="none" w:sz="0" w:space="0" w:color="auto"/>
                  </w:divBdr>
                  <w:divsChild>
                    <w:div w:id="549342440">
                      <w:marLeft w:val="0"/>
                      <w:marRight w:val="0"/>
                      <w:marTop w:val="0"/>
                      <w:marBottom w:val="0"/>
                      <w:divBdr>
                        <w:top w:val="none" w:sz="0" w:space="0" w:color="auto"/>
                        <w:left w:val="none" w:sz="0" w:space="0" w:color="auto"/>
                        <w:bottom w:val="none" w:sz="0" w:space="0" w:color="auto"/>
                        <w:right w:val="none" w:sz="0" w:space="0" w:color="auto"/>
                      </w:divBdr>
                      <w:divsChild>
                        <w:div w:id="2016689998">
                          <w:marLeft w:val="0"/>
                          <w:marRight w:val="0"/>
                          <w:marTop w:val="0"/>
                          <w:marBottom w:val="0"/>
                          <w:divBdr>
                            <w:top w:val="none" w:sz="0" w:space="0" w:color="auto"/>
                            <w:left w:val="none" w:sz="0" w:space="0" w:color="auto"/>
                            <w:bottom w:val="none" w:sz="0" w:space="0" w:color="auto"/>
                            <w:right w:val="none" w:sz="0" w:space="0" w:color="auto"/>
                          </w:divBdr>
                          <w:divsChild>
                            <w:div w:id="144132691">
                              <w:marLeft w:val="0"/>
                              <w:marRight w:val="0"/>
                              <w:marTop w:val="0"/>
                              <w:marBottom w:val="0"/>
                              <w:divBdr>
                                <w:top w:val="none" w:sz="0" w:space="0" w:color="auto"/>
                                <w:left w:val="none" w:sz="0" w:space="0" w:color="auto"/>
                                <w:bottom w:val="none" w:sz="0" w:space="0" w:color="auto"/>
                                <w:right w:val="none" w:sz="0" w:space="0" w:color="auto"/>
                              </w:divBdr>
                              <w:divsChild>
                                <w:div w:id="1171943268">
                                  <w:marLeft w:val="0"/>
                                  <w:marRight w:val="0"/>
                                  <w:marTop w:val="0"/>
                                  <w:marBottom w:val="0"/>
                                  <w:divBdr>
                                    <w:top w:val="none" w:sz="0" w:space="0" w:color="auto"/>
                                    <w:left w:val="none" w:sz="0" w:space="0" w:color="auto"/>
                                    <w:bottom w:val="none" w:sz="0" w:space="0" w:color="auto"/>
                                    <w:right w:val="none" w:sz="0" w:space="0" w:color="auto"/>
                                  </w:divBdr>
                                  <w:divsChild>
                                    <w:div w:id="736516481">
                                      <w:marLeft w:val="0"/>
                                      <w:marRight w:val="0"/>
                                      <w:marTop w:val="0"/>
                                      <w:marBottom w:val="0"/>
                                      <w:divBdr>
                                        <w:top w:val="none" w:sz="0" w:space="0" w:color="auto"/>
                                        <w:left w:val="none" w:sz="0" w:space="0" w:color="auto"/>
                                        <w:bottom w:val="none" w:sz="0" w:space="0" w:color="auto"/>
                                        <w:right w:val="none" w:sz="0" w:space="0" w:color="auto"/>
                                      </w:divBdr>
                                      <w:divsChild>
                                        <w:div w:id="2658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8690392">
          <w:marLeft w:val="0"/>
          <w:marRight w:val="0"/>
          <w:marTop w:val="0"/>
          <w:marBottom w:val="0"/>
          <w:divBdr>
            <w:top w:val="none" w:sz="0" w:space="0" w:color="auto"/>
            <w:left w:val="none" w:sz="0" w:space="0" w:color="auto"/>
            <w:bottom w:val="none" w:sz="0" w:space="0" w:color="auto"/>
            <w:right w:val="none" w:sz="0" w:space="0" w:color="auto"/>
          </w:divBdr>
          <w:divsChild>
            <w:div w:id="661659001">
              <w:marLeft w:val="0"/>
              <w:marRight w:val="0"/>
              <w:marTop w:val="0"/>
              <w:marBottom w:val="0"/>
              <w:divBdr>
                <w:top w:val="none" w:sz="0" w:space="0" w:color="auto"/>
                <w:left w:val="none" w:sz="0" w:space="0" w:color="auto"/>
                <w:bottom w:val="none" w:sz="0" w:space="0" w:color="auto"/>
                <w:right w:val="none" w:sz="0" w:space="0" w:color="auto"/>
              </w:divBdr>
              <w:divsChild>
                <w:div w:id="858275695">
                  <w:marLeft w:val="0"/>
                  <w:marRight w:val="0"/>
                  <w:marTop w:val="0"/>
                  <w:marBottom w:val="0"/>
                  <w:divBdr>
                    <w:top w:val="none" w:sz="0" w:space="0" w:color="auto"/>
                    <w:left w:val="none" w:sz="0" w:space="0" w:color="auto"/>
                    <w:bottom w:val="none" w:sz="0" w:space="0" w:color="auto"/>
                    <w:right w:val="none" w:sz="0" w:space="0" w:color="auto"/>
                  </w:divBdr>
                  <w:divsChild>
                    <w:div w:id="1083797510">
                      <w:marLeft w:val="0"/>
                      <w:marRight w:val="0"/>
                      <w:marTop w:val="0"/>
                      <w:marBottom w:val="0"/>
                      <w:divBdr>
                        <w:top w:val="none" w:sz="0" w:space="0" w:color="auto"/>
                        <w:left w:val="none" w:sz="0" w:space="0" w:color="auto"/>
                        <w:bottom w:val="none" w:sz="0" w:space="0" w:color="auto"/>
                        <w:right w:val="none" w:sz="0" w:space="0" w:color="auto"/>
                      </w:divBdr>
                      <w:divsChild>
                        <w:div w:id="733433879">
                          <w:marLeft w:val="0"/>
                          <w:marRight w:val="0"/>
                          <w:marTop w:val="0"/>
                          <w:marBottom w:val="0"/>
                          <w:divBdr>
                            <w:top w:val="none" w:sz="0" w:space="0" w:color="auto"/>
                            <w:left w:val="none" w:sz="0" w:space="0" w:color="auto"/>
                            <w:bottom w:val="none" w:sz="0" w:space="0" w:color="auto"/>
                            <w:right w:val="none" w:sz="0" w:space="0" w:color="auto"/>
                          </w:divBdr>
                          <w:divsChild>
                            <w:div w:id="1970554416">
                              <w:marLeft w:val="0"/>
                              <w:marRight w:val="0"/>
                              <w:marTop w:val="0"/>
                              <w:marBottom w:val="0"/>
                              <w:divBdr>
                                <w:top w:val="none" w:sz="0" w:space="0" w:color="auto"/>
                                <w:left w:val="none" w:sz="0" w:space="0" w:color="auto"/>
                                <w:bottom w:val="none" w:sz="0" w:space="0" w:color="auto"/>
                                <w:right w:val="none" w:sz="0" w:space="0" w:color="auto"/>
                              </w:divBdr>
                              <w:divsChild>
                                <w:div w:id="1486243207">
                                  <w:marLeft w:val="0"/>
                                  <w:marRight w:val="0"/>
                                  <w:marTop w:val="0"/>
                                  <w:marBottom w:val="0"/>
                                  <w:divBdr>
                                    <w:top w:val="none" w:sz="0" w:space="0" w:color="auto"/>
                                    <w:left w:val="none" w:sz="0" w:space="0" w:color="auto"/>
                                    <w:bottom w:val="none" w:sz="0" w:space="0" w:color="auto"/>
                                    <w:right w:val="none" w:sz="0" w:space="0" w:color="auto"/>
                                  </w:divBdr>
                                  <w:divsChild>
                                    <w:div w:id="746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84038">
                          <w:marLeft w:val="0"/>
                          <w:marRight w:val="0"/>
                          <w:marTop w:val="0"/>
                          <w:marBottom w:val="0"/>
                          <w:divBdr>
                            <w:top w:val="none" w:sz="0" w:space="0" w:color="auto"/>
                            <w:left w:val="none" w:sz="0" w:space="0" w:color="auto"/>
                            <w:bottom w:val="none" w:sz="0" w:space="0" w:color="auto"/>
                            <w:right w:val="none" w:sz="0" w:space="0" w:color="auto"/>
                          </w:divBdr>
                          <w:divsChild>
                            <w:div w:id="583952680">
                              <w:marLeft w:val="0"/>
                              <w:marRight w:val="0"/>
                              <w:marTop w:val="0"/>
                              <w:marBottom w:val="0"/>
                              <w:divBdr>
                                <w:top w:val="none" w:sz="0" w:space="0" w:color="auto"/>
                                <w:left w:val="none" w:sz="0" w:space="0" w:color="auto"/>
                                <w:bottom w:val="none" w:sz="0" w:space="0" w:color="auto"/>
                                <w:right w:val="none" w:sz="0" w:space="0" w:color="auto"/>
                              </w:divBdr>
                              <w:divsChild>
                                <w:div w:id="4659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352011">
          <w:marLeft w:val="0"/>
          <w:marRight w:val="0"/>
          <w:marTop w:val="0"/>
          <w:marBottom w:val="0"/>
          <w:divBdr>
            <w:top w:val="none" w:sz="0" w:space="0" w:color="auto"/>
            <w:left w:val="none" w:sz="0" w:space="0" w:color="auto"/>
            <w:bottom w:val="none" w:sz="0" w:space="0" w:color="auto"/>
            <w:right w:val="none" w:sz="0" w:space="0" w:color="auto"/>
          </w:divBdr>
          <w:divsChild>
            <w:div w:id="979579825">
              <w:marLeft w:val="0"/>
              <w:marRight w:val="0"/>
              <w:marTop w:val="0"/>
              <w:marBottom w:val="0"/>
              <w:divBdr>
                <w:top w:val="none" w:sz="0" w:space="0" w:color="auto"/>
                <w:left w:val="none" w:sz="0" w:space="0" w:color="auto"/>
                <w:bottom w:val="none" w:sz="0" w:space="0" w:color="auto"/>
                <w:right w:val="none" w:sz="0" w:space="0" w:color="auto"/>
              </w:divBdr>
              <w:divsChild>
                <w:div w:id="605116140">
                  <w:marLeft w:val="0"/>
                  <w:marRight w:val="0"/>
                  <w:marTop w:val="0"/>
                  <w:marBottom w:val="0"/>
                  <w:divBdr>
                    <w:top w:val="none" w:sz="0" w:space="0" w:color="auto"/>
                    <w:left w:val="none" w:sz="0" w:space="0" w:color="auto"/>
                    <w:bottom w:val="none" w:sz="0" w:space="0" w:color="auto"/>
                    <w:right w:val="none" w:sz="0" w:space="0" w:color="auto"/>
                  </w:divBdr>
                  <w:divsChild>
                    <w:div w:id="53241047">
                      <w:marLeft w:val="0"/>
                      <w:marRight w:val="0"/>
                      <w:marTop w:val="0"/>
                      <w:marBottom w:val="0"/>
                      <w:divBdr>
                        <w:top w:val="none" w:sz="0" w:space="0" w:color="auto"/>
                        <w:left w:val="none" w:sz="0" w:space="0" w:color="auto"/>
                        <w:bottom w:val="none" w:sz="0" w:space="0" w:color="auto"/>
                        <w:right w:val="none" w:sz="0" w:space="0" w:color="auto"/>
                      </w:divBdr>
                      <w:divsChild>
                        <w:div w:id="687416369">
                          <w:marLeft w:val="0"/>
                          <w:marRight w:val="0"/>
                          <w:marTop w:val="0"/>
                          <w:marBottom w:val="0"/>
                          <w:divBdr>
                            <w:top w:val="none" w:sz="0" w:space="0" w:color="auto"/>
                            <w:left w:val="none" w:sz="0" w:space="0" w:color="auto"/>
                            <w:bottom w:val="none" w:sz="0" w:space="0" w:color="auto"/>
                            <w:right w:val="none" w:sz="0" w:space="0" w:color="auto"/>
                          </w:divBdr>
                          <w:divsChild>
                            <w:div w:id="218327892">
                              <w:marLeft w:val="0"/>
                              <w:marRight w:val="0"/>
                              <w:marTop w:val="0"/>
                              <w:marBottom w:val="0"/>
                              <w:divBdr>
                                <w:top w:val="none" w:sz="0" w:space="0" w:color="auto"/>
                                <w:left w:val="none" w:sz="0" w:space="0" w:color="auto"/>
                                <w:bottom w:val="none" w:sz="0" w:space="0" w:color="auto"/>
                                <w:right w:val="none" w:sz="0" w:space="0" w:color="auto"/>
                              </w:divBdr>
                              <w:divsChild>
                                <w:div w:id="1628589298">
                                  <w:marLeft w:val="0"/>
                                  <w:marRight w:val="0"/>
                                  <w:marTop w:val="0"/>
                                  <w:marBottom w:val="0"/>
                                  <w:divBdr>
                                    <w:top w:val="none" w:sz="0" w:space="0" w:color="auto"/>
                                    <w:left w:val="none" w:sz="0" w:space="0" w:color="auto"/>
                                    <w:bottom w:val="none" w:sz="0" w:space="0" w:color="auto"/>
                                    <w:right w:val="none" w:sz="0" w:space="0" w:color="auto"/>
                                  </w:divBdr>
                                  <w:divsChild>
                                    <w:div w:id="2065566133">
                                      <w:marLeft w:val="0"/>
                                      <w:marRight w:val="0"/>
                                      <w:marTop w:val="0"/>
                                      <w:marBottom w:val="0"/>
                                      <w:divBdr>
                                        <w:top w:val="none" w:sz="0" w:space="0" w:color="auto"/>
                                        <w:left w:val="none" w:sz="0" w:space="0" w:color="auto"/>
                                        <w:bottom w:val="none" w:sz="0" w:space="0" w:color="auto"/>
                                        <w:right w:val="none" w:sz="0" w:space="0" w:color="auto"/>
                                      </w:divBdr>
                                      <w:divsChild>
                                        <w:div w:id="285086287">
                                          <w:marLeft w:val="0"/>
                                          <w:marRight w:val="0"/>
                                          <w:marTop w:val="0"/>
                                          <w:marBottom w:val="0"/>
                                          <w:divBdr>
                                            <w:top w:val="none" w:sz="0" w:space="0" w:color="auto"/>
                                            <w:left w:val="none" w:sz="0" w:space="0" w:color="auto"/>
                                            <w:bottom w:val="none" w:sz="0" w:space="0" w:color="auto"/>
                                            <w:right w:val="none" w:sz="0" w:space="0" w:color="auto"/>
                                          </w:divBdr>
                                          <w:divsChild>
                                            <w:div w:id="1312292878">
                                              <w:marLeft w:val="0"/>
                                              <w:marRight w:val="0"/>
                                              <w:marTop w:val="0"/>
                                              <w:marBottom w:val="0"/>
                                              <w:divBdr>
                                                <w:top w:val="none" w:sz="0" w:space="0" w:color="auto"/>
                                                <w:left w:val="none" w:sz="0" w:space="0" w:color="auto"/>
                                                <w:bottom w:val="none" w:sz="0" w:space="0" w:color="auto"/>
                                                <w:right w:val="none" w:sz="0" w:space="0" w:color="auto"/>
                                              </w:divBdr>
                                              <w:divsChild>
                                                <w:div w:id="440028254">
                                                  <w:marLeft w:val="0"/>
                                                  <w:marRight w:val="0"/>
                                                  <w:marTop w:val="0"/>
                                                  <w:marBottom w:val="0"/>
                                                  <w:divBdr>
                                                    <w:top w:val="none" w:sz="0" w:space="0" w:color="auto"/>
                                                    <w:left w:val="none" w:sz="0" w:space="0" w:color="auto"/>
                                                    <w:bottom w:val="none" w:sz="0" w:space="0" w:color="auto"/>
                                                    <w:right w:val="none" w:sz="0" w:space="0" w:color="auto"/>
                                                  </w:divBdr>
                                                  <w:divsChild>
                                                    <w:div w:id="1357581470">
                                                      <w:marLeft w:val="0"/>
                                                      <w:marRight w:val="0"/>
                                                      <w:marTop w:val="0"/>
                                                      <w:marBottom w:val="0"/>
                                                      <w:divBdr>
                                                        <w:top w:val="none" w:sz="0" w:space="0" w:color="auto"/>
                                                        <w:left w:val="none" w:sz="0" w:space="0" w:color="auto"/>
                                                        <w:bottom w:val="none" w:sz="0" w:space="0" w:color="auto"/>
                                                        <w:right w:val="none" w:sz="0" w:space="0" w:color="auto"/>
                                                      </w:divBdr>
                                                      <w:divsChild>
                                                        <w:div w:id="1207375355">
                                                          <w:marLeft w:val="0"/>
                                                          <w:marRight w:val="0"/>
                                                          <w:marTop w:val="0"/>
                                                          <w:marBottom w:val="0"/>
                                                          <w:divBdr>
                                                            <w:top w:val="none" w:sz="0" w:space="0" w:color="auto"/>
                                                            <w:left w:val="none" w:sz="0" w:space="0" w:color="auto"/>
                                                            <w:bottom w:val="none" w:sz="0" w:space="0" w:color="auto"/>
                                                            <w:right w:val="none" w:sz="0" w:space="0" w:color="auto"/>
                                                          </w:divBdr>
                                                          <w:divsChild>
                                                            <w:div w:id="1785996470">
                                                              <w:marLeft w:val="0"/>
                                                              <w:marRight w:val="0"/>
                                                              <w:marTop w:val="0"/>
                                                              <w:marBottom w:val="0"/>
                                                              <w:divBdr>
                                                                <w:top w:val="none" w:sz="0" w:space="0" w:color="auto"/>
                                                                <w:left w:val="none" w:sz="0" w:space="0" w:color="auto"/>
                                                                <w:bottom w:val="none" w:sz="0" w:space="0" w:color="auto"/>
                                                                <w:right w:val="none" w:sz="0" w:space="0" w:color="auto"/>
                                                              </w:divBdr>
                                                            </w:div>
                                                            <w:div w:id="17144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970711">
                                      <w:marLeft w:val="0"/>
                                      <w:marRight w:val="0"/>
                                      <w:marTop w:val="0"/>
                                      <w:marBottom w:val="0"/>
                                      <w:divBdr>
                                        <w:top w:val="none" w:sz="0" w:space="0" w:color="auto"/>
                                        <w:left w:val="none" w:sz="0" w:space="0" w:color="auto"/>
                                        <w:bottom w:val="none" w:sz="0" w:space="0" w:color="auto"/>
                                        <w:right w:val="none" w:sz="0" w:space="0" w:color="auto"/>
                                      </w:divBdr>
                                      <w:divsChild>
                                        <w:div w:id="19217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036576">
          <w:marLeft w:val="0"/>
          <w:marRight w:val="0"/>
          <w:marTop w:val="0"/>
          <w:marBottom w:val="0"/>
          <w:divBdr>
            <w:top w:val="none" w:sz="0" w:space="0" w:color="auto"/>
            <w:left w:val="none" w:sz="0" w:space="0" w:color="auto"/>
            <w:bottom w:val="none" w:sz="0" w:space="0" w:color="auto"/>
            <w:right w:val="none" w:sz="0" w:space="0" w:color="auto"/>
          </w:divBdr>
          <w:divsChild>
            <w:div w:id="1178033541">
              <w:marLeft w:val="0"/>
              <w:marRight w:val="0"/>
              <w:marTop w:val="0"/>
              <w:marBottom w:val="0"/>
              <w:divBdr>
                <w:top w:val="none" w:sz="0" w:space="0" w:color="auto"/>
                <w:left w:val="none" w:sz="0" w:space="0" w:color="auto"/>
                <w:bottom w:val="none" w:sz="0" w:space="0" w:color="auto"/>
                <w:right w:val="none" w:sz="0" w:space="0" w:color="auto"/>
              </w:divBdr>
              <w:divsChild>
                <w:div w:id="674308213">
                  <w:marLeft w:val="0"/>
                  <w:marRight w:val="0"/>
                  <w:marTop w:val="0"/>
                  <w:marBottom w:val="0"/>
                  <w:divBdr>
                    <w:top w:val="none" w:sz="0" w:space="0" w:color="auto"/>
                    <w:left w:val="none" w:sz="0" w:space="0" w:color="auto"/>
                    <w:bottom w:val="none" w:sz="0" w:space="0" w:color="auto"/>
                    <w:right w:val="none" w:sz="0" w:space="0" w:color="auto"/>
                  </w:divBdr>
                  <w:divsChild>
                    <w:div w:id="1078481173">
                      <w:marLeft w:val="0"/>
                      <w:marRight w:val="0"/>
                      <w:marTop w:val="0"/>
                      <w:marBottom w:val="0"/>
                      <w:divBdr>
                        <w:top w:val="none" w:sz="0" w:space="0" w:color="auto"/>
                        <w:left w:val="none" w:sz="0" w:space="0" w:color="auto"/>
                        <w:bottom w:val="none" w:sz="0" w:space="0" w:color="auto"/>
                        <w:right w:val="none" w:sz="0" w:space="0" w:color="auto"/>
                      </w:divBdr>
                      <w:divsChild>
                        <w:div w:id="930940940">
                          <w:marLeft w:val="0"/>
                          <w:marRight w:val="0"/>
                          <w:marTop w:val="0"/>
                          <w:marBottom w:val="0"/>
                          <w:divBdr>
                            <w:top w:val="none" w:sz="0" w:space="0" w:color="auto"/>
                            <w:left w:val="none" w:sz="0" w:space="0" w:color="auto"/>
                            <w:bottom w:val="none" w:sz="0" w:space="0" w:color="auto"/>
                            <w:right w:val="none" w:sz="0" w:space="0" w:color="auto"/>
                          </w:divBdr>
                          <w:divsChild>
                            <w:div w:id="1471242943">
                              <w:marLeft w:val="0"/>
                              <w:marRight w:val="0"/>
                              <w:marTop w:val="0"/>
                              <w:marBottom w:val="0"/>
                              <w:divBdr>
                                <w:top w:val="none" w:sz="0" w:space="0" w:color="auto"/>
                                <w:left w:val="none" w:sz="0" w:space="0" w:color="auto"/>
                                <w:bottom w:val="none" w:sz="0" w:space="0" w:color="auto"/>
                                <w:right w:val="none" w:sz="0" w:space="0" w:color="auto"/>
                              </w:divBdr>
                              <w:divsChild>
                                <w:div w:id="202182946">
                                  <w:marLeft w:val="0"/>
                                  <w:marRight w:val="0"/>
                                  <w:marTop w:val="0"/>
                                  <w:marBottom w:val="0"/>
                                  <w:divBdr>
                                    <w:top w:val="none" w:sz="0" w:space="0" w:color="auto"/>
                                    <w:left w:val="none" w:sz="0" w:space="0" w:color="auto"/>
                                    <w:bottom w:val="none" w:sz="0" w:space="0" w:color="auto"/>
                                    <w:right w:val="none" w:sz="0" w:space="0" w:color="auto"/>
                                  </w:divBdr>
                                  <w:divsChild>
                                    <w:div w:id="53840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9129">
                              <w:marLeft w:val="0"/>
                              <w:marRight w:val="0"/>
                              <w:marTop w:val="0"/>
                              <w:marBottom w:val="0"/>
                              <w:divBdr>
                                <w:top w:val="none" w:sz="0" w:space="0" w:color="auto"/>
                                <w:left w:val="none" w:sz="0" w:space="0" w:color="auto"/>
                                <w:bottom w:val="none" w:sz="0" w:space="0" w:color="auto"/>
                                <w:right w:val="none" w:sz="0" w:space="0" w:color="auto"/>
                              </w:divBdr>
                              <w:divsChild>
                                <w:div w:id="1573782736">
                                  <w:marLeft w:val="0"/>
                                  <w:marRight w:val="0"/>
                                  <w:marTop w:val="0"/>
                                  <w:marBottom w:val="0"/>
                                  <w:divBdr>
                                    <w:top w:val="none" w:sz="0" w:space="0" w:color="auto"/>
                                    <w:left w:val="none" w:sz="0" w:space="0" w:color="auto"/>
                                    <w:bottom w:val="none" w:sz="0" w:space="0" w:color="auto"/>
                                    <w:right w:val="none" w:sz="0" w:space="0" w:color="auto"/>
                                  </w:divBdr>
                                  <w:divsChild>
                                    <w:div w:id="1294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0851">
                          <w:marLeft w:val="0"/>
                          <w:marRight w:val="0"/>
                          <w:marTop w:val="0"/>
                          <w:marBottom w:val="0"/>
                          <w:divBdr>
                            <w:top w:val="none" w:sz="0" w:space="0" w:color="auto"/>
                            <w:left w:val="none" w:sz="0" w:space="0" w:color="auto"/>
                            <w:bottom w:val="none" w:sz="0" w:space="0" w:color="auto"/>
                            <w:right w:val="none" w:sz="0" w:space="0" w:color="auto"/>
                          </w:divBdr>
                          <w:divsChild>
                            <w:div w:id="1533690052">
                              <w:marLeft w:val="0"/>
                              <w:marRight w:val="0"/>
                              <w:marTop w:val="0"/>
                              <w:marBottom w:val="0"/>
                              <w:divBdr>
                                <w:top w:val="none" w:sz="0" w:space="0" w:color="auto"/>
                                <w:left w:val="none" w:sz="0" w:space="0" w:color="auto"/>
                                <w:bottom w:val="none" w:sz="0" w:space="0" w:color="auto"/>
                                <w:right w:val="none" w:sz="0" w:space="0" w:color="auto"/>
                              </w:divBdr>
                              <w:divsChild>
                                <w:div w:id="11603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519933">
          <w:marLeft w:val="0"/>
          <w:marRight w:val="0"/>
          <w:marTop w:val="0"/>
          <w:marBottom w:val="0"/>
          <w:divBdr>
            <w:top w:val="none" w:sz="0" w:space="0" w:color="auto"/>
            <w:left w:val="none" w:sz="0" w:space="0" w:color="auto"/>
            <w:bottom w:val="none" w:sz="0" w:space="0" w:color="auto"/>
            <w:right w:val="none" w:sz="0" w:space="0" w:color="auto"/>
          </w:divBdr>
          <w:divsChild>
            <w:div w:id="1599096883">
              <w:marLeft w:val="0"/>
              <w:marRight w:val="0"/>
              <w:marTop w:val="0"/>
              <w:marBottom w:val="0"/>
              <w:divBdr>
                <w:top w:val="none" w:sz="0" w:space="0" w:color="auto"/>
                <w:left w:val="none" w:sz="0" w:space="0" w:color="auto"/>
                <w:bottom w:val="none" w:sz="0" w:space="0" w:color="auto"/>
                <w:right w:val="none" w:sz="0" w:space="0" w:color="auto"/>
              </w:divBdr>
              <w:divsChild>
                <w:div w:id="1502620868">
                  <w:marLeft w:val="0"/>
                  <w:marRight w:val="0"/>
                  <w:marTop w:val="0"/>
                  <w:marBottom w:val="0"/>
                  <w:divBdr>
                    <w:top w:val="none" w:sz="0" w:space="0" w:color="auto"/>
                    <w:left w:val="none" w:sz="0" w:space="0" w:color="auto"/>
                    <w:bottom w:val="none" w:sz="0" w:space="0" w:color="auto"/>
                    <w:right w:val="none" w:sz="0" w:space="0" w:color="auto"/>
                  </w:divBdr>
                  <w:divsChild>
                    <w:div w:id="1285234142">
                      <w:marLeft w:val="0"/>
                      <w:marRight w:val="0"/>
                      <w:marTop w:val="0"/>
                      <w:marBottom w:val="0"/>
                      <w:divBdr>
                        <w:top w:val="none" w:sz="0" w:space="0" w:color="auto"/>
                        <w:left w:val="none" w:sz="0" w:space="0" w:color="auto"/>
                        <w:bottom w:val="none" w:sz="0" w:space="0" w:color="auto"/>
                        <w:right w:val="none" w:sz="0" w:space="0" w:color="auto"/>
                      </w:divBdr>
                      <w:divsChild>
                        <w:div w:id="501896210">
                          <w:marLeft w:val="0"/>
                          <w:marRight w:val="0"/>
                          <w:marTop w:val="0"/>
                          <w:marBottom w:val="0"/>
                          <w:divBdr>
                            <w:top w:val="none" w:sz="0" w:space="0" w:color="auto"/>
                            <w:left w:val="none" w:sz="0" w:space="0" w:color="auto"/>
                            <w:bottom w:val="none" w:sz="0" w:space="0" w:color="auto"/>
                            <w:right w:val="none" w:sz="0" w:space="0" w:color="auto"/>
                          </w:divBdr>
                          <w:divsChild>
                            <w:div w:id="1654918075">
                              <w:marLeft w:val="0"/>
                              <w:marRight w:val="0"/>
                              <w:marTop w:val="0"/>
                              <w:marBottom w:val="0"/>
                              <w:divBdr>
                                <w:top w:val="none" w:sz="0" w:space="0" w:color="auto"/>
                                <w:left w:val="none" w:sz="0" w:space="0" w:color="auto"/>
                                <w:bottom w:val="none" w:sz="0" w:space="0" w:color="auto"/>
                                <w:right w:val="none" w:sz="0" w:space="0" w:color="auto"/>
                              </w:divBdr>
                              <w:divsChild>
                                <w:div w:id="611278690">
                                  <w:marLeft w:val="0"/>
                                  <w:marRight w:val="0"/>
                                  <w:marTop w:val="0"/>
                                  <w:marBottom w:val="0"/>
                                  <w:divBdr>
                                    <w:top w:val="none" w:sz="0" w:space="0" w:color="auto"/>
                                    <w:left w:val="none" w:sz="0" w:space="0" w:color="auto"/>
                                    <w:bottom w:val="none" w:sz="0" w:space="0" w:color="auto"/>
                                    <w:right w:val="none" w:sz="0" w:space="0" w:color="auto"/>
                                  </w:divBdr>
                                  <w:divsChild>
                                    <w:div w:id="13725625">
                                      <w:marLeft w:val="0"/>
                                      <w:marRight w:val="0"/>
                                      <w:marTop w:val="0"/>
                                      <w:marBottom w:val="0"/>
                                      <w:divBdr>
                                        <w:top w:val="none" w:sz="0" w:space="0" w:color="auto"/>
                                        <w:left w:val="none" w:sz="0" w:space="0" w:color="auto"/>
                                        <w:bottom w:val="none" w:sz="0" w:space="0" w:color="auto"/>
                                        <w:right w:val="none" w:sz="0" w:space="0" w:color="auto"/>
                                      </w:divBdr>
                                      <w:divsChild>
                                        <w:div w:id="6244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827216">
          <w:marLeft w:val="0"/>
          <w:marRight w:val="0"/>
          <w:marTop w:val="0"/>
          <w:marBottom w:val="0"/>
          <w:divBdr>
            <w:top w:val="none" w:sz="0" w:space="0" w:color="auto"/>
            <w:left w:val="none" w:sz="0" w:space="0" w:color="auto"/>
            <w:bottom w:val="none" w:sz="0" w:space="0" w:color="auto"/>
            <w:right w:val="none" w:sz="0" w:space="0" w:color="auto"/>
          </w:divBdr>
          <w:divsChild>
            <w:div w:id="387454806">
              <w:marLeft w:val="0"/>
              <w:marRight w:val="0"/>
              <w:marTop w:val="0"/>
              <w:marBottom w:val="0"/>
              <w:divBdr>
                <w:top w:val="none" w:sz="0" w:space="0" w:color="auto"/>
                <w:left w:val="none" w:sz="0" w:space="0" w:color="auto"/>
                <w:bottom w:val="none" w:sz="0" w:space="0" w:color="auto"/>
                <w:right w:val="none" w:sz="0" w:space="0" w:color="auto"/>
              </w:divBdr>
              <w:divsChild>
                <w:div w:id="720396726">
                  <w:marLeft w:val="0"/>
                  <w:marRight w:val="0"/>
                  <w:marTop w:val="0"/>
                  <w:marBottom w:val="0"/>
                  <w:divBdr>
                    <w:top w:val="none" w:sz="0" w:space="0" w:color="auto"/>
                    <w:left w:val="none" w:sz="0" w:space="0" w:color="auto"/>
                    <w:bottom w:val="none" w:sz="0" w:space="0" w:color="auto"/>
                    <w:right w:val="none" w:sz="0" w:space="0" w:color="auto"/>
                  </w:divBdr>
                  <w:divsChild>
                    <w:div w:id="136461324">
                      <w:marLeft w:val="0"/>
                      <w:marRight w:val="0"/>
                      <w:marTop w:val="0"/>
                      <w:marBottom w:val="0"/>
                      <w:divBdr>
                        <w:top w:val="none" w:sz="0" w:space="0" w:color="auto"/>
                        <w:left w:val="none" w:sz="0" w:space="0" w:color="auto"/>
                        <w:bottom w:val="none" w:sz="0" w:space="0" w:color="auto"/>
                        <w:right w:val="none" w:sz="0" w:space="0" w:color="auto"/>
                      </w:divBdr>
                      <w:divsChild>
                        <w:div w:id="145975230">
                          <w:marLeft w:val="0"/>
                          <w:marRight w:val="0"/>
                          <w:marTop w:val="0"/>
                          <w:marBottom w:val="0"/>
                          <w:divBdr>
                            <w:top w:val="none" w:sz="0" w:space="0" w:color="auto"/>
                            <w:left w:val="none" w:sz="0" w:space="0" w:color="auto"/>
                            <w:bottom w:val="none" w:sz="0" w:space="0" w:color="auto"/>
                            <w:right w:val="none" w:sz="0" w:space="0" w:color="auto"/>
                          </w:divBdr>
                          <w:divsChild>
                            <w:div w:id="646276523">
                              <w:marLeft w:val="0"/>
                              <w:marRight w:val="0"/>
                              <w:marTop w:val="0"/>
                              <w:marBottom w:val="0"/>
                              <w:divBdr>
                                <w:top w:val="none" w:sz="0" w:space="0" w:color="auto"/>
                                <w:left w:val="none" w:sz="0" w:space="0" w:color="auto"/>
                                <w:bottom w:val="none" w:sz="0" w:space="0" w:color="auto"/>
                                <w:right w:val="none" w:sz="0" w:space="0" w:color="auto"/>
                              </w:divBdr>
                              <w:divsChild>
                                <w:div w:id="367409978">
                                  <w:marLeft w:val="0"/>
                                  <w:marRight w:val="0"/>
                                  <w:marTop w:val="0"/>
                                  <w:marBottom w:val="0"/>
                                  <w:divBdr>
                                    <w:top w:val="none" w:sz="0" w:space="0" w:color="auto"/>
                                    <w:left w:val="none" w:sz="0" w:space="0" w:color="auto"/>
                                    <w:bottom w:val="none" w:sz="0" w:space="0" w:color="auto"/>
                                    <w:right w:val="none" w:sz="0" w:space="0" w:color="auto"/>
                                  </w:divBdr>
                                  <w:divsChild>
                                    <w:div w:id="768430033">
                                      <w:marLeft w:val="0"/>
                                      <w:marRight w:val="0"/>
                                      <w:marTop w:val="0"/>
                                      <w:marBottom w:val="0"/>
                                      <w:divBdr>
                                        <w:top w:val="none" w:sz="0" w:space="0" w:color="auto"/>
                                        <w:left w:val="none" w:sz="0" w:space="0" w:color="auto"/>
                                        <w:bottom w:val="none" w:sz="0" w:space="0" w:color="auto"/>
                                        <w:right w:val="none" w:sz="0" w:space="0" w:color="auto"/>
                                      </w:divBdr>
                                      <w:divsChild>
                                        <w:div w:id="1408335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0875162">
                          <w:marLeft w:val="0"/>
                          <w:marRight w:val="0"/>
                          <w:marTop w:val="0"/>
                          <w:marBottom w:val="0"/>
                          <w:divBdr>
                            <w:top w:val="none" w:sz="0" w:space="0" w:color="auto"/>
                            <w:left w:val="none" w:sz="0" w:space="0" w:color="auto"/>
                            <w:bottom w:val="none" w:sz="0" w:space="0" w:color="auto"/>
                            <w:right w:val="none" w:sz="0" w:space="0" w:color="auto"/>
                          </w:divBdr>
                          <w:divsChild>
                            <w:div w:id="1677920390">
                              <w:marLeft w:val="0"/>
                              <w:marRight w:val="0"/>
                              <w:marTop w:val="0"/>
                              <w:marBottom w:val="0"/>
                              <w:divBdr>
                                <w:top w:val="none" w:sz="0" w:space="0" w:color="auto"/>
                                <w:left w:val="none" w:sz="0" w:space="0" w:color="auto"/>
                                <w:bottom w:val="none" w:sz="0" w:space="0" w:color="auto"/>
                                <w:right w:val="none" w:sz="0" w:space="0" w:color="auto"/>
                              </w:divBdr>
                              <w:divsChild>
                                <w:div w:id="3058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842684">
          <w:marLeft w:val="0"/>
          <w:marRight w:val="0"/>
          <w:marTop w:val="0"/>
          <w:marBottom w:val="0"/>
          <w:divBdr>
            <w:top w:val="none" w:sz="0" w:space="0" w:color="auto"/>
            <w:left w:val="none" w:sz="0" w:space="0" w:color="auto"/>
            <w:bottom w:val="none" w:sz="0" w:space="0" w:color="auto"/>
            <w:right w:val="none" w:sz="0" w:space="0" w:color="auto"/>
          </w:divBdr>
          <w:divsChild>
            <w:div w:id="328605958">
              <w:marLeft w:val="0"/>
              <w:marRight w:val="0"/>
              <w:marTop w:val="0"/>
              <w:marBottom w:val="0"/>
              <w:divBdr>
                <w:top w:val="none" w:sz="0" w:space="0" w:color="auto"/>
                <w:left w:val="none" w:sz="0" w:space="0" w:color="auto"/>
                <w:bottom w:val="none" w:sz="0" w:space="0" w:color="auto"/>
                <w:right w:val="none" w:sz="0" w:space="0" w:color="auto"/>
              </w:divBdr>
              <w:divsChild>
                <w:div w:id="2045983405">
                  <w:marLeft w:val="0"/>
                  <w:marRight w:val="0"/>
                  <w:marTop w:val="0"/>
                  <w:marBottom w:val="0"/>
                  <w:divBdr>
                    <w:top w:val="none" w:sz="0" w:space="0" w:color="auto"/>
                    <w:left w:val="none" w:sz="0" w:space="0" w:color="auto"/>
                    <w:bottom w:val="none" w:sz="0" w:space="0" w:color="auto"/>
                    <w:right w:val="none" w:sz="0" w:space="0" w:color="auto"/>
                  </w:divBdr>
                  <w:divsChild>
                    <w:div w:id="2092505083">
                      <w:marLeft w:val="0"/>
                      <w:marRight w:val="0"/>
                      <w:marTop w:val="0"/>
                      <w:marBottom w:val="0"/>
                      <w:divBdr>
                        <w:top w:val="none" w:sz="0" w:space="0" w:color="auto"/>
                        <w:left w:val="none" w:sz="0" w:space="0" w:color="auto"/>
                        <w:bottom w:val="none" w:sz="0" w:space="0" w:color="auto"/>
                        <w:right w:val="none" w:sz="0" w:space="0" w:color="auto"/>
                      </w:divBdr>
                      <w:divsChild>
                        <w:div w:id="1026558596">
                          <w:marLeft w:val="0"/>
                          <w:marRight w:val="0"/>
                          <w:marTop w:val="0"/>
                          <w:marBottom w:val="0"/>
                          <w:divBdr>
                            <w:top w:val="none" w:sz="0" w:space="0" w:color="auto"/>
                            <w:left w:val="none" w:sz="0" w:space="0" w:color="auto"/>
                            <w:bottom w:val="none" w:sz="0" w:space="0" w:color="auto"/>
                            <w:right w:val="none" w:sz="0" w:space="0" w:color="auto"/>
                          </w:divBdr>
                          <w:divsChild>
                            <w:div w:id="29916667">
                              <w:marLeft w:val="0"/>
                              <w:marRight w:val="0"/>
                              <w:marTop w:val="0"/>
                              <w:marBottom w:val="0"/>
                              <w:divBdr>
                                <w:top w:val="none" w:sz="0" w:space="0" w:color="auto"/>
                                <w:left w:val="none" w:sz="0" w:space="0" w:color="auto"/>
                                <w:bottom w:val="none" w:sz="0" w:space="0" w:color="auto"/>
                                <w:right w:val="none" w:sz="0" w:space="0" w:color="auto"/>
                              </w:divBdr>
                              <w:divsChild>
                                <w:div w:id="1973946262">
                                  <w:marLeft w:val="0"/>
                                  <w:marRight w:val="0"/>
                                  <w:marTop w:val="0"/>
                                  <w:marBottom w:val="0"/>
                                  <w:divBdr>
                                    <w:top w:val="none" w:sz="0" w:space="0" w:color="auto"/>
                                    <w:left w:val="none" w:sz="0" w:space="0" w:color="auto"/>
                                    <w:bottom w:val="none" w:sz="0" w:space="0" w:color="auto"/>
                                    <w:right w:val="none" w:sz="0" w:space="0" w:color="auto"/>
                                  </w:divBdr>
                                  <w:divsChild>
                                    <w:div w:id="1079449391">
                                      <w:marLeft w:val="0"/>
                                      <w:marRight w:val="0"/>
                                      <w:marTop w:val="0"/>
                                      <w:marBottom w:val="0"/>
                                      <w:divBdr>
                                        <w:top w:val="none" w:sz="0" w:space="0" w:color="auto"/>
                                        <w:left w:val="none" w:sz="0" w:space="0" w:color="auto"/>
                                        <w:bottom w:val="none" w:sz="0" w:space="0" w:color="auto"/>
                                        <w:right w:val="none" w:sz="0" w:space="0" w:color="auto"/>
                                      </w:divBdr>
                                      <w:divsChild>
                                        <w:div w:id="1420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5414676">
          <w:marLeft w:val="0"/>
          <w:marRight w:val="0"/>
          <w:marTop w:val="0"/>
          <w:marBottom w:val="0"/>
          <w:divBdr>
            <w:top w:val="none" w:sz="0" w:space="0" w:color="auto"/>
            <w:left w:val="none" w:sz="0" w:space="0" w:color="auto"/>
            <w:bottom w:val="none" w:sz="0" w:space="0" w:color="auto"/>
            <w:right w:val="none" w:sz="0" w:space="0" w:color="auto"/>
          </w:divBdr>
          <w:divsChild>
            <w:div w:id="953364652">
              <w:marLeft w:val="0"/>
              <w:marRight w:val="0"/>
              <w:marTop w:val="0"/>
              <w:marBottom w:val="0"/>
              <w:divBdr>
                <w:top w:val="none" w:sz="0" w:space="0" w:color="auto"/>
                <w:left w:val="none" w:sz="0" w:space="0" w:color="auto"/>
                <w:bottom w:val="none" w:sz="0" w:space="0" w:color="auto"/>
                <w:right w:val="none" w:sz="0" w:space="0" w:color="auto"/>
              </w:divBdr>
              <w:divsChild>
                <w:div w:id="878476865">
                  <w:marLeft w:val="0"/>
                  <w:marRight w:val="0"/>
                  <w:marTop w:val="0"/>
                  <w:marBottom w:val="0"/>
                  <w:divBdr>
                    <w:top w:val="none" w:sz="0" w:space="0" w:color="auto"/>
                    <w:left w:val="none" w:sz="0" w:space="0" w:color="auto"/>
                    <w:bottom w:val="none" w:sz="0" w:space="0" w:color="auto"/>
                    <w:right w:val="none" w:sz="0" w:space="0" w:color="auto"/>
                  </w:divBdr>
                  <w:divsChild>
                    <w:div w:id="496649235">
                      <w:marLeft w:val="0"/>
                      <w:marRight w:val="0"/>
                      <w:marTop w:val="0"/>
                      <w:marBottom w:val="0"/>
                      <w:divBdr>
                        <w:top w:val="none" w:sz="0" w:space="0" w:color="auto"/>
                        <w:left w:val="none" w:sz="0" w:space="0" w:color="auto"/>
                        <w:bottom w:val="none" w:sz="0" w:space="0" w:color="auto"/>
                        <w:right w:val="none" w:sz="0" w:space="0" w:color="auto"/>
                      </w:divBdr>
                      <w:divsChild>
                        <w:div w:id="2146504871">
                          <w:marLeft w:val="0"/>
                          <w:marRight w:val="0"/>
                          <w:marTop w:val="0"/>
                          <w:marBottom w:val="0"/>
                          <w:divBdr>
                            <w:top w:val="none" w:sz="0" w:space="0" w:color="auto"/>
                            <w:left w:val="none" w:sz="0" w:space="0" w:color="auto"/>
                            <w:bottom w:val="none" w:sz="0" w:space="0" w:color="auto"/>
                            <w:right w:val="none" w:sz="0" w:space="0" w:color="auto"/>
                          </w:divBdr>
                          <w:divsChild>
                            <w:div w:id="780881962">
                              <w:marLeft w:val="0"/>
                              <w:marRight w:val="0"/>
                              <w:marTop w:val="0"/>
                              <w:marBottom w:val="0"/>
                              <w:divBdr>
                                <w:top w:val="none" w:sz="0" w:space="0" w:color="auto"/>
                                <w:left w:val="none" w:sz="0" w:space="0" w:color="auto"/>
                                <w:bottom w:val="none" w:sz="0" w:space="0" w:color="auto"/>
                                <w:right w:val="none" w:sz="0" w:space="0" w:color="auto"/>
                              </w:divBdr>
                              <w:divsChild>
                                <w:div w:id="27266504">
                                  <w:marLeft w:val="0"/>
                                  <w:marRight w:val="0"/>
                                  <w:marTop w:val="0"/>
                                  <w:marBottom w:val="0"/>
                                  <w:divBdr>
                                    <w:top w:val="none" w:sz="0" w:space="0" w:color="auto"/>
                                    <w:left w:val="none" w:sz="0" w:space="0" w:color="auto"/>
                                    <w:bottom w:val="none" w:sz="0" w:space="0" w:color="auto"/>
                                    <w:right w:val="none" w:sz="0" w:space="0" w:color="auto"/>
                                  </w:divBdr>
                                  <w:divsChild>
                                    <w:div w:id="172864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69883">
                          <w:marLeft w:val="0"/>
                          <w:marRight w:val="0"/>
                          <w:marTop w:val="0"/>
                          <w:marBottom w:val="0"/>
                          <w:divBdr>
                            <w:top w:val="none" w:sz="0" w:space="0" w:color="auto"/>
                            <w:left w:val="none" w:sz="0" w:space="0" w:color="auto"/>
                            <w:bottom w:val="none" w:sz="0" w:space="0" w:color="auto"/>
                            <w:right w:val="none" w:sz="0" w:space="0" w:color="auto"/>
                          </w:divBdr>
                          <w:divsChild>
                            <w:div w:id="72440082">
                              <w:marLeft w:val="0"/>
                              <w:marRight w:val="0"/>
                              <w:marTop w:val="0"/>
                              <w:marBottom w:val="0"/>
                              <w:divBdr>
                                <w:top w:val="none" w:sz="0" w:space="0" w:color="auto"/>
                                <w:left w:val="none" w:sz="0" w:space="0" w:color="auto"/>
                                <w:bottom w:val="none" w:sz="0" w:space="0" w:color="auto"/>
                                <w:right w:val="none" w:sz="0" w:space="0" w:color="auto"/>
                              </w:divBdr>
                              <w:divsChild>
                                <w:div w:id="19779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948015">
          <w:marLeft w:val="0"/>
          <w:marRight w:val="0"/>
          <w:marTop w:val="0"/>
          <w:marBottom w:val="0"/>
          <w:divBdr>
            <w:top w:val="none" w:sz="0" w:space="0" w:color="auto"/>
            <w:left w:val="none" w:sz="0" w:space="0" w:color="auto"/>
            <w:bottom w:val="none" w:sz="0" w:space="0" w:color="auto"/>
            <w:right w:val="none" w:sz="0" w:space="0" w:color="auto"/>
          </w:divBdr>
          <w:divsChild>
            <w:div w:id="1383749731">
              <w:marLeft w:val="0"/>
              <w:marRight w:val="0"/>
              <w:marTop w:val="0"/>
              <w:marBottom w:val="0"/>
              <w:divBdr>
                <w:top w:val="none" w:sz="0" w:space="0" w:color="auto"/>
                <w:left w:val="none" w:sz="0" w:space="0" w:color="auto"/>
                <w:bottom w:val="none" w:sz="0" w:space="0" w:color="auto"/>
                <w:right w:val="none" w:sz="0" w:space="0" w:color="auto"/>
              </w:divBdr>
              <w:divsChild>
                <w:div w:id="413628667">
                  <w:marLeft w:val="0"/>
                  <w:marRight w:val="0"/>
                  <w:marTop w:val="0"/>
                  <w:marBottom w:val="0"/>
                  <w:divBdr>
                    <w:top w:val="none" w:sz="0" w:space="0" w:color="auto"/>
                    <w:left w:val="none" w:sz="0" w:space="0" w:color="auto"/>
                    <w:bottom w:val="none" w:sz="0" w:space="0" w:color="auto"/>
                    <w:right w:val="none" w:sz="0" w:space="0" w:color="auto"/>
                  </w:divBdr>
                  <w:divsChild>
                    <w:div w:id="890848021">
                      <w:marLeft w:val="0"/>
                      <w:marRight w:val="0"/>
                      <w:marTop w:val="0"/>
                      <w:marBottom w:val="0"/>
                      <w:divBdr>
                        <w:top w:val="none" w:sz="0" w:space="0" w:color="auto"/>
                        <w:left w:val="none" w:sz="0" w:space="0" w:color="auto"/>
                        <w:bottom w:val="none" w:sz="0" w:space="0" w:color="auto"/>
                        <w:right w:val="none" w:sz="0" w:space="0" w:color="auto"/>
                      </w:divBdr>
                      <w:divsChild>
                        <w:div w:id="779958994">
                          <w:marLeft w:val="0"/>
                          <w:marRight w:val="0"/>
                          <w:marTop w:val="0"/>
                          <w:marBottom w:val="0"/>
                          <w:divBdr>
                            <w:top w:val="none" w:sz="0" w:space="0" w:color="auto"/>
                            <w:left w:val="none" w:sz="0" w:space="0" w:color="auto"/>
                            <w:bottom w:val="none" w:sz="0" w:space="0" w:color="auto"/>
                            <w:right w:val="none" w:sz="0" w:space="0" w:color="auto"/>
                          </w:divBdr>
                          <w:divsChild>
                            <w:div w:id="373238755">
                              <w:marLeft w:val="0"/>
                              <w:marRight w:val="0"/>
                              <w:marTop w:val="0"/>
                              <w:marBottom w:val="0"/>
                              <w:divBdr>
                                <w:top w:val="none" w:sz="0" w:space="0" w:color="auto"/>
                                <w:left w:val="none" w:sz="0" w:space="0" w:color="auto"/>
                                <w:bottom w:val="none" w:sz="0" w:space="0" w:color="auto"/>
                                <w:right w:val="none" w:sz="0" w:space="0" w:color="auto"/>
                              </w:divBdr>
                              <w:divsChild>
                                <w:div w:id="542866778">
                                  <w:marLeft w:val="0"/>
                                  <w:marRight w:val="0"/>
                                  <w:marTop w:val="0"/>
                                  <w:marBottom w:val="0"/>
                                  <w:divBdr>
                                    <w:top w:val="none" w:sz="0" w:space="0" w:color="auto"/>
                                    <w:left w:val="none" w:sz="0" w:space="0" w:color="auto"/>
                                    <w:bottom w:val="none" w:sz="0" w:space="0" w:color="auto"/>
                                    <w:right w:val="none" w:sz="0" w:space="0" w:color="auto"/>
                                  </w:divBdr>
                                  <w:divsChild>
                                    <w:div w:id="1968928103">
                                      <w:marLeft w:val="0"/>
                                      <w:marRight w:val="0"/>
                                      <w:marTop w:val="0"/>
                                      <w:marBottom w:val="0"/>
                                      <w:divBdr>
                                        <w:top w:val="none" w:sz="0" w:space="0" w:color="auto"/>
                                        <w:left w:val="none" w:sz="0" w:space="0" w:color="auto"/>
                                        <w:bottom w:val="none" w:sz="0" w:space="0" w:color="auto"/>
                                        <w:right w:val="none" w:sz="0" w:space="0" w:color="auto"/>
                                      </w:divBdr>
                                      <w:divsChild>
                                        <w:div w:id="7903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46519">
          <w:marLeft w:val="0"/>
          <w:marRight w:val="0"/>
          <w:marTop w:val="0"/>
          <w:marBottom w:val="0"/>
          <w:divBdr>
            <w:top w:val="none" w:sz="0" w:space="0" w:color="auto"/>
            <w:left w:val="none" w:sz="0" w:space="0" w:color="auto"/>
            <w:bottom w:val="none" w:sz="0" w:space="0" w:color="auto"/>
            <w:right w:val="none" w:sz="0" w:space="0" w:color="auto"/>
          </w:divBdr>
          <w:divsChild>
            <w:div w:id="1839343459">
              <w:marLeft w:val="0"/>
              <w:marRight w:val="0"/>
              <w:marTop w:val="0"/>
              <w:marBottom w:val="0"/>
              <w:divBdr>
                <w:top w:val="none" w:sz="0" w:space="0" w:color="auto"/>
                <w:left w:val="none" w:sz="0" w:space="0" w:color="auto"/>
                <w:bottom w:val="none" w:sz="0" w:space="0" w:color="auto"/>
                <w:right w:val="none" w:sz="0" w:space="0" w:color="auto"/>
              </w:divBdr>
              <w:divsChild>
                <w:div w:id="1152407801">
                  <w:marLeft w:val="0"/>
                  <w:marRight w:val="0"/>
                  <w:marTop w:val="0"/>
                  <w:marBottom w:val="0"/>
                  <w:divBdr>
                    <w:top w:val="none" w:sz="0" w:space="0" w:color="auto"/>
                    <w:left w:val="none" w:sz="0" w:space="0" w:color="auto"/>
                    <w:bottom w:val="none" w:sz="0" w:space="0" w:color="auto"/>
                    <w:right w:val="none" w:sz="0" w:space="0" w:color="auto"/>
                  </w:divBdr>
                  <w:divsChild>
                    <w:div w:id="1235512983">
                      <w:marLeft w:val="0"/>
                      <w:marRight w:val="0"/>
                      <w:marTop w:val="0"/>
                      <w:marBottom w:val="0"/>
                      <w:divBdr>
                        <w:top w:val="none" w:sz="0" w:space="0" w:color="auto"/>
                        <w:left w:val="none" w:sz="0" w:space="0" w:color="auto"/>
                        <w:bottom w:val="none" w:sz="0" w:space="0" w:color="auto"/>
                        <w:right w:val="none" w:sz="0" w:space="0" w:color="auto"/>
                      </w:divBdr>
                      <w:divsChild>
                        <w:div w:id="1536654566">
                          <w:marLeft w:val="0"/>
                          <w:marRight w:val="0"/>
                          <w:marTop w:val="0"/>
                          <w:marBottom w:val="0"/>
                          <w:divBdr>
                            <w:top w:val="none" w:sz="0" w:space="0" w:color="auto"/>
                            <w:left w:val="none" w:sz="0" w:space="0" w:color="auto"/>
                            <w:bottom w:val="none" w:sz="0" w:space="0" w:color="auto"/>
                            <w:right w:val="none" w:sz="0" w:space="0" w:color="auto"/>
                          </w:divBdr>
                          <w:divsChild>
                            <w:div w:id="1764718546">
                              <w:marLeft w:val="0"/>
                              <w:marRight w:val="0"/>
                              <w:marTop w:val="0"/>
                              <w:marBottom w:val="0"/>
                              <w:divBdr>
                                <w:top w:val="none" w:sz="0" w:space="0" w:color="auto"/>
                                <w:left w:val="none" w:sz="0" w:space="0" w:color="auto"/>
                                <w:bottom w:val="none" w:sz="0" w:space="0" w:color="auto"/>
                                <w:right w:val="none" w:sz="0" w:space="0" w:color="auto"/>
                              </w:divBdr>
                              <w:divsChild>
                                <w:div w:id="2002000624">
                                  <w:marLeft w:val="0"/>
                                  <w:marRight w:val="0"/>
                                  <w:marTop w:val="0"/>
                                  <w:marBottom w:val="0"/>
                                  <w:divBdr>
                                    <w:top w:val="none" w:sz="0" w:space="0" w:color="auto"/>
                                    <w:left w:val="none" w:sz="0" w:space="0" w:color="auto"/>
                                    <w:bottom w:val="none" w:sz="0" w:space="0" w:color="auto"/>
                                    <w:right w:val="none" w:sz="0" w:space="0" w:color="auto"/>
                                  </w:divBdr>
                                  <w:divsChild>
                                    <w:div w:id="19976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9786">
                          <w:marLeft w:val="0"/>
                          <w:marRight w:val="0"/>
                          <w:marTop w:val="0"/>
                          <w:marBottom w:val="0"/>
                          <w:divBdr>
                            <w:top w:val="none" w:sz="0" w:space="0" w:color="auto"/>
                            <w:left w:val="none" w:sz="0" w:space="0" w:color="auto"/>
                            <w:bottom w:val="none" w:sz="0" w:space="0" w:color="auto"/>
                            <w:right w:val="none" w:sz="0" w:space="0" w:color="auto"/>
                          </w:divBdr>
                          <w:divsChild>
                            <w:div w:id="126631497">
                              <w:marLeft w:val="0"/>
                              <w:marRight w:val="0"/>
                              <w:marTop w:val="0"/>
                              <w:marBottom w:val="0"/>
                              <w:divBdr>
                                <w:top w:val="none" w:sz="0" w:space="0" w:color="auto"/>
                                <w:left w:val="none" w:sz="0" w:space="0" w:color="auto"/>
                                <w:bottom w:val="none" w:sz="0" w:space="0" w:color="auto"/>
                                <w:right w:val="none" w:sz="0" w:space="0" w:color="auto"/>
                              </w:divBdr>
                              <w:divsChild>
                                <w:div w:id="5378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277761">
          <w:marLeft w:val="0"/>
          <w:marRight w:val="0"/>
          <w:marTop w:val="0"/>
          <w:marBottom w:val="0"/>
          <w:divBdr>
            <w:top w:val="none" w:sz="0" w:space="0" w:color="auto"/>
            <w:left w:val="none" w:sz="0" w:space="0" w:color="auto"/>
            <w:bottom w:val="none" w:sz="0" w:space="0" w:color="auto"/>
            <w:right w:val="none" w:sz="0" w:space="0" w:color="auto"/>
          </w:divBdr>
          <w:divsChild>
            <w:div w:id="266934794">
              <w:marLeft w:val="0"/>
              <w:marRight w:val="0"/>
              <w:marTop w:val="0"/>
              <w:marBottom w:val="0"/>
              <w:divBdr>
                <w:top w:val="none" w:sz="0" w:space="0" w:color="auto"/>
                <w:left w:val="none" w:sz="0" w:space="0" w:color="auto"/>
                <w:bottom w:val="none" w:sz="0" w:space="0" w:color="auto"/>
                <w:right w:val="none" w:sz="0" w:space="0" w:color="auto"/>
              </w:divBdr>
              <w:divsChild>
                <w:div w:id="750740577">
                  <w:marLeft w:val="0"/>
                  <w:marRight w:val="0"/>
                  <w:marTop w:val="0"/>
                  <w:marBottom w:val="0"/>
                  <w:divBdr>
                    <w:top w:val="none" w:sz="0" w:space="0" w:color="auto"/>
                    <w:left w:val="none" w:sz="0" w:space="0" w:color="auto"/>
                    <w:bottom w:val="none" w:sz="0" w:space="0" w:color="auto"/>
                    <w:right w:val="none" w:sz="0" w:space="0" w:color="auto"/>
                  </w:divBdr>
                  <w:divsChild>
                    <w:div w:id="521171276">
                      <w:marLeft w:val="0"/>
                      <w:marRight w:val="0"/>
                      <w:marTop w:val="0"/>
                      <w:marBottom w:val="0"/>
                      <w:divBdr>
                        <w:top w:val="none" w:sz="0" w:space="0" w:color="auto"/>
                        <w:left w:val="none" w:sz="0" w:space="0" w:color="auto"/>
                        <w:bottom w:val="none" w:sz="0" w:space="0" w:color="auto"/>
                        <w:right w:val="none" w:sz="0" w:space="0" w:color="auto"/>
                      </w:divBdr>
                      <w:divsChild>
                        <w:div w:id="949631624">
                          <w:marLeft w:val="0"/>
                          <w:marRight w:val="0"/>
                          <w:marTop w:val="0"/>
                          <w:marBottom w:val="0"/>
                          <w:divBdr>
                            <w:top w:val="none" w:sz="0" w:space="0" w:color="auto"/>
                            <w:left w:val="none" w:sz="0" w:space="0" w:color="auto"/>
                            <w:bottom w:val="none" w:sz="0" w:space="0" w:color="auto"/>
                            <w:right w:val="none" w:sz="0" w:space="0" w:color="auto"/>
                          </w:divBdr>
                          <w:divsChild>
                            <w:div w:id="1560940920">
                              <w:marLeft w:val="0"/>
                              <w:marRight w:val="0"/>
                              <w:marTop w:val="0"/>
                              <w:marBottom w:val="0"/>
                              <w:divBdr>
                                <w:top w:val="none" w:sz="0" w:space="0" w:color="auto"/>
                                <w:left w:val="none" w:sz="0" w:space="0" w:color="auto"/>
                                <w:bottom w:val="none" w:sz="0" w:space="0" w:color="auto"/>
                                <w:right w:val="none" w:sz="0" w:space="0" w:color="auto"/>
                              </w:divBdr>
                              <w:divsChild>
                                <w:div w:id="1021904505">
                                  <w:marLeft w:val="0"/>
                                  <w:marRight w:val="0"/>
                                  <w:marTop w:val="0"/>
                                  <w:marBottom w:val="0"/>
                                  <w:divBdr>
                                    <w:top w:val="none" w:sz="0" w:space="0" w:color="auto"/>
                                    <w:left w:val="none" w:sz="0" w:space="0" w:color="auto"/>
                                    <w:bottom w:val="none" w:sz="0" w:space="0" w:color="auto"/>
                                    <w:right w:val="none" w:sz="0" w:space="0" w:color="auto"/>
                                  </w:divBdr>
                                  <w:divsChild>
                                    <w:div w:id="578370212">
                                      <w:marLeft w:val="0"/>
                                      <w:marRight w:val="0"/>
                                      <w:marTop w:val="0"/>
                                      <w:marBottom w:val="0"/>
                                      <w:divBdr>
                                        <w:top w:val="none" w:sz="0" w:space="0" w:color="auto"/>
                                        <w:left w:val="none" w:sz="0" w:space="0" w:color="auto"/>
                                        <w:bottom w:val="none" w:sz="0" w:space="0" w:color="auto"/>
                                        <w:right w:val="none" w:sz="0" w:space="0" w:color="auto"/>
                                      </w:divBdr>
                                      <w:divsChild>
                                        <w:div w:id="18596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7004964">
          <w:marLeft w:val="0"/>
          <w:marRight w:val="0"/>
          <w:marTop w:val="0"/>
          <w:marBottom w:val="0"/>
          <w:divBdr>
            <w:top w:val="none" w:sz="0" w:space="0" w:color="auto"/>
            <w:left w:val="none" w:sz="0" w:space="0" w:color="auto"/>
            <w:bottom w:val="none" w:sz="0" w:space="0" w:color="auto"/>
            <w:right w:val="none" w:sz="0" w:space="0" w:color="auto"/>
          </w:divBdr>
          <w:divsChild>
            <w:div w:id="1765375337">
              <w:marLeft w:val="0"/>
              <w:marRight w:val="0"/>
              <w:marTop w:val="0"/>
              <w:marBottom w:val="0"/>
              <w:divBdr>
                <w:top w:val="none" w:sz="0" w:space="0" w:color="auto"/>
                <w:left w:val="none" w:sz="0" w:space="0" w:color="auto"/>
                <w:bottom w:val="none" w:sz="0" w:space="0" w:color="auto"/>
                <w:right w:val="none" w:sz="0" w:space="0" w:color="auto"/>
              </w:divBdr>
              <w:divsChild>
                <w:div w:id="916593352">
                  <w:marLeft w:val="0"/>
                  <w:marRight w:val="0"/>
                  <w:marTop w:val="0"/>
                  <w:marBottom w:val="0"/>
                  <w:divBdr>
                    <w:top w:val="none" w:sz="0" w:space="0" w:color="auto"/>
                    <w:left w:val="none" w:sz="0" w:space="0" w:color="auto"/>
                    <w:bottom w:val="none" w:sz="0" w:space="0" w:color="auto"/>
                    <w:right w:val="none" w:sz="0" w:space="0" w:color="auto"/>
                  </w:divBdr>
                  <w:divsChild>
                    <w:div w:id="1081562339">
                      <w:marLeft w:val="0"/>
                      <w:marRight w:val="0"/>
                      <w:marTop w:val="0"/>
                      <w:marBottom w:val="0"/>
                      <w:divBdr>
                        <w:top w:val="none" w:sz="0" w:space="0" w:color="auto"/>
                        <w:left w:val="none" w:sz="0" w:space="0" w:color="auto"/>
                        <w:bottom w:val="none" w:sz="0" w:space="0" w:color="auto"/>
                        <w:right w:val="none" w:sz="0" w:space="0" w:color="auto"/>
                      </w:divBdr>
                      <w:divsChild>
                        <w:div w:id="1418670296">
                          <w:marLeft w:val="0"/>
                          <w:marRight w:val="0"/>
                          <w:marTop w:val="0"/>
                          <w:marBottom w:val="0"/>
                          <w:divBdr>
                            <w:top w:val="none" w:sz="0" w:space="0" w:color="auto"/>
                            <w:left w:val="none" w:sz="0" w:space="0" w:color="auto"/>
                            <w:bottom w:val="none" w:sz="0" w:space="0" w:color="auto"/>
                            <w:right w:val="none" w:sz="0" w:space="0" w:color="auto"/>
                          </w:divBdr>
                          <w:divsChild>
                            <w:div w:id="1118184262">
                              <w:marLeft w:val="0"/>
                              <w:marRight w:val="0"/>
                              <w:marTop w:val="0"/>
                              <w:marBottom w:val="0"/>
                              <w:divBdr>
                                <w:top w:val="none" w:sz="0" w:space="0" w:color="auto"/>
                                <w:left w:val="none" w:sz="0" w:space="0" w:color="auto"/>
                                <w:bottom w:val="none" w:sz="0" w:space="0" w:color="auto"/>
                                <w:right w:val="none" w:sz="0" w:space="0" w:color="auto"/>
                              </w:divBdr>
                              <w:divsChild>
                                <w:div w:id="1900630907">
                                  <w:marLeft w:val="0"/>
                                  <w:marRight w:val="0"/>
                                  <w:marTop w:val="0"/>
                                  <w:marBottom w:val="0"/>
                                  <w:divBdr>
                                    <w:top w:val="none" w:sz="0" w:space="0" w:color="auto"/>
                                    <w:left w:val="none" w:sz="0" w:space="0" w:color="auto"/>
                                    <w:bottom w:val="none" w:sz="0" w:space="0" w:color="auto"/>
                                    <w:right w:val="none" w:sz="0" w:space="0" w:color="auto"/>
                                  </w:divBdr>
                                  <w:divsChild>
                                    <w:div w:id="2371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14545">
                          <w:marLeft w:val="0"/>
                          <w:marRight w:val="0"/>
                          <w:marTop w:val="0"/>
                          <w:marBottom w:val="0"/>
                          <w:divBdr>
                            <w:top w:val="none" w:sz="0" w:space="0" w:color="auto"/>
                            <w:left w:val="none" w:sz="0" w:space="0" w:color="auto"/>
                            <w:bottom w:val="none" w:sz="0" w:space="0" w:color="auto"/>
                            <w:right w:val="none" w:sz="0" w:space="0" w:color="auto"/>
                          </w:divBdr>
                          <w:divsChild>
                            <w:div w:id="1498036861">
                              <w:marLeft w:val="0"/>
                              <w:marRight w:val="0"/>
                              <w:marTop w:val="0"/>
                              <w:marBottom w:val="0"/>
                              <w:divBdr>
                                <w:top w:val="none" w:sz="0" w:space="0" w:color="auto"/>
                                <w:left w:val="none" w:sz="0" w:space="0" w:color="auto"/>
                                <w:bottom w:val="none" w:sz="0" w:space="0" w:color="auto"/>
                                <w:right w:val="none" w:sz="0" w:space="0" w:color="auto"/>
                              </w:divBdr>
                              <w:divsChild>
                                <w:div w:id="174217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277668">
          <w:marLeft w:val="0"/>
          <w:marRight w:val="0"/>
          <w:marTop w:val="0"/>
          <w:marBottom w:val="0"/>
          <w:divBdr>
            <w:top w:val="none" w:sz="0" w:space="0" w:color="auto"/>
            <w:left w:val="none" w:sz="0" w:space="0" w:color="auto"/>
            <w:bottom w:val="none" w:sz="0" w:space="0" w:color="auto"/>
            <w:right w:val="none" w:sz="0" w:space="0" w:color="auto"/>
          </w:divBdr>
          <w:divsChild>
            <w:div w:id="898785502">
              <w:marLeft w:val="0"/>
              <w:marRight w:val="0"/>
              <w:marTop w:val="0"/>
              <w:marBottom w:val="0"/>
              <w:divBdr>
                <w:top w:val="none" w:sz="0" w:space="0" w:color="auto"/>
                <w:left w:val="none" w:sz="0" w:space="0" w:color="auto"/>
                <w:bottom w:val="none" w:sz="0" w:space="0" w:color="auto"/>
                <w:right w:val="none" w:sz="0" w:space="0" w:color="auto"/>
              </w:divBdr>
              <w:divsChild>
                <w:div w:id="1834178534">
                  <w:marLeft w:val="0"/>
                  <w:marRight w:val="0"/>
                  <w:marTop w:val="0"/>
                  <w:marBottom w:val="0"/>
                  <w:divBdr>
                    <w:top w:val="none" w:sz="0" w:space="0" w:color="auto"/>
                    <w:left w:val="none" w:sz="0" w:space="0" w:color="auto"/>
                    <w:bottom w:val="none" w:sz="0" w:space="0" w:color="auto"/>
                    <w:right w:val="none" w:sz="0" w:space="0" w:color="auto"/>
                  </w:divBdr>
                  <w:divsChild>
                    <w:div w:id="1532842036">
                      <w:marLeft w:val="0"/>
                      <w:marRight w:val="0"/>
                      <w:marTop w:val="0"/>
                      <w:marBottom w:val="0"/>
                      <w:divBdr>
                        <w:top w:val="none" w:sz="0" w:space="0" w:color="auto"/>
                        <w:left w:val="none" w:sz="0" w:space="0" w:color="auto"/>
                        <w:bottom w:val="none" w:sz="0" w:space="0" w:color="auto"/>
                        <w:right w:val="none" w:sz="0" w:space="0" w:color="auto"/>
                      </w:divBdr>
                      <w:divsChild>
                        <w:div w:id="1550845751">
                          <w:marLeft w:val="0"/>
                          <w:marRight w:val="0"/>
                          <w:marTop w:val="0"/>
                          <w:marBottom w:val="0"/>
                          <w:divBdr>
                            <w:top w:val="none" w:sz="0" w:space="0" w:color="auto"/>
                            <w:left w:val="none" w:sz="0" w:space="0" w:color="auto"/>
                            <w:bottom w:val="none" w:sz="0" w:space="0" w:color="auto"/>
                            <w:right w:val="none" w:sz="0" w:space="0" w:color="auto"/>
                          </w:divBdr>
                          <w:divsChild>
                            <w:div w:id="1710260175">
                              <w:marLeft w:val="0"/>
                              <w:marRight w:val="0"/>
                              <w:marTop w:val="0"/>
                              <w:marBottom w:val="0"/>
                              <w:divBdr>
                                <w:top w:val="none" w:sz="0" w:space="0" w:color="auto"/>
                                <w:left w:val="none" w:sz="0" w:space="0" w:color="auto"/>
                                <w:bottom w:val="none" w:sz="0" w:space="0" w:color="auto"/>
                                <w:right w:val="none" w:sz="0" w:space="0" w:color="auto"/>
                              </w:divBdr>
                              <w:divsChild>
                                <w:div w:id="1212498427">
                                  <w:marLeft w:val="0"/>
                                  <w:marRight w:val="0"/>
                                  <w:marTop w:val="0"/>
                                  <w:marBottom w:val="0"/>
                                  <w:divBdr>
                                    <w:top w:val="none" w:sz="0" w:space="0" w:color="auto"/>
                                    <w:left w:val="none" w:sz="0" w:space="0" w:color="auto"/>
                                    <w:bottom w:val="none" w:sz="0" w:space="0" w:color="auto"/>
                                    <w:right w:val="none" w:sz="0" w:space="0" w:color="auto"/>
                                  </w:divBdr>
                                  <w:divsChild>
                                    <w:div w:id="1629777659">
                                      <w:marLeft w:val="0"/>
                                      <w:marRight w:val="0"/>
                                      <w:marTop w:val="0"/>
                                      <w:marBottom w:val="0"/>
                                      <w:divBdr>
                                        <w:top w:val="none" w:sz="0" w:space="0" w:color="auto"/>
                                        <w:left w:val="none" w:sz="0" w:space="0" w:color="auto"/>
                                        <w:bottom w:val="none" w:sz="0" w:space="0" w:color="auto"/>
                                        <w:right w:val="none" w:sz="0" w:space="0" w:color="auto"/>
                                      </w:divBdr>
                                      <w:divsChild>
                                        <w:div w:id="15054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316165">
          <w:marLeft w:val="0"/>
          <w:marRight w:val="0"/>
          <w:marTop w:val="0"/>
          <w:marBottom w:val="0"/>
          <w:divBdr>
            <w:top w:val="none" w:sz="0" w:space="0" w:color="auto"/>
            <w:left w:val="none" w:sz="0" w:space="0" w:color="auto"/>
            <w:bottom w:val="none" w:sz="0" w:space="0" w:color="auto"/>
            <w:right w:val="none" w:sz="0" w:space="0" w:color="auto"/>
          </w:divBdr>
          <w:divsChild>
            <w:div w:id="1473601334">
              <w:marLeft w:val="0"/>
              <w:marRight w:val="0"/>
              <w:marTop w:val="0"/>
              <w:marBottom w:val="0"/>
              <w:divBdr>
                <w:top w:val="none" w:sz="0" w:space="0" w:color="auto"/>
                <w:left w:val="none" w:sz="0" w:space="0" w:color="auto"/>
                <w:bottom w:val="none" w:sz="0" w:space="0" w:color="auto"/>
                <w:right w:val="none" w:sz="0" w:space="0" w:color="auto"/>
              </w:divBdr>
              <w:divsChild>
                <w:div w:id="550849170">
                  <w:marLeft w:val="0"/>
                  <w:marRight w:val="0"/>
                  <w:marTop w:val="0"/>
                  <w:marBottom w:val="0"/>
                  <w:divBdr>
                    <w:top w:val="none" w:sz="0" w:space="0" w:color="auto"/>
                    <w:left w:val="none" w:sz="0" w:space="0" w:color="auto"/>
                    <w:bottom w:val="none" w:sz="0" w:space="0" w:color="auto"/>
                    <w:right w:val="none" w:sz="0" w:space="0" w:color="auto"/>
                  </w:divBdr>
                  <w:divsChild>
                    <w:div w:id="1936088198">
                      <w:marLeft w:val="0"/>
                      <w:marRight w:val="0"/>
                      <w:marTop w:val="0"/>
                      <w:marBottom w:val="0"/>
                      <w:divBdr>
                        <w:top w:val="none" w:sz="0" w:space="0" w:color="auto"/>
                        <w:left w:val="none" w:sz="0" w:space="0" w:color="auto"/>
                        <w:bottom w:val="none" w:sz="0" w:space="0" w:color="auto"/>
                        <w:right w:val="none" w:sz="0" w:space="0" w:color="auto"/>
                      </w:divBdr>
                      <w:divsChild>
                        <w:div w:id="726998030">
                          <w:marLeft w:val="0"/>
                          <w:marRight w:val="0"/>
                          <w:marTop w:val="0"/>
                          <w:marBottom w:val="0"/>
                          <w:divBdr>
                            <w:top w:val="none" w:sz="0" w:space="0" w:color="auto"/>
                            <w:left w:val="none" w:sz="0" w:space="0" w:color="auto"/>
                            <w:bottom w:val="none" w:sz="0" w:space="0" w:color="auto"/>
                            <w:right w:val="none" w:sz="0" w:space="0" w:color="auto"/>
                          </w:divBdr>
                          <w:divsChild>
                            <w:div w:id="1320770821">
                              <w:marLeft w:val="0"/>
                              <w:marRight w:val="0"/>
                              <w:marTop w:val="0"/>
                              <w:marBottom w:val="0"/>
                              <w:divBdr>
                                <w:top w:val="none" w:sz="0" w:space="0" w:color="auto"/>
                                <w:left w:val="none" w:sz="0" w:space="0" w:color="auto"/>
                                <w:bottom w:val="none" w:sz="0" w:space="0" w:color="auto"/>
                                <w:right w:val="none" w:sz="0" w:space="0" w:color="auto"/>
                              </w:divBdr>
                              <w:divsChild>
                                <w:div w:id="314068262">
                                  <w:marLeft w:val="0"/>
                                  <w:marRight w:val="0"/>
                                  <w:marTop w:val="0"/>
                                  <w:marBottom w:val="0"/>
                                  <w:divBdr>
                                    <w:top w:val="none" w:sz="0" w:space="0" w:color="auto"/>
                                    <w:left w:val="none" w:sz="0" w:space="0" w:color="auto"/>
                                    <w:bottom w:val="none" w:sz="0" w:space="0" w:color="auto"/>
                                    <w:right w:val="none" w:sz="0" w:space="0" w:color="auto"/>
                                  </w:divBdr>
                                  <w:divsChild>
                                    <w:div w:id="1431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48685">
                          <w:marLeft w:val="0"/>
                          <w:marRight w:val="0"/>
                          <w:marTop w:val="0"/>
                          <w:marBottom w:val="0"/>
                          <w:divBdr>
                            <w:top w:val="none" w:sz="0" w:space="0" w:color="auto"/>
                            <w:left w:val="none" w:sz="0" w:space="0" w:color="auto"/>
                            <w:bottom w:val="none" w:sz="0" w:space="0" w:color="auto"/>
                            <w:right w:val="none" w:sz="0" w:space="0" w:color="auto"/>
                          </w:divBdr>
                          <w:divsChild>
                            <w:div w:id="660087370">
                              <w:marLeft w:val="0"/>
                              <w:marRight w:val="0"/>
                              <w:marTop w:val="0"/>
                              <w:marBottom w:val="0"/>
                              <w:divBdr>
                                <w:top w:val="none" w:sz="0" w:space="0" w:color="auto"/>
                                <w:left w:val="none" w:sz="0" w:space="0" w:color="auto"/>
                                <w:bottom w:val="none" w:sz="0" w:space="0" w:color="auto"/>
                                <w:right w:val="none" w:sz="0" w:space="0" w:color="auto"/>
                              </w:divBdr>
                              <w:divsChild>
                                <w:div w:id="17354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163444">
          <w:marLeft w:val="0"/>
          <w:marRight w:val="0"/>
          <w:marTop w:val="0"/>
          <w:marBottom w:val="0"/>
          <w:divBdr>
            <w:top w:val="none" w:sz="0" w:space="0" w:color="auto"/>
            <w:left w:val="none" w:sz="0" w:space="0" w:color="auto"/>
            <w:bottom w:val="none" w:sz="0" w:space="0" w:color="auto"/>
            <w:right w:val="none" w:sz="0" w:space="0" w:color="auto"/>
          </w:divBdr>
          <w:divsChild>
            <w:div w:id="652761881">
              <w:marLeft w:val="0"/>
              <w:marRight w:val="0"/>
              <w:marTop w:val="0"/>
              <w:marBottom w:val="0"/>
              <w:divBdr>
                <w:top w:val="none" w:sz="0" w:space="0" w:color="auto"/>
                <w:left w:val="none" w:sz="0" w:space="0" w:color="auto"/>
                <w:bottom w:val="none" w:sz="0" w:space="0" w:color="auto"/>
                <w:right w:val="none" w:sz="0" w:space="0" w:color="auto"/>
              </w:divBdr>
              <w:divsChild>
                <w:div w:id="8605062">
                  <w:marLeft w:val="0"/>
                  <w:marRight w:val="0"/>
                  <w:marTop w:val="0"/>
                  <w:marBottom w:val="0"/>
                  <w:divBdr>
                    <w:top w:val="none" w:sz="0" w:space="0" w:color="auto"/>
                    <w:left w:val="none" w:sz="0" w:space="0" w:color="auto"/>
                    <w:bottom w:val="none" w:sz="0" w:space="0" w:color="auto"/>
                    <w:right w:val="none" w:sz="0" w:space="0" w:color="auto"/>
                  </w:divBdr>
                  <w:divsChild>
                    <w:div w:id="1372001178">
                      <w:marLeft w:val="0"/>
                      <w:marRight w:val="0"/>
                      <w:marTop w:val="0"/>
                      <w:marBottom w:val="0"/>
                      <w:divBdr>
                        <w:top w:val="none" w:sz="0" w:space="0" w:color="auto"/>
                        <w:left w:val="none" w:sz="0" w:space="0" w:color="auto"/>
                        <w:bottom w:val="none" w:sz="0" w:space="0" w:color="auto"/>
                        <w:right w:val="none" w:sz="0" w:space="0" w:color="auto"/>
                      </w:divBdr>
                      <w:divsChild>
                        <w:div w:id="387731010">
                          <w:marLeft w:val="0"/>
                          <w:marRight w:val="0"/>
                          <w:marTop w:val="0"/>
                          <w:marBottom w:val="0"/>
                          <w:divBdr>
                            <w:top w:val="none" w:sz="0" w:space="0" w:color="auto"/>
                            <w:left w:val="none" w:sz="0" w:space="0" w:color="auto"/>
                            <w:bottom w:val="none" w:sz="0" w:space="0" w:color="auto"/>
                            <w:right w:val="none" w:sz="0" w:space="0" w:color="auto"/>
                          </w:divBdr>
                          <w:divsChild>
                            <w:div w:id="5714408">
                              <w:marLeft w:val="0"/>
                              <w:marRight w:val="0"/>
                              <w:marTop w:val="0"/>
                              <w:marBottom w:val="0"/>
                              <w:divBdr>
                                <w:top w:val="none" w:sz="0" w:space="0" w:color="auto"/>
                                <w:left w:val="none" w:sz="0" w:space="0" w:color="auto"/>
                                <w:bottom w:val="none" w:sz="0" w:space="0" w:color="auto"/>
                                <w:right w:val="none" w:sz="0" w:space="0" w:color="auto"/>
                              </w:divBdr>
                              <w:divsChild>
                                <w:div w:id="193544306">
                                  <w:marLeft w:val="0"/>
                                  <w:marRight w:val="0"/>
                                  <w:marTop w:val="0"/>
                                  <w:marBottom w:val="0"/>
                                  <w:divBdr>
                                    <w:top w:val="none" w:sz="0" w:space="0" w:color="auto"/>
                                    <w:left w:val="none" w:sz="0" w:space="0" w:color="auto"/>
                                    <w:bottom w:val="none" w:sz="0" w:space="0" w:color="auto"/>
                                    <w:right w:val="none" w:sz="0" w:space="0" w:color="auto"/>
                                  </w:divBdr>
                                  <w:divsChild>
                                    <w:div w:id="434907880">
                                      <w:marLeft w:val="0"/>
                                      <w:marRight w:val="0"/>
                                      <w:marTop w:val="0"/>
                                      <w:marBottom w:val="0"/>
                                      <w:divBdr>
                                        <w:top w:val="none" w:sz="0" w:space="0" w:color="auto"/>
                                        <w:left w:val="none" w:sz="0" w:space="0" w:color="auto"/>
                                        <w:bottom w:val="none" w:sz="0" w:space="0" w:color="auto"/>
                                        <w:right w:val="none" w:sz="0" w:space="0" w:color="auto"/>
                                      </w:divBdr>
                                      <w:divsChild>
                                        <w:div w:id="16770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855773">
          <w:marLeft w:val="0"/>
          <w:marRight w:val="0"/>
          <w:marTop w:val="0"/>
          <w:marBottom w:val="0"/>
          <w:divBdr>
            <w:top w:val="none" w:sz="0" w:space="0" w:color="auto"/>
            <w:left w:val="none" w:sz="0" w:space="0" w:color="auto"/>
            <w:bottom w:val="none" w:sz="0" w:space="0" w:color="auto"/>
            <w:right w:val="none" w:sz="0" w:space="0" w:color="auto"/>
          </w:divBdr>
          <w:divsChild>
            <w:div w:id="1333604490">
              <w:marLeft w:val="0"/>
              <w:marRight w:val="0"/>
              <w:marTop w:val="0"/>
              <w:marBottom w:val="0"/>
              <w:divBdr>
                <w:top w:val="none" w:sz="0" w:space="0" w:color="auto"/>
                <w:left w:val="none" w:sz="0" w:space="0" w:color="auto"/>
                <w:bottom w:val="none" w:sz="0" w:space="0" w:color="auto"/>
                <w:right w:val="none" w:sz="0" w:space="0" w:color="auto"/>
              </w:divBdr>
              <w:divsChild>
                <w:div w:id="136536857">
                  <w:marLeft w:val="0"/>
                  <w:marRight w:val="0"/>
                  <w:marTop w:val="0"/>
                  <w:marBottom w:val="0"/>
                  <w:divBdr>
                    <w:top w:val="none" w:sz="0" w:space="0" w:color="auto"/>
                    <w:left w:val="none" w:sz="0" w:space="0" w:color="auto"/>
                    <w:bottom w:val="none" w:sz="0" w:space="0" w:color="auto"/>
                    <w:right w:val="none" w:sz="0" w:space="0" w:color="auto"/>
                  </w:divBdr>
                  <w:divsChild>
                    <w:div w:id="50082950">
                      <w:marLeft w:val="0"/>
                      <w:marRight w:val="0"/>
                      <w:marTop w:val="0"/>
                      <w:marBottom w:val="0"/>
                      <w:divBdr>
                        <w:top w:val="none" w:sz="0" w:space="0" w:color="auto"/>
                        <w:left w:val="none" w:sz="0" w:space="0" w:color="auto"/>
                        <w:bottom w:val="none" w:sz="0" w:space="0" w:color="auto"/>
                        <w:right w:val="none" w:sz="0" w:space="0" w:color="auto"/>
                      </w:divBdr>
                      <w:divsChild>
                        <w:div w:id="20788553">
                          <w:marLeft w:val="0"/>
                          <w:marRight w:val="0"/>
                          <w:marTop w:val="0"/>
                          <w:marBottom w:val="0"/>
                          <w:divBdr>
                            <w:top w:val="none" w:sz="0" w:space="0" w:color="auto"/>
                            <w:left w:val="none" w:sz="0" w:space="0" w:color="auto"/>
                            <w:bottom w:val="none" w:sz="0" w:space="0" w:color="auto"/>
                            <w:right w:val="none" w:sz="0" w:space="0" w:color="auto"/>
                          </w:divBdr>
                          <w:divsChild>
                            <w:div w:id="1232539896">
                              <w:marLeft w:val="0"/>
                              <w:marRight w:val="0"/>
                              <w:marTop w:val="0"/>
                              <w:marBottom w:val="0"/>
                              <w:divBdr>
                                <w:top w:val="none" w:sz="0" w:space="0" w:color="auto"/>
                                <w:left w:val="none" w:sz="0" w:space="0" w:color="auto"/>
                                <w:bottom w:val="none" w:sz="0" w:space="0" w:color="auto"/>
                                <w:right w:val="none" w:sz="0" w:space="0" w:color="auto"/>
                              </w:divBdr>
                              <w:divsChild>
                                <w:div w:id="1333489380">
                                  <w:marLeft w:val="0"/>
                                  <w:marRight w:val="0"/>
                                  <w:marTop w:val="0"/>
                                  <w:marBottom w:val="0"/>
                                  <w:divBdr>
                                    <w:top w:val="none" w:sz="0" w:space="0" w:color="auto"/>
                                    <w:left w:val="none" w:sz="0" w:space="0" w:color="auto"/>
                                    <w:bottom w:val="none" w:sz="0" w:space="0" w:color="auto"/>
                                    <w:right w:val="none" w:sz="0" w:space="0" w:color="auto"/>
                                  </w:divBdr>
                                  <w:divsChild>
                                    <w:div w:id="11985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95606">
                          <w:marLeft w:val="0"/>
                          <w:marRight w:val="0"/>
                          <w:marTop w:val="0"/>
                          <w:marBottom w:val="0"/>
                          <w:divBdr>
                            <w:top w:val="none" w:sz="0" w:space="0" w:color="auto"/>
                            <w:left w:val="none" w:sz="0" w:space="0" w:color="auto"/>
                            <w:bottom w:val="none" w:sz="0" w:space="0" w:color="auto"/>
                            <w:right w:val="none" w:sz="0" w:space="0" w:color="auto"/>
                          </w:divBdr>
                          <w:divsChild>
                            <w:div w:id="47189434">
                              <w:marLeft w:val="0"/>
                              <w:marRight w:val="0"/>
                              <w:marTop w:val="0"/>
                              <w:marBottom w:val="0"/>
                              <w:divBdr>
                                <w:top w:val="none" w:sz="0" w:space="0" w:color="auto"/>
                                <w:left w:val="none" w:sz="0" w:space="0" w:color="auto"/>
                                <w:bottom w:val="none" w:sz="0" w:space="0" w:color="auto"/>
                                <w:right w:val="none" w:sz="0" w:space="0" w:color="auto"/>
                              </w:divBdr>
                              <w:divsChild>
                                <w:div w:id="11442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1895">
          <w:marLeft w:val="0"/>
          <w:marRight w:val="0"/>
          <w:marTop w:val="0"/>
          <w:marBottom w:val="0"/>
          <w:divBdr>
            <w:top w:val="none" w:sz="0" w:space="0" w:color="auto"/>
            <w:left w:val="none" w:sz="0" w:space="0" w:color="auto"/>
            <w:bottom w:val="none" w:sz="0" w:space="0" w:color="auto"/>
            <w:right w:val="none" w:sz="0" w:space="0" w:color="auto"/>
          </w:divBdr>
          <w:divsChild>
            <w:div w:id="7025882">
              <w:marLeft w:val="0"/>
              <w:marRight w:val="0"/>
              <w:marTop w:val="0"/>
              <w:marBottom w:val="0"/>
              <w:divBdr>
                <w:top w:val="none" w:sz="0" w:space="0" w:color="auto"/>
                <w:left w:val="none" w:sz="0" w:space="0" w:color="auto"/>
                <w:bottom w:val="none" w:sz="0" w:space="0" w:color="auto"/>
                <w:right w:val="none" w:sz="0" w:space="0" w:color="auto"/>
              </w:divBdr>
              <w:divsChild>
                <w:div w:id="191310901">
                  <w:marLeft w:val="0"/>
                  <w:marRight w:val="0"/>
                  <w:marTop w:val="0"/>
                  <w:marBottom w:val="0"/>
                  <w:divBdr>
                    <w:top w:val="none" w:sz="0" w:space="0" w:color="auto"/>
                    <w:left w:val="none" w:sz="0" w:space="0" w:color="auto"/>
                    <w:bottom w:val="none" w:sz="0" w:space="0" w:color="auto"/>
                    <w:right w:val="none" w:sz="0" w:space="0" w:color="auto"/>
                  </w:divBdr>
                  <w:divsChild>
                    <w:div w:id="721830650">
                      <w:marLeft w:val="0"/>
                      <w:marRight w:val="0"/>
                      <w:marTop w:val="0"/>
                      <w:marBottom w:val="0"/>
                      <w:divBdr>
                        <w:top w:val="none" w:sz="0" w:space="0" w:color="auto"/>
                        <w:left w:val="none" w:sz="0" w:space="0" w:color="auto"/>
                        <w:bottom w:val="none" w:sz="0" w:space="0" w:color="auto"/>
                        <w:right w:val="none" w:sz="0" w:space="0" w:color="auto"/>
                      </w:divBdr>
                      <w:divsChild>
                        <w:div w:id="594290408">
                          <w:marLeft w:val="0"/>
                          <w:marRight w:val="0"/>
                          <w:marTop w:val="0"/>
                          <w:marBottom w:val="0"/>
                          <w:divBdr>
                            <w:top w:val="none" w:sz="0" w:space="0" w:color="auto"/>
                            <w:left w:val="none" w:sz="0" w:space="0" w:color="auto"/>
                            <w:bottom w:val="none" w:sz="0" w:space="0" w:color="auto"/>
                            <w:right w:val="none" w:sz="0" w:space="0" w:color="auto"/>
                          </w:divBdr>
                          <w:divsChild>
                            <w:div w:id="967777810">
                              <w:marLeft w:val="0"/>
                              <w:marRight w:val="0"/>
                              <w:marTop w:val="0"/>
                              <w:marBottom w:val="0"/>
                              <w:divBdr>
                                <w:top w:val="none" w:sz="0" w:space="0" w:color="auto"/>
                                <w:left w:val="none" w:sz="0" w:space="0" w:color="auto"/>
                                <w:bottom w:val="none" w:sz="0" w:space="0" w:color="auto"/>
                                <w:right w:val="none" w:sz="0" w:space="0" w:color="auto"/>
                              </w:divBdr>
                              <w:divsChild>
                                <w:div w:id="471563664">
                                  <w:marLeft w:val="0"/>
                                  <w:marRight w:val="0"/>
                                  <w:marTop w:val="0"/>
                                  <w:marBottom w:val="0"/>
                                  <w:divBdr>
                                    <w:top w:val="none" w:sz="0" w:space="0" w:color="auto"/>
                                    <w:left w:val="none" w:sz="0" w:space="0" w:color="auto"/>
                                    <w:bottom w:val="none" w:sz="0" w:space="0" w:color="auto"/>
                                    <w:right w:val="none" w:sz="0" w:space="0" w:color="auto"/>
                                  </w:divBdr>
                                  <w:divsChild>
                                    <w:div w:id="145629651">
                                      <w:marLeft w:val="0"/>
                                      <w:marRight w:val="0"/>
                                      <w:marTop w:val="0"/>
                                      <w:marBottom w:val="0"/>
                                      <w:divBdr>
                                        <w:top w:val="none" w:sz="0" w:space="0" w:color="auto"/>
                                        <w:left w:val="none" w:sz="0" w:space="0" w:color="auto"/>
                                        <w:bottom w:val="none" w:sz="0" w:space="0" w:color="auto"/>
                                        <w:right w:val="none" w:sz="0" w:space="0" w:color="auto"/>
                                      </w:divBdr>
                                      <w:divsChild>
                                        <w:div w:id="8520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721738">
          <w:marLeft w:val="0"/>
          <w:marRight w:val="0"/>
          <w:marTop w:val="0"/>
          <w:marBottom w:val="0"/>
          <w:divBdr>
            <w:top w:val="none" w:sz="0" w:space="0" w:color="auto"/>
            <w:left w:val="none" w:sz="0" w:space="0" w:color="auto"/>
            <w:bottom w:val="none" w:sz="0" w:space="0" w:color="auto"/>
            <w:right w:val="none" w:sz="0" w:space="0" w:color="auto"/>
          </w:divBdr>
          <w:divsChild>
            <w:div w:id="1422872050">
              <w:marLeft w:val="0"/>
              <w:marRight w:val="0"/>
              <w:marTop w:val="0"/>
              <w:marBottom w:val="0"/>
              <w:divBdr>
                <w:top w:val="none" w:sz="0" w:space="0" w:color="auto"/>
                <w:left w:val="none" w:sz="0" w:space="0" w:color="auto"/>
                <w:bottom w:val="none" w:sz="0" w:space="0" w:color="auto"/>
                <w:right w:val="none" w:sz="0" w:space="0" w:color="auto"/>
              </w:divBdr>
              <w:divsChild>
                <w:div w:id="2053382202">
                  <w:marLeft w:val="0"/>
                  <w:marRight w:val="0"/>
                  <w:marTop w:val="0"/>
                  <w:marBottom w:val="0"/>
                  <w:divBdr>
                    <w:top w:val="none" w:sz="0" w:space="0" w:color="auto"/>
                    <w:left w:val="none" w:sz="0" w:space="0" w:color="auto"/>
                    <w:bottom w:val="none" w:sz="0" w:space="0" w:color="auto"/>
                    <w:right w:val="none" w:sz="0" w:space="0" w:color="auto"/>
                  </w:divBdr>
                  <w:divsChild>
                    <w:div w:id="1413963212">
                      <w:marLeft w:val="0"/>
                      <w:marRight w:val="0"/>
                      <w:marTop w:val="0"/>
                      <w:marBottom w:val="0"/>
                      <w:divBdr>
                        <w:top w:val="none" w:sz="0" w:space="0" w:color="auto"/>
                        <w:left w:val="none" w:sz="0" w:space="0" w:color="auto"/>
                        <w:bottom w:val="none" w:sz="0" w:space="0" w:color="auto"/>
                        <w:right w:val="none" w:sz="0" w:space="0" w:color="auto"/>
                      </w:divBdr>
                      <w:divsChild>
                        <w:div w:id="1629894210">
                          <w:marLeft w:val="0"/>
                          <w:marRight w:val="0"/>
                          <w:marTop w:val="0"/>
                          <w:marBottom w:val="0"/>
                          <w:divBdr>
                            <w:top w:val="none" w:sz="0" w:space="0" w:color="auto"/>
                            <w:left w:val="none" w:sz="0" w:space="0" w:color="auto"/>
                            <w:bottom w:val="none" w:sz="0" w:space="0" w:color="auto"/>
                            <w:right w:val="none" w:sz="0" w:space="0" w:color="auto"/>
                          </w:divBdr>
                          <w:divsChild>
                            <w:div w:id="2085183143">
                              <w:marLeft w:val="0"/>
                              <w:marRight w:val="0"/>
                              <w:marTop w:val="0"/>
                              <w:marBottom w:val="0"/>
                              <w:divBdr>
                                <w:top w:val="none" w:sz="0" w:space="0" w:color="auto"/>
                                <w:left w:val="none" w:sz="0" w:space="0" w:color="auto"/>
                                <w:bottom w:val="none" w:sz="0" w:space="0" w:color="auto"/>
                                <w:right w:val="none" w:sz="0" w:space="0" w:color="auto"/>
                              </w:divBdr>
                              <w:divsChild>
                                <w:div w:id="1782994266">
                                  <w:marLeft w:val="0"/>
                                  <w:marRight w:val="0"/>
                                  <w:marTop w:val="0"/>
                                  <w:marBottom w:val="0"/>
                                  <w:divBdr>
                                    <w:top w:val="none" w:sz="0" w:space="0" w:color="auto"/>
                                    <w:left w:val="none" w:sz="0" w:space="0" w:color="auto"/>
                                    <w:bottom w:val="none" w:sz="0" w:space="0" w:color="auto"/>
                                    <w:right w:val="none" w:sz="0" w:space="0" w:color="auto"/>
                                  </w:divBdr>
                                  <w:divsChild>
                                    <w:div w:id="18523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839527">
                          <w:marLeft w:val="0"/>
                          <w:marRight w:val="0"/>
                          <w:marTop w:val="0"/>
                          <w:marBottom w:val="0"/>
                          <w:divBdr>
                            <w:top w:val="none" w:sz="0" w:space="0" w:color="auto"/>
                            <w:left w:val="none" w:sz="0" w:space="0" w:color="auto"/>
                            <w:bottom w:val="none" w:sz="0" w:space="0" w:color="auto"/>
                            <w:right w:val="none" w:sz="0" w:space="0" w:color="auto"/>
                          </w:divBdr>
                          <w:divsChild>
                            <w:div w:id="1930310145">
                              <w:marLeft w:val="0"/>
                              <w:marRight w:val="0"/>
                              <w:marTop w:val="0"/>
                              <w:marBottom w:val="0"/>
                              <w:divBdr>
                                <w:top w:val="none" w:sz="0" w:space="0" w:color="auto"/>
                                <w:left w:val="none" w:sz="0" w:space="0" w:color="auto"/>
                                <w:bottom w:val="none" w:sz="0" w:space="0" w:color="auto"/>
                                <w:right w:val="none" w:sz="0" w:space="0" w:color="auto"/>
                              </w:divBdr>
                              <w:divsChild>
                                <w:div w:id="4134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836364">
          <w:marLeft w:val="0"/>
          <w:marRight w:val="0"/>
          <w:marTop w:val="0"/>
          <w:marBottom w:val="0"/>
          <w:divBdr>
            <w:top w:val="none" w:sz="0" w:space="0" w:color="auto"/>
            <w:left w:val="none" w:sz="0" w:space="0" w:color="auto"/>
            <w:bottom w:val="none" w:sz="0" w:space="0" w:color="auto"/>
            <w:right w:val="none" w:sz="0" w:space="0" w:color="auto"/>
          </w:divBdr>
          <w:divsChild>
            <w:div w:id="1783260299">
              <w:marLeft w:val="0"/>
              <w:marRight w:val="0"/>
              <w:marTop w:val="0"/>
              <w:marBottom w:val="0"/>
              <w:divBdr>
                <w:top w:val="none" w:sz="0" w:space="0" w:color="auto"/>
                <w:left w:val="none" w:sz="0" w:space="0" w:color="auto"/>
                <w:bottom w:val="none" w:sz="0" w:space="0" w:color="auto"/>
                <w:right w:val="none" w:sz="0" w:space="0" w:color="auto"/>
              </w:divBdr>
              <w:divsChild>
                <w:div w:id="2072650921">
                  <w:marLeft w:val="0"/>
                  <w:marRight w:val="0"/>
                  <w:marTop w:val="0"/>
                  <w:marBottom w:val="0"/>
                  <w:divBdr>
                    <w:top w:val="none" w:sz="0" w:space="0" w:color="auto"/>
                    <w:left w:val="none" w:sz="0" w:space="0" w:color="auto"/>
                    <w:bottom w:val="none" w:sz="0" w:space="0" w:color="auto"/>
                    <w:right w:val="none" w:sz="0" w:space="0" w:color="auto"/>
                  </w:divBdr>
                  <w:divsChild>
                    <w:div w:id="594368565">
                      <w:marLeft w:val="0"/>
                      <w:marRight w:val="0"/>
                      <w:marTop w:val="0"/>
                      <w:marBottom w:val="0"/>
                      <w:divBdr>
                        <w:top w:val="none" w:sz="0" w:space="0" w:color="auto"/>
                        <w:left w:val="none" w:sz="0" w:space="0" w:color="auto"/>
                        <w:bottom w:val="none" w:sz="0" w:space="0" w:color="auto"/>
                        <w:right w:val="none" w:sz="0" w:space="0" w:color="auto"/>
                      </w:divBdr>
                      <w:divsChild>
                        <w:div w:id="1498838565">
                          <w:marLeft w:val="0"/>
                          <w:marRight w:val="0"/>
                          <w:marTop w:val="0"/>
                          <w:marBottom w:val="0"/>
                          <w:divBdr>
                            <w:top w:val="none" w:sz="0" w:space="0" w:color="auto"/>
                            <w:left w:val="none" w:sz="0" w:space="0" w:color="auto"/>
                            <w:bottom w:val="none" w:sz="0" w:space="0" w:color="auto"/>
                            <w:right w:val="none" w:sz="0" w:space="0" w:color="auto"/>
                          </w:divBdr>
                          <w:divsChild>
                            <w:div w:id="2095664112">
                              <w:marLeft w:val="0"/>
                              <w:marRight w:val="0"/>
                              <w:marTop w:val="0"/>
                              <w:marBottom w:val="0"/>
                              <w:divBdr>
                                <w:top w:val="none" w:sz="0" w:space="0" w:color="auto"/>
                                <w:left w:val="none" w:sz="0" w:space="0" w:color="auto"/>
                                <w:bottom w:val="none" w:sz="0" w:space="0" w:color="auto"/>
                                <w:right w:val="none" w:sz="0" w:space="0" w:color="auto"/>
                              </w:divBdr>
                              <w:divsChild>
                                <w:div w:id="1671063189">
                                  <w:marLeft w:val="0"/>
                                  <w:marRight w:val="0"/>
                                  <w:marTop w:val="0"/>
                                  <w:marBottom w:val="0"/>
                                  <w:divBdr>
                                    <w:top w:val="none" w:sz="0" w:space="0" w:color="auto"/>
                                    <w:left w:val="none" w:sz="0" w:space="0" w:color="auto"/>
                                    <w:bottom w:val="none" w:sz="0" w:space="0" w:color="auto"/>
                                    <w:right w:val="none" w:sz="0" w:space="0" w:color="auto"/>
                                  </w:divBdr>
                                  <w:divsChild>
                                    <w:div w:id="2075884191">
                                      <w:marLeft w:val="0"/>
                                      <w:marRight w:val="0"/>
                                      <w:marTop w:val="0"/>
                                      <w:marBottom w:val="0"/>
                                      <w:divBdr>
                                        <w:top w:val="none" w:sz="0" w:space="0" w:color="auto"/>
                                        <w:left w:val="none" w:sz="0" w:space="0" w:color="auto"/>
                                        <w:bottom w:val="none" w:sz="0" w:space="0" w:color="auto"/>
                                        <w:right w:val="none" w:sz="0" w:space="0" w:color="auto"/>
                                      </w:divBdr>
                                      <w:divsChild>
                                        <w:div w:id="12662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465835">
          <w:marLeft w:val="0"/>
          <w:marRight w:val="0"/>
          <w:marTop w:val="0"/>
          <w:marBottom w:val="0"/>
          <w:divBdr>
            <w:top w:val="none" w:sz="0" w:space="0" w:color="auto"/>
            <w:left w:val="none" w:sz="0" w:space="0" w:color="auto"/>
            <w:bottom w:val="none" w:sz="0" w:space="0" w:color="auto"/>
            <w:right w:val="none" w:sz="0" w:space="0" w:color="auto"/>
          </w:divBdr>
          <w:divsChild>
            <w:div w:id="1245340923">
              <w:marLeft w:val="0"/>
              <w:marRight w:val="0"/>
              <w:marTop w:val="0"/>
              <w:marBottom w:val="0"/>
              <w:divBdr>
                <w:top w:val="none" w:sz="0" w:space="0" w:color="auto"/>
                <w:left w:val="none" w:sz="0" w:space="0" w:color="auto"/>
                <w:bottom w:val="none" w:sz="0" w:space="0" w:color="auto"/>
                <w:right w:val="none" w:sz="0" w:space="0" w:color="auto"/>
              </w:divBdr>
              <w:divsChild>
                <w:div w:id="1628195834">
                  <w:marLeft w:val="0"/>
                  <w:marRight w:val="0"/>
                  <w:marTop w:val="0"/>
                  <w:marBottom w:val="0"/>
                  <w:divBdr>
                    <w:top w:val="none" w:sz="0" w:space="0" w:color="auto"/>
                    <w:left w:val="none" w:sz="0" w:space="0" w:color="auto"/>
                    <w:bottom w:val="none" w:sz="0" w:space="0" w:color="auto"/>
                    <w:right w:val="none" w:sz="0" w:space="0" w:color="auto"/>
                  </w:divBdr>
                  <w:divsChild>
                    <w:div w:id="1941833657">
                      <w:marLeft w:val="0"/>
                      <w:marRight w:val="0"/>
                      <w:marTop w:val="0"/>
                      <w:marBottom w:val="0"/>
                      <w:divBdr>
                        <w:top w:val="none" w:sz="0" w:space="0" w:color="auto"/>
                        <w:left w:val="none" w:sz="0" w:space="0" w:color="auto"/>
                        <w:bottom w:val="none" w:sz="0" w:space="0" w:color="auto"/>
                        <w:right w:val="none" w:sz="0" w:space="0" w:color="auto"/>
                      </w:divBdr>
                      <w:divsChild>
                        <w:div w:id="654574668">
                          <w:marLeft w:val="0"/>
                          <w:marRight w:val="0"/>
                          <w:marTop w:val="0"/>
                          <w:marBottom w:val="0"/>
                          <w:divBdr>
                            <w:top w:val="none" w:sz="0" w:space="0" w:color="auto"/>
                            <w:left w:val="none" w:sz="0" w:space="0" w:color="auto"/>
                            <w:bottom w:val="none" w:sz="0" w:space="0" w:color="auto"/>
                            <w:right w:val="none" w:sz="0" w:space="0" w:color="auto"/>
                          </w:divBdr>
                          <w:divsChild>
                            <w:div w:id="637732652">
                              <w:marLeft w:val="0"/>
                              <w:marRight w:val="0"/>
                              <w:marTop w:val="0"/>
                              <w:marBottom w:val="0"/>
                              <w:divBdr>
                                <w:top w:val="none" w:sz="0" w:space="0" w:color="auto"/>
                                <w:left w:val="none" w:sz="0" w:space="0" w:color="auto"/>
                                <w:bottom w:val="none" w:sz="0" w:space="0" w:color="auto"/>
                                <w:right w:val="none" w:sz="0" w:space="0" w:color="auto"/>
                              </w:divBdr>
                              <w:divsChild>
                                <w:div w:id="1170826465">
                                  <w:marLeft w:val="0"/>
                                  <w:marRight w:val="0"/>
                                  <w:marTop w:val="0"/>
                                  <w:marBottom w:val="0"/>
                                  <w:divBdr>
                                    <w:top w:val="none" w:sz="0" w:space="0" w:color="auto"/>
                                    <w:left w:val="none" w:sz="0" w:space="0" w:color="auto"/>
                                    <w:bottom w:val="none" w:sz="0" w:space="0" w:color="auto"/>
                                    <w:right w:val="none" w:sz="0" w:space="0" w:color="auto"/>
                                  </w:divBdr>
                                  <w:divsChild>
                                    <w:div w:id="19891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92331">
                          <w:marLeft w:val="0"/>
                          <w:marRight w:val="0"/>
                          <w:marTop w:val="0"/>
                          <w:marBottom w:val="0"/>
                          <w:divBdr>
                            <w:top w:val="none" w:sz="0" w:space="0" w:color="auto"/>
                            <w:left w:val="none" w:sz="0" w:space="0" w:color="auto"/>
                            <w:bottom w:val="none" w:sz="0" w:space="0" w:color="auto"/>
                            <w:right w:val="none" w:sz="0" w:space="0" w:color="auto"/>
                          </w:divBdr>
                          <w:divsChild>
                            <w:div w:id="573245690">
                              <w:marLeft w:val="0"/>
                              <w:marRight w:val="0"/>
                              <w:marTop w:val="0"/>
                              <w:marBottom w:val="0"/>
                              <w:divBdr>
                                <w:top w:val="none" w:sz="0" w:space="0" w:color="auto"/>
                                <w:left w:val="none" w:sz="0" w:space="0" w:color="auto"/>
                                <w:bottom w:val="none" w:sz="0" w:space="0" w:color="auto"/>
                                <w:right w:val="none" w:sz="0" w:space="0" w:color="auto"/>
                              </w:divBdr>
                              <w:divsChild>
                                <w:div w:id="14396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78465">
          <w:marLeft w:val="0"/>
          <w:marRight w:val="0"/>
          <w:marTop w:val="0"/>
          <w:marBottom w:val="0"/>
          <w:divBdr>
            <w:top w:val="none" w:sz="0" w:space="0" w:color="auto"/>
            <w:left w:val="none" w:sz="0" w:space="0" w:color="auto"/>
            <w:bottom w:val="none" w:sz="0" w:space="0" w:color="auto"/>
            <w:right w:val="none" w:sz="0" w:space="0" w:color="auto"/>
          </w:divBdr>
          <w:divsChild>
            <w:div w:id="406419218">
              <w:marLeft w:val="0"/>
              <w:marRight w:val="0"/>
              <w:marTop w:val="0"/>
              <w:marBottom w:val="0"/>
              <w:divBdr>
                <w:top w:val="none" w:sz="0" w:space="0" w:color="auto"/>
                <w:left w:val="none" w:sz="0" w:space="0" w:color="auto"/>
                <w:bottom w:val="none" w:sz="0" w:space="0" w:color="auto"/>
                <w:right w:val="none" w:sz="0" w:space="0" w:color="auto"/>
              </w:divBdr>
              <w:divsChild>
                <w:div w:id="1175921403">
                  <w:marLeft w:val="0"/>
                  <w:marRight w:val="0"/>
                  <w:marTop w:val="0"/>
                  <w:marBottom w:val="0"/>
                  <w:divBdr>
                    <w:top w:val="none" w:sz="0" w:space="0" w:color="auto"/>
                    <w:left w:val="none" w:sz="0" w:space="0" w:color="auto"/>
                    <w:bottom w:val="none" w:sz="0" w:space="0" w:color="auto"/>
                    <w:right w:val="none" w:sz="0" w:space="0" w:color="auto"/>
                  </w:divBdr>
                  <w:divsChild>
                    <w:div w:id="1190417416">
                      <w:marLeft w:val="0"/>
                      <w:marRight w:val="0"/>
                      <w:marTop w:val="0"/>
                      <w:marBottom w:val="0"/>
                      <w:divBdr>
                        <w:top w:val="none" w:sz="0" w:space="0" w:color="auto"/>
                        <w:left w:val="none" w:sz="0" w:space="0" w:color="auto"/>
                        <w:bottom w:val="none" w:sz="0" w:space="0" w:color="auto"/>
                        <w:right w:val="none" w:sz="0" w:space="0" w:color="auto"/>
                      </w:divBdr>
                      <w:divsChild>
                        <w:div w:id="190187412">
                          <w:marLeft w:val="0"/>
                          <w:marRight w:val="0"/>
                          <w:marTop w:val="0"/>
                          <w:marBottom w:val="0"/>
                          <w:divBdr>
                            <w:top w:val="none" w:sz="0" w:space="0" w:color="auto"/>
                            <w:left w:val="none" w:sz="0" w:space="0" w:color="auto"/>
                            <w:bottom w:val="none" w:sz="0" w:space="0" w:color="auto"/>
                            <w:right w:val="none" w:sz="0" w:space="0" w:color="auto"/>
                          </w:divBdr>
                          <w:divsChild>
                            <w:div w:id="1946688471">
                              <w:marLeft w:val="0"/>
                              <w:marRight w:val="0"/>
                              <w:marTop w:val="0"/>
                              <w:marBottom w:val="0"/>
                              <w:divBdr>
                                <w:top w:val="none" w:sz="0" w:space="0" w:color="auto"/>
                                <w:left w:val="none" w:sz="0" w:space="0" w:color="auto"/>
                                <w:bottom w:val="none" w:sz="0" w:space="0" w:color="auto"/>
                                <w:right w:val="none" w:sz="0" w:space="0" w:color="auto"/>
                              </w:divBdr>
                              <w:divsChild>
                                <w:div w:id="89006048">
                                  <w:marLeft w:val="0"/>
                                  <w:marRight w:val="0"/>
                                  <w:marTop w:val="0"/>
                                  <w:marBottom w:val="0"/>
                                  <w:divBdr>
                                    <w:top w:val="none" w:sz="0" w:space="0" w:color="auto"/>
                                    <w:left w:val="none" w:sz="0" w:space="0" w:color="auto"/>
                                    <w:bottom w:val="none" w:sz="0" w:space="0" w:color="auto"/>
                                    <w:right w:val="none" w:sz="0" w:space="0" w:color="auto"/>
                                  </w:divBdr>
                                  <w:divsChild>
                                    <w:div w:id="1618369566">
                                      <w:marLeft w:val="0"/>
                                      <w:marRight w:val="0"/>
                                      <w:marTop w:val="0"/>
                                      <w:marBottom w:val="0"/>
                                      <w:divBdr>
                                        <w:top w:val="none" w:sz="0" w:space="0" w:color="auto"/>
                                        <w:left w:val="none" w:sz="0" w:space="0" w:color="auto"/>
                                        <w:bottom w:val="none" w:sz="0" w:space="0" w:color="auto"/>
                                        <w:right w:val="none" w:sz="0" w:space="0" w:color="auto"/>
                                      </w:divBdr>
                                      <w:divsChild>
                                        <w:div w:id="16802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5214916">
          <w:marLeft w:val="0"/>
          <w:marRight w:val="0"/>
          <w:marTop w:val="0"/>
          <w:marBottom w:val="0"/>
          <w:divBdr>
            <w:top w:val="none" w:sz="0" w:space="0" w:color="auto"/>
            <w:left w:val="none" w:sz="0" w:space="0" w:color="auto"/>
            <w:bottom w:val="none" w:sz="0" w:space="0" w:color="auto"/>
            <w:right w:val="none" w:sz="0" w:space="0" w:color="auto"/>
          </w:divBdr>
          <w:divsChild>
            <w:div w:id="1826585126">
              <w:marLeft w:val="0"/>
              <w:marRight w:val="0"/>
              <w:marTop w:val="0"/>
              <w:marBottom w:val="0"/>
              <w:divBdr>
                <w:top w:val="none" w:sz="0" w:space="0" w:color="auto"/>
                <w:left w:val="none" w:sz="0" w:space="0" w:color="auto"/>
                <w:bottom w:val="none" w:sz="0" w:space="0" w:color="auto"/>
                <w:right w:val="none" w:sz="0" w:space="0" w:color="auto"/>
              </w:divBdr>
              <w:divsChild>
                <w:div w:id="217010081">
                  <w:marLeft w:val="0"/>
                  <w:marRight w:val="0"/>
                  <w:marTop w:val="0"/>
                  <w:marBottom w:val="0"/>
                  <w:divBdr>
                    <w:top w:val="none" w:sz="0" w:space="0" w:color="auto"/>
                    <w:left w:val="none" w:sz="0" w:space="0" w:color="auto"/>
                    <w:bottom w:val="none" w:sz="0" w:space="0" w:color="auto"/>
                    <w:right w:val="none" w:sz="0" w:space="0" w:color="auto"/>
                  </w:divBdr>
                  <w:divsChild>
                    <w:div w:id="1252154692">
                      <w:marLeft w:val="0"/>
                      <w:marRight w:val="0"/>
                      <w:marTop w:val="0"/>
                      <w:marBottom w:val="0"/>
                      <w:divBdr>
                        <w:top w:val="none" w:sz="0" w:space="0" w:color="auto"/>
                        <w:left w:val="none" w:sz="0" w:space="0" w:color="auto"/>
                        <w:bottom w:val="none" w:sz="0" w:space="0" w:color="auto"/>
                        <w:right w:val="none" w:sz="0" w:space="0" w:color="auto"/>
                      </w:divBdr>
                      <w:divsChild>
                        <w:div w:id="1703558262">
                          <w:marLeft w:val="0"/>
                          <w:marRight w:val="0"/>
                          <w:marTop w:val="0"/>
                          <w:marBottom w:val="0"/>
                          <w:divBdr>
                            <w:top w:val="none" w:sz="0" w:space="0" w:color="auto"/>
                            <w:left w:val="none" w:sz="0" w:space="0" w:color="auto"/>
                            <w:bottom w:val="none" w:sz="0" w:space="0" w:color="auto"/>
                            <w:right w:val="none" w:sz="0" w:space="0" w:color="auto"/>
                          </w:divBdr>
                          <w:divsChild>
                            <w:div w:id="184486989">
                              <w:marLeft w:val="0"/>
                              <w:marRight w:val="0"/>
                              <w:marTop w:val="0"/>
                              <w:marBottom w:val="0"/>
                              <w:divBdr>
                                <w:top w:val="none" w:sz="0" w:space="0" w:color="auto"/>
                                <w:left w:val="none" w:sz="0" w:space="0" w:color="auto"/>
                                <w:bottom w:val="none" w:sz="0" w:space="0" w:color="auto"/>
                                <w:right w:val="none" w:sz="0" w:space="0" w:color="auto"/>
                              </w:divBdr>
                              <w:divsChild>
                                <w:div w:id="1934897459">
                                  <w:marLeft w:val="0"/>
                                  <w:marRight w:val="0"/>
                                  <w:marTop w:val="0"/>
                                  <w:marBottom w:val="0"/>
                                  <w:divBdr>
                                    <w:top w:val="none" w:sz="0" w:space="0" w:color="auto"/>
                                    <w:left w:val="none" w:sz="0" w:space="0" w:color="auto"/>
                                    <w:bottom w:val="none" w:sz="0" w:space="0" w:color="auto"/>
                                    <w:right w:val="none" w:sz="0" w:space="0" w:color="auto"/>
                                  </w:divBdr>
                                  <w:divsChild>
                                    <w:div w:id="2732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445728">
                          <w:marLeft w:val="0"/>
                          <w:marRight w:val="0"/>
                          <w:marTop w:val="0"/>
                          <w:marBottom w:val="0"/>
                          <w:divBdr>
                            <w:top w:val="none" w:sz="0" w:space="0" w:color="auto"/>
                            <w:left w:val="none" w:sz="0" w:space="0" w:color="auto"/>
                            <w:bottom w:val="none" w:sz="0" w:space="0" w:color="auto"/>
                            <w:right w:val="none" w:sz="0" w:space="0" w:color="auto"/>
                          </w:divBdr>
                          <w:divsChild>
                            <w:div w:id="1482964882">
                              <w:marLeft w:val="0"/>
                              <w:marRight w:val="0"/>
                              <w:marTop w:val="0"/>
                              <w:marBottom w:val="0"/>
                              <w:divBdr>
                                <w:top w:val="none" w:sz="0" w:space="0" w:color="auto"/>
                                <w:left w:val="none" w:sz="0" w:space="0" w:color="auto"/>
                                <w:bottom w:val="none" w:sz="0" w:space="0" w:color="auto"/>
                                <w:right w:val="none" w:sz="0" w:space="0" w:color="auto"/>
                              </w:divBdr>
                              <w:divsChild>
                                <w:div w:id="5183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539158">
          <w:marLeft w:val="0"/>
          <w:marRight w:val="0"/>
          <w:marTop w:val="0"/>
          <w:marBottom w:val="0"/>
          <w:divBdr>
            <w:top w:val="none" w:sz="0" w:space="0" w:color="auto"/>
            <w:left w:val="none" w:sz="0" w:space="0" w:color="auto"/>
            <w:bottom w:val="none" w:sz="0" w:space="0" w:color="auto"/>
            <w:right w:val="none" w:sz="0" w:space="0" w:color="auto"/>
          </w:divBdr>
          <w:divsChild>
            <w:div w:id="926184830">
              <w:marLeft w:val="0"/>
              <w:marRight w:val="0"/>
              <w:marTop w:val="0"/>
              <w:marBottom w:val="0"/>
              <w:divBdr>
                <w:top w:val="none" w:sz="0" w:space="0" w:color="auto"/>
                <w:left w:val="none" w:sz="0" w:space="0" w:color="auto"/>
                <w:bottom w:val="none" w:sz="0" w:space="0" w:color="auto"/>
                <w:right w:val="none" w:sz="0" w:space="0" w:color="auto"/>
              </w:divBdr>
              <w:divsChild>
                <w:div w:id="1993950237">
                  <w:marLeft w:val="0"/>
                  <w:marRight w:val="0"/>
                  <w:marTop w:val="0"/>
                  <w:marBottom w:val="0"/>
                  <w:divBdr>
                    <w:top w:val="none" w:sz="0" w:space="0" w:color="auto"/>
                    <w:left w:val="none" w:sz="0" w:space="0" w:color="auto"/>
                    <w:bottom w:val="none" w:sz="0" w:space="0" w:color="auto"/>
                    <w:right w:val="none" w:sz="0" w:space="0" w:color="auto"/>
                  </w:divBdr>
                  <w:divsChild>
                    <w:div w:id="558170455">
                      <w:marLeft w:val="0"/>
                      <w:marRight w:val="0"/>
                      <w:marTop w:val="0"/>
                      <w:marBottom w:val="0"/>
                      <w:divBdr>
                        <w:top w:val="none" w:sz="0" w:space="0" w:color="auto"/>
                        <w:left w:val="none" w:sz="0" w:space="0" w:color="auto"/>
                        <w:bottom w:val="none" w:sz="0" w:space="0" w:color="auto"/>
                        <w:right w:val="none" w:sz="0" w:space="0" w:color="auto"/>
                      </w:divBdr>
                      <w:divsChild>
                        <w:div w:id="693461156">
                          <w:marLeft w:val="0"/>
                          <w:marRight w:val="0"/>
                          <w:marTop w:val="0"/>
                          <w:marBottom w:val="0"/>
                          <w:divBdr>
                            <w:top w:val="none" w:sz="0" w:space="0" w:color="auto"/>
                            <w:left w:val="none" w:sz="0" w:space="0" w:color="auto"/>
                            <w:bottom w:val="none" w:sz="0" w:space="0" w:color="auto"/>
                            <w:right w:val="none" w:sz="0" w:space="0" w:color="auto"/>
                          </w:divBdr>
                          <w:divsChild>
                            <w:div w:id="1579944625">
                              <w:marLeft w:val="0"/>
                              <w:marRight w:val="0"/>
                              <w:marTop w:val="0"/>
                              <w:marBottom w:val="0"/>
                              <w:divBdr>
                                <w:top w:val="none" w:sz="0" w:space="0" w:color="auto"/>
                                <w:left w:val="none" w:sz="0" w:space="0" w:color="auto"/>
                                <w:bottom w:val="none" w:sz="0" w:space="0" w:color="auto"/>
                                <w:right w:val="none" w:sz="0" w:space="0" w:color="auto"/>
                              </w:divBdr>
                              <w:divsChild>
                                <w:div w:id="1472553790">
                                  <w:marLeft w:val="0"/>
                                  <w:marRight w:val="0"/>
                                  <w:marTop w:val="0"/>
                                  <w:marBottom w:val="0"/>
                                  <w:divBdr>
                                    <w:top w:val="none" w:sz="0" w:space="0" w:color="auto"/>
                                    <w:left w:val="none" w:sz="0" w:space="0" w:color="auto"/>
                                    <w:bottom w:val="none" w:sz="0" w:space="0" w:color="auto"/>
                                    <w:right w:val="none" w:sz="0" w:space="0" w:color="auto"/>
                                  </w:divBdr>
                                  <w:divsChild>
                                    <w:div w:id="1116024137">
                                      <w:marLeft w:val="0"/>
                                      <w:marRight w:val="0"/>
                                      <w:marTop w:val="0"/>
                                      <w:marBottom w:val="0"/>
                                      <w:divBdr>
                                        <w:top w:val="none" w:sz="0" w:space="0" w:color="auto"/>
                                        <w:left w:val="none" w:sz="0" w:space="0" w:color="auto"/>
                                        <w:bottom w:val="none" w:sz="0" w:space="0" w:color="auto"/>
                                        <w:right w:val="none" w:sz="0" w:space="0" w:color="auto"/>
                                      </w:divBdr>
                                      <w:divsChild>
                                        <w:div w:id="15307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1069014">
          <w:marLeft w:val="0"/>
          <w:marRight w:val="0"/>
          <w:marTop w:val="0"/>
          <w:marBottom w:val="0"/>
          <w:divBdr>
            <w:top w:val="none" w:sz="0" w:space="0" w:color="auto"/>
            <w:left w:val="none" w:sz="0" w:space="0" w:color="auto"/>
            <w:bottom w:val="none" w:sz="0" w:space="0" w:color="auto"/>
            <w:right w:val="none" w:sz="0" w:space="0" w:color="auto"/>
          </w:divBdr>
          <w:divsChild>
            <w:div w:id="635259897">
              <w:marLeft w:val="0"/>
              <w:marRight w:val="0"/>
              <w:marTop w:val="0"/>
              <w:marBottom w:val="0"/>
              <w:divBdr>
                <w:top w:val="none" w:sz="0" w:space="0" w:color="auto"/>
                <w:left w:val="none" w:sz="0" w:space="0" w:color="auto"/>
                <w:bottom w:val="none" w:sz="0" w:space="0" w:color="auto"/>
                <w:right w:val="none" w:sz="0" w:space="0" w:color="auto"/>
              </w:divBdr>
              <w:divsChild>
                <w:div w:id="558830200">
                  <w:marLeft w:val="0"/>
                  <w:marRight w:val="0"/>
                  <w:marTop w:val="0"/>
                  <w:marBottom w:val="0"/>
                  <w:divBdr>
                    <w:top w:val="none" w:sz="0" w:space="0" w:color="auto"/>
                    <w:left w:val="none" w:sz="0" w:space="0" w:color="auto"/>
                    <w:bottom w:val="none" w:sz="0" w:space="0" w:color="auto"/>
                    <w:right w:val="none" w:sz="0" w:space="0" w:color="auto"/>
                  </w:divBdr>
                  <w:divsChild>
                    <w:div w:id="326203768">
                      <w:marLeft w:val="0"/>
                      <w:marRight w:val="0"/>
                      <w:marTop w:val="0"/>
                      <w:marBottom w:val="0"/>
                      <w:divBdr>
                        <w:top w:val="none" w:sz="0" w:space="0" w:color="auto"/>
                        <w:left w:val="none" w:sz="0" w:space="0" w:color="auto"/>
                        <w:bottom w:val="none" w:sz="0" w:space="0" w:color="auto"/>
                        <w:right w:val="none" w:sz="0" w:space="0" w:color="auto"/>
                      </w:divBdr>
                      <w:divsChild>
                        <w:div w:id="2048794524">
                          <w:marLeft w:val="0"/>
                          <w:marRight w:val="0"/>
                          <w:marTop w:val="0"/>
                          <w:marBottom w:val="0"/>
                          <w:divBdr>
                            <w:top w:val="none" w:sz="0" w:space="0" w:color="auto"/>
                            <w:left w:val="none" w:sz="0" w:space="0" w:color="auto"/>
                            <w:bottom w:val="none" w:sz="0" w:space="0" w:color="auto"/>
                            <w:right w:val="none" w:sz="0" w:space="0" w:color="auto"/>
                          </w:divBdr>
                          <w:divsChild>
                            <w:div w:id="1323121288">
                              <w:marLeft w:val="0"/>
                              <w:marRight w:val="0"/>
                              <w:marTop w:val="0"/>
                              <w:marBottom w:val="0"/>
                              <w:divBdr>
                                <w:top w:val="none" w:sz="0" w:space="0" w:color="auto"/>
                                <w:left w:val="none" w:sz="0" w:space="0" w:color="auto"/>
                                <w:bottom w:val="none" w:sz="0" w:space="0" w:color="auto"/>
                                <w:right w:val="none" w:sz="0" w:space="0" w:color="auto"/>
                              </w:divBdr>
                              <w:divsChild>
                                <w:div w:id="612176936">
                                  <w:marLeft w:val="0"/>
                                  <w:marRight w:val="0"/>
                                  <w:marTop w:val="0"/>
                                  <w:marBottom w:val="0"/>
                                  <w:divBdr>
                                    <w:top w:val="none" w:sz="0" w:space="0" w:color="auto"/>
                                    <w:left w:val="none" w:sz="0" w:space="0" w:color="auto"/>
                                    <w:bottom w:val="none" w:sz="0" w:space="0" w:color="auto"/>
                                    <w:right w:val="none" w:sz="0" w:space="0" w:color="auto"/>
                                  </w:divBdr>
                                  <w:divsChild>
                                    <w:div w:id="1815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96586">
                          <w:marLeft w:val="0"/>
                          <w:marRight w:val="0"/>
                          <w:marTop w:val="0"/>
                          <w:marBottom w:val="0"/>
                          <w:divBdr>
                            <w:top w:val="none" w:sz="0" w:space="0" w:color="auto"/>
                            <w:left w:val="none" w:sz="0" w:space="0" w:color="auto"/>
                            <w:bottom w:val="none" w:sz="0" w:space="0" w:color="auto"/>
                            <w:right w:val="none" w:sz="0" w:space="0" w:color="auto"/>
                          </w:divBdr>
                          <w:divsChild>
                            <w:div w:id="613440068">
                              <w:marLeft w:val="0"/>
                              <w:marRight w:val="0"/>
                              <w:marTop w:val="0"/>
                              <w:marBottom w:val="0"/>
                              <w:divBdr>
                                <w:top w:val="none" w:sz="0" w:space="0" w:color="auto"/>
                                <w:left w:val="none" w:sz="0" w:space="0" w:color="auto"/>
                                <w:bottom w:val="none" w:sz="0" w:space="0" w:color="auto"/>
                                <w:right w:val="none" w:sz="0" w:space="0" w:color="auto"/>
                              </w:divBdr>
                              <w:divsChild>
                                <w:div w:id="7602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209858">
          <w:marLeft w:val="0"/>
          <w:marRight w:val="0"/>
          <w:marTop w:val="0"/>
          <w:marBottom w:val="0"/>
          <w:divBdr>
            <w:top w:val="none" w:sz="0" w:space="0" w:color="auto"/>
            <w:left w:val="none" w:sz="0" w:space="0" w:color="auto"/>
            <w:bottom w:val="none" w:sz="0" w:space="0" w:color="auto"/>
            <w:right w:val="none" w:sz="0" w:space="0" w:color="auto"/>
          </w:divBdr>
          <w:divsChild>
            <w:div w:id="784930524">
              <w:marLeft w:val="0"/>
              <w:marRight w:val="0"/>
              <w:marTop w:val="0"/>
              <w:marBottom w:val="0"/>
              <w:divBdr>
                <w:top w:val="none" w:sz="0" w:space="0" w:color="auto"/>
                <w:left w:val="none" w:sz="0" w:space="0" w:color="auto"/>
                <w:bottom w:val="none" w:sz="0" w:space="0" w:color="auto"/>
                <w:right w:val="none" w:sz="0" w:space="0" w:color="auto"/>
              </w:divBdr>
              <w:divsChild>
                <w:div w:id="1448548461">
                  <w:marLeft w:val="0"/>
                  <w:marRight w:val="0"/>
                  <w:marTop w:val="0"/>
                  <w:marBottom w:val="0"/>
                  <w:divBdr>
                    <w:top w:val="none" w:sz="0" w:space="0" w:color="auto"/>
                    <w:left w:val="none" w:sz="0" w:space="0" w:color="auto"/>
                    <w:bottom w:val="none" w:sz="0" w:space="0" w:color="auto"/>
                    <w:right w:val="none" w:sz="0" w:space="0" w:color="auto"/>
                  </w:divBdr>
                  <w:divsChild>
                    <w:div w:id="427654842">
                      <w:marLeft w:val="0"/>
                      <w:marRight w:val="0"/>
                      <w:marTop w:val="0"/>
                      <w:marBottom w:val="0"/>
                      <w:divBdr>
                        <w:top w:val="none" w:sz="0" w:space="0" w:color="auto"/>
                        <w:left w:val="none" w:sz="0" w:space="0" w:color="auto"/>
                        <w:bottom w:val="none" w:sz="0" w:space="0" w:color="auto"/>
                        <w:right w:val="none" w:sz="0" w:space="0" w:color="auto"/>
                      </w:divBdr>
                      <w:divsChild>
                        <w:div w:id="347027764">
                          <w:marLeft w:val="0"/>
                          <w:marRight w:val="0"/>
                          <w:marTop w:val="0"/>
                          <w:marBottom w:val="0"/>
                          <w:divBdr>
                            <w:top w:val="none" w:sz="0" w:space="0" w:color="auto"/>
                            <w:left w:val="none" w:sz="0" w:space="0" w:color="auto"/>
                            <w:bottom w:val="none" w:sz="0" w:space="0" w:color="auto"/>
                            <w:right w:val="none" w:sz="0" w:space="0" w:color="auto"/>
                          </w:divBdr>
                          <w:divsChild>
                            <w:div w:id="1891577783">
                              <w:marLeft w:val="0"/>
                              <w:marRight w:val="0"/>
                              <w:marTop w:val="0"/>
                              <w:marBottom w:val="0"/>
                              <w:divBdr>
                                <w:top w:val="none" w:sz="0" w:space="0" w:color="auto"/>
                                <w:left w:val="none" w:sz="0" w:space="0" w:color="auto"/>
                                <w:bottom w:val="none" w:sz="0" w:space="0" w:color="auto"/>
                                <w:right w:val="none" w:sz="0" w:space="0" w:color="auto"/>
                              </w:divBdr>
                              <w:divsChild>
                                <w:div w:id="333807144">
                                  <w:marLeft w:val="0"/>
                                  <w:marRight w:val="0"/>
                                  <w:marTop w:val="0"/>
                                  <w:marBottom w:val="0"/>
                                  <w:divBdr>
                                    <w:top w:val="none" w:sz="0" w:space="0" w:color="auto"/>
                                    <w:left w:val="none" w:sz="0" w:space="0" w:color="auto"/>
                                    <w:bottom w:val="none" w:sz="0" w:space="0" w:color="auto"/>
                                    <w:right w:val="none" w:sz="0" w:space="0" w:color="auto"/>
                                  </w:divBdr>
                                  <w:divsChild>
                                    <w:div w:id="272595857">
                                      <w:marLeft w:val="0"/>
                                      <w:marRight w:val="0"/>
                                      <w:marTop w:val="0"/>
                                      <w:marBottom w:val="0"/>
                                      <w:divBdr>
                                        <w:top w:val="none" w:sz="0" w:space="0" w:color="auto"/>
                                        <w:left w:val="none" w:sz="0" w:space="0" w:color="auto"/>
                                        <w:bottom w:val="none" w:sz="0" w:space="0" w:color="auto"/>
                                        <w:right w:val="none" w:sz="0" w:space="0" w:color="auto"/>
                                      </w:divBdr>
                                      <w:divsChild>
                                        <w:div w:id="1785881007">
                                          <w:marLeft w:val="0"/>
                                          <w:marRight w:val="0"/>
                                          <w:marTop w:val="0"/>
                                          <w:marBottom w:val="0"/>
                                          <w:divBdr>
                                            <w:top w:val="none" w:sz="0" w:space="0" w:color="auto"/>
                                            <w:left w:val="none" w:sz="0" w:space="0" w:color="auto"/>
                                            <w:bottom w:val="none" w:sz="0" w:space="0" w:color="auto"/>
                                            <w:right w:val="none" w:sz="0" w:space="0" w:color="auto"/>
                                          </w:divBdr>
                                          <w:divsChild>
                                            <w:div w:id="1375733480">
                                              <w:marLeft w:val="0"/>
                                              <w:marRight w:val="0"/>
                                              <w:marTop w:val="0"/>
                                              <w:marBottom w:val="0"/>
                                              <w:divBdr>
                                                <w:top w:val="none" w:sz="0" w:space="0" w:color="auto"/>
                                                <w:left w:val="none" w:sz="0" w:space="0" w:color="auto"/>
                                                <w:bottom w:val="none" w:sz="0" w:space="0" w:color="auto"/>
                                                <w:right w:val="none" w:sz="0" w:space="0" w:color="auto"/>
                                              </w:divBdr>
                                              <w:divsChild>
                                                <w:div w:id="1578787552">
                                                  <w:marLeft w:val="0"/>
                                                  <w:marRight w:val="0"/>
                                                  <w:marTop w:val="0"/>
                                                  <w:marBottom w:val="0"/>
                                                  <w:divBdr>
                                                    <w:top w:val="none" w:sz="0" w:space="0" w:color="auto"/>
                                                    <w:left w:val="none" w:sz="0" w:space="0" w:color="auto"/>
                                                    <w:bottom w:val="none" w:sz="0" w:space="0" w:color="auto"/>
                                                    <w:right w:val="none" w:sz="0" w:space="0" w:color="auto"/>
                                                  </w:divBdr>
                                                  <w:divsChild>
                                                    <w:div w:id="1149664617">
                                                      <w:marLeft w:val="0"/>
                                                      <w:marRight w:val="0"/>
                                                      <w:marTop w:val="0"/>
                                                      <w:marBottom w:val="0"/>
                                                      <w:divBdr>
                                                        <w:top w:val="none" w:sz="0" w:space="0" w:color="auto"/>
                                                        <w:left w:val="none" w:sz="0" w:space="0" w:color="auto"/>
                                                        <w:bottom w:val="none" w:sz="0" w:space="0" w:color="auto"/>
                                                        <w:right w:val="none" w:sz="0" w:space="0" w:color="auto"/>
                                                      </w:divBdr>
                                                      <w:divsChild>
                                                        <w:div w:id="1657302612">
                                                          <w:marLeft w:val="0"/>
                                                          <w:marRight w:val="0"/>
                                                          <w:marTop w:val="0"/>
                                                          <w:marBottom w:val="0"/>
                                                          <w:divBdr>
                                                            <w:top w:val="none" w:sz="0" w:space="0" w:color="auto"/>
                                                            <w:left w:val="none" w:sz="0" w:space="0" w:color="auto"/>
                                                            <w:bottom w:val="none" w:sz="0" w:space="0" w:color="auto"/>
                                                            <w:right w:val="none" w:sz="0" w:space="0" w:color="auto"/>
                                                          </w:divBdr>
                                                          <w:divsChild>
                                                            <w:div w:id="180558915">
                                                              <w:marLeft w:val="0"/>
                                                              <w:marRight w:val="0"/>
                                                              <w:marTop w:val="0"/>
                                                              <w:marBottom w:val="0"/>
                                                              <w:divBdr>
                                                                <w:top w:val="none" w:sz="0" w:space="0" w:color="auto"/>
                                                                <w:left w:val="none" w:sz="0" w:space="0" w:color="auto"/>
                                                                <w:bottom w:val="none" w:sz="0" w:space="0" w:color="auto"/>
                                                                <w:right w:val="none" w:sz="0" w:space="0" w:color="auto"/>
                                                              </w:divBdr>
                                                            </w:div>
                                                            <w:div w:id="13743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829269">
                                          <w:marLeft w:val="0"/>
                                          <w:marRight w:val="0"/>
                                          <w:marTop w:val="0"/>
                                          <w:marBottom w:val="0"/>
                                          <w:divBdr>
                                            <w:top w:val="none" w:sz="0" w:space="0" w:color="auto"/>
                                            <w:left w:val="none" w:sz="0" w:space="0" w:color="auto"/>
                                            <w:bottom w:val="none" w:sz="0" w:space="0" w:color="auto"/>
                                            <w:right w:val="none" w:sz="0" w:space="0" w:color="auto"/>
                                          </w:divBdr>
                                          <w:divsChild>
                                            <w:div w:id="2056462914">
                                              <w:marLeft w:val="0"/>
                                              <w:marRight w:val="0"/>
                                              <w:marTop w:val="0"/>
                                              <w:marBottom w:val="0"/>
                                              <w:divBdr>
                                                <w:top w:val="none" w:sz="0" w:space="0" w:color="auto"/>
                                                <w:left w:val="none" w:sz="0" w:space="0" w:color="auto"/>
                                                <w:bottom w:val="none" w:sz="0" w:space="0" w:color="auto"/>
                                                <w:right w:val="none" w:sz="0" w:space="0" w:color="auto"/>
                                              </w:divBdr>
                                              <w:divsChild>
                                                <w:div w:id="1113940188">
                                                  <w:marLeft w:val="0"/>
                                                  <w:marRight w:val="0"/>
                                                  <w:marTop w:val="0"/>
                                                  <w:marBottom w:val="0"/>
                                                  <w:divBdr>
                                                    <w:top w:val="none" w:sz="0" w:space="0" w:color="auto"/>
                                                    <w:left w:val="none" w:sz="0" w:space="0" w:color="auto"/>
                                                    <w:bottom w:val="none" w:sz="0" w:space="0" w:color="auto"/>
                                                    <w:right w:val="none" w:sz="0" w:space="0" w:color="auto"/>
                                                  </w:divBdr>
                                                  <w:divsChild>
                                                    <w:div w:id="736318645">
                                                      <w:marLeft w:val="0"/>
                                                      <w:marRight w:val="0"/>
                                                      <w:marTop w:val="0"/>
                                                      <w:marBottom w:val="0"/>
                                                      <w:divBdr>
                                                        <w:top w:val="none" w:sz="0" w:space="0" w:color="auto"/>
                                                        <w:left w:val="none" w:sz="0" w:space="0" w:color="auto"/>
                                                        <w:bottom w:val="none" w:sz="0" w:space="0" w:color="auto"/>
                                                        <w:right w:val="none" w:sz="0" w:space="0" w:color="auto"/>
                                                      </w:divBdr>
                                                      <w:divsChild>
                                                        <w:div w:id="823013487">
                                                          <w:marLeft w:val="0"/>
                                                          <w:marRight w:val="0"/>
                                                          <w:marTop w:val="0"/>
                                                          <w:marBottom w:val="0"/>
                                                          <w:divBdr>
                                                            <w:top w:val="none" w:sz="0" w:space="0" w:color="auto"/>
                                                            <w:left w:val="none" w:sz="0" w:space="0" w:color="auto"/>
                                                            <w:bottom w:val="none" w:sz="0" w:space="0" w:color="auto"/>
                                                            <w:right w:val="none" w:sz="0" w:space="0" w:color="auto"/>
                                                          </w:divBdr>
                                                          <w:divsChild>
                                                            <w:div w:id="442187525">
                                                              <w:marLeft w:val="0"/>
                                                              <w:marRight w:val="0"/>
                                                              <w:marTop w:val="0"/>
                                                              <w:marBottom w:val="0"/>
                                                              <w:divBdr>
                                                                <w:top w:val="none" w:sz="0" w:space="0" w:color="auto"/>
                                                                <w:left w:val="none" w:sz="0" w:space="0" w:color="auto"/>
                                                                <w:bottom w:val="none" w:sz="0" w:space="0" w:color="auto"/>
                                                                <w:right w:val="none" w:sz="0" w:space="0" w:color="auto"/>
                                                              </w:divBdr>
                                                            </w:div>
                                                            <w:div w:id="10170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571733">
                                          <w:marLeft w:val="0"/>
                                          <w:marRight w:val="0"/>
                                          <w:marTop w:val="0"/>
                                          <w:marBottom w:val="0"/>
                                          <w:divBdr>
                                            <w:top w:val="none" w:sz="0" w:space="0" w:color="auto"/>
                                            <w:left w:val="none" w:sz="0" w:space="0" w:color="auto"/>
                                            <w:bottom w:val="none" w:sz="0" w:space="0" w:color="auto"/>
                                            <w:right w:val="none" w:sz="0" w:space="0" w:color="auto"/>
                                          </w:divBdr>
                                          <w:divsChild>
                                            <w:div w:id="1695493639">
                                              <w:marLeft w:val="0"/>
                                              <w:marRight w:val="0"/>
                                              <w:marTop w:val="0"/>
                                              <w:marBottom w:val="0"/>
                                              <w:divBdr>
                                                <w:top w:val="none" w:sz="0" w:space="0" w:color="auto"/>
                                                <w:left w:val="none" w:sz="0" w:space="0" w:color="auto"/>
                                                <w:bottom w:val="none" w:sz="0" w:space="0" w:color="auto"/>
                                                <w:right w:val="none" w:sz="0" w:space="0" w:color="auto"/>
                                              </w:divBdr>
                                              <w:divsChild>
                                                <w:div w:id="1997804741">
                                                  <w:marLeft w:val="0"/>
                                                  <w:marRight w:val="0"/>
                                                  <w:marTop w:val="0"/>
                                                  <w:marBottom w:val="0"/>
                                                  <w:divBdr>
                                                    <w:top w:val="none" w:sz="0" w:space="0" w:color="auto"/>
                                                    <w:left w:val="none" w:sz="0" w:space="0" w:color="auto"/>
                                                    <w:bottom w:val="none" w:sz="0" w:space="0" w:color="auto"/>
                                                    <w:right w:val="none" w:sz="0" w:space="0" w:color="auto"/>
                                                  </w:divBdr>
                                                  <w:divsChild>
                                                    <w:div w:id="1480149307">
                                                      <w:marLeft w:val="0"/>
                                                      <w:marRight w:val="0"/>
                                                      <w:marTop w:val="0"/>
                                                      <w:marBottom w:val="0"/>
                                                      <w:divBdr>
                                                        <w:top w:val="none" w:sz="0" w:space="0" w:color="auto"/>
                                                        <w:left w:val="none" w:sz="0" w:space="0" w:color="auto"/>
                                                        <w:bottom w:val="none" w:sz="0" w:space="0" w:color="auto"/>
                                                        <w:right w:val="none" w:sz="0" w:space="0" w:color="auto"/>
                                                      </w:divBdr>
                                                      <w:divsChild>
                                                        <w:div w:id="1085414491">
                                                          <w:marLeft w:val="0"/>
                                                          <w:marRight w:val="0"/>
                                                          <w:marTop w:val="0"/>
                                                          <w:marBottom w:val="0"/>
                                                          <w:divBdr>
                                                            <w:top w:val="none" w:sz="0" w:space="0" w:color="auto"/>
                                                            <w:left w:val="none" w:sz="0" w:space="0" w:color="auto"/>
                                                            <w:bottom w:val="none" w:sz="0" w:space="0" w:color="auto"/>
                                                            <w:right w:val="none" w:sz="0" w:space="0" w:color="auto"/>
                                                          </w:divBdr>
                                                          <w:divsChild>
                                                            <w:div w:id="879628800">
                                                              <w:marLeft w:val="0"/>
                                                              <w:marRight w:val="0"/>
                                                              <w:marTop w:val="0"/>
                                                              <w:marBottom w:val="0"/>
                                                              <w:divBdr>
                                                                <w:top w:val="none" w:sz="0" w:space="0" w:color="auto"/>
                                                                <w:left w:val="none" w:sz="0" w:space="0" w:color="auto"/>
                                                                <w:bottom w:val="none" w:sz="0" w:space="0" w:color="auto"/>
                                                                <w:right w:val="none" w:sz="0" w:space="0" w:color="auto"/>
                                                              </w:divBdr>
                                                            </w:div>
                                                            <w:div w:id="4984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702851">
                                      <w:marLeft w:val="0"/>
                                      <w:marRight w:val="0"/>
                                      <w:marTop w:val="0"/>
                                      <w:marBottom w:val="0"/>
                                      <w:divBdr>
                                        <w:top w:val="none" w:sz="0" w:space="0" w:color="auto"/>
                                        <w:left w:val="none" w:sz="0" w:space="0" w:color="auto"/>
                                        <w:bottom w:val="none" w:sz="0" w:space="0" w:color="auto"/>
                                        <w:right w:val="none" w:sz="0" w:space="0" w:color="auto"/>
                                      </w:divBdr>
                                      <w:divsChild>
                                        <w:div w:id="362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702120">
          <w:marLeft w:val="0"/>
          <w:marRight w:val="0"/>
          <w:marTop w:val="0"/>
          <w:marBottom w:val="0"/>
          <w:divBdr>
            <w:top w:val="none" w:sz="0" w:space="0" w:color="auto"/>
            <w:left w:val="none" w:sz="0" w:space="0" w:color="auto"/>
            <w:bottom w:val="none" w:sz="0" w:space="0" w:color="auto"/>
            <w:right w:val="none" w:sz="0" w:space="0" w:color="auto"/>
          </w:divBdr>
          <w:divsChild>
            <w:div w:id="1195537326">
              <w:marLeft w:val="0"/>
              <w:marRight w:val="0"/>
              <w:marTop w:val="0"/>
              <w:marBottom w:val="0"/>
              <w:divBdr>
                <w:top w:val="none" w:sz="0" w:space="0" w:color="auto"/>
                <w:left w:val="none" w:sz="0" w:space="0" w:color="auto"/>
                <w:bottom w:val="none" w:sz="0" w:space="0" w:color="auto"/>
                <w:right w:val="none" w:sz="0" w:space="0" w:color="auto"/>
              </w:divBdr>
              <w:divsChild>
                <w:div w:id="1535195769">
                  <w:marLeft w:val="0"/>
                  <w:marRight w:val="0"/>
                  <w:marTop w:val="0"/>
                  <w:marBottom w:val="0"/>
                  <w:divBdr>
                    <w:top w:val="none" w:sz="0" w:space="0" w:color="auto"/>
                    <w:left w:val="none" w:sz="0" w:space="0" w:color="auto"/>
                    <w:bottom w:val="none" w:sz="0" w:space="0" w:color="auto"/>
                    <w:right w:val="none" w:sz="0" w:space="0" w:color="auto"/>
                  </w:divBdr>
                  <w:divsChild>
                    <w:div w:id="62412738">
                      <w:marLeft w:val="0"/>
                      <w:marRight w:val="0"/>
                      <w:marTop w:val="0"/>
                      <w:marBottom w:val="0"/>
                      <w:divBdr>
                        <w:top w:val="none" w:sz="0" w:space="0" w:color="auto"/>
                        <w:left w:val="none" w:sz="0" w:space="0" w:color="auto"/>
                        <w:bottom w:val="none" w:sz="0" w:space="0" w:color="auto"/>
                        <w:right w:val="none" w:sz="0" w:space="0" w:color="auto"/>
                      </w:divBdr>
                      <w:divsChild>
                        <w:div w:id="1554846007">
                          <w:marLeft w:val="0"/>
                          <w:marRight w:val="0"/>
                          <w:marTop w:val="0"/>
                          <w:marBottom w:val="0"/>
                          <w:divBdr>
                            <w:top w:val="none" w:sz="0" w:space="0" w:color="auto"/>
                            <w:left w:val="none" w:sz="0" w:space="0" w:color="auto"/>
                            <w:bottom w:val="none" w:sz="0" w:space="0" w:color="auto"/>
                            <w:right w:val="none" w:sz="0" w:space="0" w:color="auto"/>
                          </w:divBdr>
                          <w:divsChild>
                            <w:div w:id="1423604003">
                              <w:marLeft w:val="0"/>
                              <w:marRight w:val="0"/>
                              <w:marTop w:val="0"/>
                              <w:marBottom w:val="0"/>
                              <w:divBdr>
                                <w:top w:val="none" w:sz="0" w:space="0" w:color="auto"/>
                                <w:left w:val="none" w:sz="0" w:space="0" w:color="auto"/>
                                <w:bottom w:val="none" w:sz="0" w:space="0" w:color="auto"/>
                                <w:right w:val="none" w:sz="0" w:space="0" w:color="auto"/>
                              </w:divBdr>
                              <w:divsChild>
                                <w:div w:id="2091341308">
                                  <w:marLeft w:val="0"/>
                                  <w:marRight w:val="0"/>
                                  <w:marTop w:val="0"/>
                                  <w:marBottom w:val="0"/>
                                  <w:divBdr>
                                    <w:top w:val="none" w:sz="0" w:space="0" w:color="auto"/>
                                    <w:left w:val="none" w:sz="0" w:space="0" w:color="auto"/>
                                    <w:bottom w:val="none" w:sz="0" w:space="0" w:color="auto"/>
                                    <w:right w:val="none" w:sz="0" w:space="0" w:color="auto"/>
                                  </w:divBdr>
                                  <w:divsChild>
                                    <w:div w:id="8517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17436">
                          <w:marLeft w:val="0"/>
                          <w:marRight w:val="0"/>
                          <w:marTop w:val="0"/>
                          <w:marBottom w:val="0"/>
                          <w:divBdr>
                            <w:top w:val="none" w:sz="0" w:space="0" w:color="auto"/>
                            <w:left w:val="none" w:sz="0" w:space="0" w:color="auto"/>
                            <w:bottom w:val="none" w:sz="0" w:space="0" w:color="auto"/>
                            <w:right w:val="none" w:sz="0" w:space="0" w:color="auto"/>
                          </w:divBdr>
                          <w:divsChild>
                            <w:div w:id="377432342">
                              <w:marLeft w:val="0"/>
                              <w:marRight w:val="0"/>
                              <w:marTop w:val="0"/>
                              <w:marBottom w:val="0"/>
                              <w:divBdr>
                                <w:top w:val="none" w:sz="0" w:space="0" w:color="auto"/>
                                <w:left w:val="none" w:sz="0" w:space="0" w:color="auto"/>
                                <w:bottom w:val="none" w:sz="0" w:space="0" w:color="auto"/>
                                <w:right w:val="none" w:sz="0" w:space="0" w:color="auto"/>
                              </w:divBdr>
                              <w:divsChild>
                                <w:div w:id="21037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633402">
          <w:marLeft w:val="0"/>
          <w:marRight w:val="0"/>
          <w:marTop w:val="0"/>
          <w:marBottom w:val="0"/>
          <w:divBdr>
            <w:top w:val="none" w:sz="0" w:space="0" w:color="auto"/>
            <w:left w:val="none" w:sz="0" w:space="0" w:color="auto"/>
            <w:bottom w:val="none" w:sz="0" w:space="0" w:color="auto"/>
            <w:right w:val="none" w:sz="0" w:space="0" w:color="auto"/>
          </w:divBdr>
          <w:divsChild>
            <w:div w:id="1043746479">
              <w:marLeft w:val="0"/>
              <w:marRight w:val="0"/>
              <w:marTop w:val="0"/>
              <w:marBottom w:val="0"/>
              <w:divBdr>
                <w:top w:val="none" w:sz="0" w:space="0" w:color="auto"/>
                <w:left w:val="none" w:sz="0" w:space="0" w:color="auto"/>
                <w:bottom w:val="none" w:sz="0" w:space="0" w:color="auto"/>
                <w:right w:val="none" w:sz="0" w:space="0" w:color="auto"/>
              </w:divBdr>
              <w:divsChild>
                <w:div w:id="1640456334">
                  <w:marLeft w:val="0"/>
                  <w:marRight w:val="0"/>
                  <w:marTop w:val="0"/>
                  <w:marBottom w:val="0"/>
                  <w:divBdr>
                    <w:top w:val="none" w:sz="0" w:space="0" w:color="auto"/>
                    <w:left w:val="none" w:sz="0" w:space="0" w:color="auto"/>
                    <w:bottom w:val="none" w:sz="0" w:space="0" w:color="auto"/>
                    <w:right w:val="none" w:sz="0" w:space="0" w:color="auto"/>
                  </w:divBdr>
                  <w:divsChild>
                    <w:div w:id="1276209856">
                      <w:marLeft w:val="0"/>
                      <w:marRight w:val="0"/>
                      <w:marTop w:val="0"/>
                      <w:marBottom w:val="0"/>
                      <w:divBdr>
                        <w:top w:val="none" w:sz="0" w:space="0" w:color="auto"/>
                        <w:left w:val="none" w:sz="0" w:space="0" w:color="auto"/>
                        <w:bottom w:val="none" w:sz="0" w:space="0" w:color="auto"/>
                        <w:right w:val="none" w:sz="0" w:space="0" w:color="auto"/>
                      </w:divBdr>
                      <w:divsChild>
                        <w:div w:id="655768388">
                          <w:marLeft w:val="0"/>
                          <w:marRight w:val="0"/>
                          <w:marTop w:val="0"/>
                          <w:marBottom w:val="0"/>
                          <w:divBdr>
                            <w:top w:val="none" w:sz="0" w:space="0" w:color="auto"/>
                            <w:left w:val="none" w:sz="0" w:space="0" w:color="auto"/>
                            <w:bottom w:val="none" w:sz="0" w:space="0" w:color="auto"/>
                            <w:right w:val="none" w:sz="0" w:space="0" w:color="auto"/>
                          </w:divBdr>
                          <w:divsChild>
                            <w:div w:id="1925144844">
                              <w:marLeft w:val="0"/>
                              <w:marRight w:val="0"/>
                              <w:marTop w:val="0"/>
                              <w:marBottom w:val="0"/>
                              <w:divBdr>
                                <w:top w:val="none" w:sz="0" w:space="0" w:color="auto"/>
                                <w:left w:val="none" w:sz="0" w:space="0" w:color="auto"/>
                                <w:bottom w:val="none" w:sz="0" w:space="0" w:color="auto"/>
                                <w:right w:val="none" w:sz="0" w:space="0" w:color="auto"/>
                              </w:divBdr>
                              <w:divsChild>
                                <w:div w:id="2040549148">
                                  <w:marLeft w:val="0"/>
                                  <w:marRight w:val="0"/>
                                  <w:marTop w:val="0"/>
                                  <w:marBottom w:val="0"/>
                                  <w:divBdr>
                                    <w:top w:val="none" w:sz="0" w:space="0" w:color="auto"/>
                                    <w:left w:val="none" w:sz="0" w:space="0" w:color="auto"/>
                                    <w:bottom w:val="none" w:sz="0" w:space="0" w:color="auto"/>
                                    <w:right w:val="none" w:sz="0" w:space="0" w:color="auto"/>
                                  </w:divBdr>
                                  <w:divsChild>
                                    <w:div w:id="1375079725">
                                      <w:marLeft w:val="0"/>
                                      <w:marRight w:val="0"/>
                                      <w:marTop w:val="0"/>
                                      <w:marBottom w:val="0"/>
                                      <w:divBdr>
                                        <w:top w:val="none" w:sz="0" w:space="0" w:color="auto"/>
                                        <w:left w:val="none" w:sz="0" w:space="0" w:color="auto"/>
                                        <w:bottom w:val="none" w:sz="0" w:space="0" w:color="auto"/>
                                        <w:right w:val="none" w:sz="0" w:space="0" w:color="auto"/>
                                      </w:divBdr>
                                      <w:divsChild>
                                        <w:div w:id="14115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352912">
          <w:marLeft w:val="0"/>
          <w:marRight w:val="0"/>
          <w:marTop w:val="0"/>
          <w:marBottom w:val="0"/>
          <w:divBdr>
            <w:top w:val="none" w:sz="0" w:space="0" w:color="auto"/>
            <w:left w:val="none" w:sz="0" w:space="0" w:color="auto"/>
            <w:bottom w:val="none" w:sz="0" w:space="0" w:color="auto"/>
            <w:right w:val="none" w:sz="0" w:space="0" w:color="auto"/>
          </w:divBdr>
          <w:divsChild>
            <w:div w:id="723065633">
              <w:marLeft w:val="0"/>
              <w:marRight w:val="0"/>
              <w:marTop w:val="0"/>
              <w:marBottom w:val="0"/>
              <w:divBdr>
                <w:top w:val="none" w:sz="0" w:space="0" w:color="auto"/>
                <w:left w:val="none" w:sz="0" w:space="0" w:color="auto"/>
                <w:bottom w:val="none" w:sz="0" w:space="0" w:color="auto"/>
                <w:right w:val="none" w:sz="0" w:space="0" w:color="auto"/>
              </w:divBdr>
              <w:divsChild>
                <w:div w:id="1756512578">
                  <w:marLeft w:val="0"/>
                  <w:marRight w:val="0"/>
                  <w:marTop w:val="0"/>
                  <w:marBottom w:val="0"/>
                  <w:divBdr>
                    <w:top w:val="none" w:sz="0" w:space="0" w:color="auto"/>
                    <w:left w:val="none" w:sz="0" w:space="0" w:color="auto"/>
                    <w:bottom w:val="none" w:sz="0" w:space="0" w:color="auto"/>
                    <w:right w:val="none" w:sz="0" w:space="0" w:color="auto"/>
                  </w:divBdr>
                  <w:divsChild>
                    <w:div w:id="363403328">
                      <w:marLeft w:val="0"/>
                      <w:marRight w:val="0"/>
                      <w:marTop w:val="0"/>
                      <w:marBottom w:val="0"/>
                      <w:divBdr>
                        <w:top w:val="none" w:sz="0" w:space="0" w:color="auto"/>
                        <w:left w:val="none" w:sz="0" w:space="0" w:color="auto"/>
                        <w:bottom w:val="none" w:sz="0" w:space="0" w:color="auto"/>
                        <w:right w:val="none" w:sz="0" w:space="0" w:color="auto"/>
                      </w:divBdr>
                      <w:divsChild>
                        <w:div w:id="932933053">
                          <w:marLeft w:val="0"/>
                          <w:marRight w:val="0"/>
                          <w:marTop w:val="0"/>
                          <w:marBottom w:val="0"/>
                          <w:divBdr>
                            <w:top w:val="none" w:sz="0" w:space="0" w:color="auto"/>
                            <w:left w:val="none" w:sz="0" w:space="0" w:color="auto"/>
                            <w:bottom w:val="none" w:sz="0" w:space="0" w:color="auto"/>
                            <w:right w:val="none" w:sz="0" w:space="0" w:color="auto"/>
                          </w:divBdr>
                          <w:divsChild>
                            <w:div w:id="1522427442">
                              <w:marLeft w:val="0"/>
                              <w:marRight w:val="0"/>
                              <w:marTop w:val="0"/>
                              <w:marBottom w:val="0"/>
                              <w:divBdr>
                                <w:top w:val="none" w:sz="0" w:space="0" w:color="auto"/>
                                <w:left w:val="none" w:sz="0" w:space="0" w:color="auto"/>
                                <w:bottom w:val="none" w:sz="0" w:space="0" w:color="auto"/>
                                <w:right w:val="none" w:sz="0" w:space="0" w:color="auto"/>
                              </w:divBdr>
                              <w:divsChild>
                                <w:div w:id="1549297056">
                                  <w:marLeft w:val="0"/>
                                  <w:marRight w:val="0"/>
                                  <w:marTop w:val="0"/>
                                  <w:marBottom w:val="0"/>
                                  <w:divBdr>
                                    <w:top w:val="none" w:sz="0" w:space="0" w:color="auto"/>
                                    <w:left w:val="none" w:sz="0" w:space="0" w:color="auto"/>
                                    <w:bottom w:val="none" w:sz="0" w:space="0" w:color="auto"/>
                                    <w:right w:val="none" w:sz="0" w:space="0" w:color="auto"/>
                                  </w:divBdr>
                                  <w:divsChild>
                                    <w:div w:id="8972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38099">
      <w:bodyDiv w:val="1"/>
      <w:marLeft w:val="0"/>
      <w:marRight w:val="0"/>
      <w:marTop w:val="0"/>
      <w:marBottom w:val="0"/>
      <w:divBdr>
        <w:top w:val="none" w:sz="0" w:space="0" w:color="auto"/>
        <w:left w:val="none" w:sz="0" w:space="0" w:color="auto"/>
        <w:bottom w:val="none" w:sz="0" w:space="0" w:color="auto"/>
        <w:right w:val="none" w:sz="0" w:space="0" w:color="auto"/>
      </w:divBdr>
    </w:div>
    <w:div w:id="207107306">
      <w:bodyDiv w:val="1"/>
      <w:marLeft w:val="0"/>
      <w:marRight w:val="0"/>
      <w:marTop w:val="0"/>
      <w:marBottom w:val="0"/>
      <w:divBdr>
        <w:top w:val="none" w:sz="0" w:space="0" w:color="auto"/>
        <w:left w:val="none" w:sz="0" w:space="0" w:color="auto"/>
        <w:bottom w:val="none" w:sz="0" w:space="0" w:color="auto"/>
        <w:right w:val="none" w:sz="0" w:space="0" w:color="auto"/>
      </w:divBdr>
    </w:div>
    <w:div w:id="232006351">
      <w:bodyDiv w:val="1"/>
      <w:marLeft w:val="0"/>
      <w:marRight w:val="0"/>
      <w:marTop w:val="0"/>
      <w:marBottom w:val="0"/>
      <w:divBdr>
        <w:top w:val="none" w:sz="0" w:space="0" w:color="auto"/>
        <w:left w:val="none" w:sz="0" w:space="0" w:color="auto"/>
        <w:bottom w:val="none" w:sz="0" w:space="0" w:color="auto"/>
        <w:right w:val="none" w:sz="0" w:space="0" w:color="auto"/>
      </w:divBdr>
    </w:div>
    <w:div w:id="350422801">
      <w:bodyDiv w:val="1"/>
      <w:marLeft w:val="0"/>
      <w:marRight w:val="0"/>
      <w:marTop w:val="0"/>
      <w:marBottom w:val="0"/>
      <w:divBdr>
        <w:top w:val="none" w:sz="0" w:space="0" w:color="auto"/>
        <w:left w:val="none" w:sz="0" w:space="0" w:color="auto"/>
        <w:bottom w:val="none" w:sz="0" w:space="0" w:color="auto"/>
        <w:right w:val="none" w:sz="0" w:space="0" w:color="auto"/>
      </w:divBdr>
    </w:div>
    <w:div w:id="354960445">
      <w:bodyDiv w:val="1"/>
      <w:marLeft w:val="0"/>
      <w:marRight w:val="0"/>
      <w:marTop w:val="0"/>
      <w:marBottom w:val="0"/>
      <w:divBdr>
        <w:top w:val="none" w:sz="0" w:space="0" w:color="auto"/>
        <w:left w:val="none" w:sz="0" w:space="0" w:color="auto"/>
        <w:bottom w:val="none" w:sz="0" w:space="0" w:color="auto"/>
        <w:right w:val="none" w:sz="0" w:space="0" w:color="auto"/>
      </w:divBdr>
    </w:div>
    <w:div w:id="356395949">
      <w:bodyDiv w:val="1"/>
      <w:marLeft w:val="0"/>
      <w:marRight w:val="0"/>
      <w:marTop w:val="0"/>
      <w:marBottom w:val="0"/>
      <w:divBdr>
        <w:top w:val="none" w:sz="0" w:space="0" w:color="auto"/>
        <w:left w:val="none" w:sz="0" w:space="0" w:color="auto"/>
        <w:bottom w:val="none" w:sz="0" w:space="0" w:color="auto"/>
        <w:right w:val="none" w:sz="0" w:space="0" w:color="auto"/>
      </w:divBdr>
      <w:divsChild>
        <w:div w:id="680088044">
          <w:marLeft w:val="0"/>
          <w:marRight w:val="0"/>
          <w:marTop w:val="0"/>
          <w:marBottom w:val="0"/>
          <w:divBdr>
            <w:top w:val="none" w:sz="0" w:space="0" w:color="auto"/>
            <w:left w:val="none" w:sz="0" w:space="0" w:color="auto"/>
            <w:bottom w:val="none" w:sz="0" w:space="0" w:color="auto"/>
            <w:right w:val="none" w:sz="0" w:space="0" w:color="auto"/>
          </w:divBdr>
          <w:divsChild>
            <w:div w:id="1596858548">
              <w:marLeft w:val="0"/>
              <w:marRight w:val="0"/>
              <w:marTop w:val="0"/>
              <w:marBottom w:val="0"/>
              <w:divBdr>
                <w:top w:val="none" w:sz="0" w:space="0" w:color="auto"/>
                <w:left w:val="none" w:sz="0" w:space="0" w:color="auto"/>
                <w:bottom w:val="none" w:sz="0" w:space="0" w:color="auto"/>
                <w:right w:val="none" w:sz="0" w:space="0" w:color="auto"/>
              </w:divBdr>
              <w:divsChild>
                <w:div w:id="891772457">
                  <w:marLeft w:val="0"/>
                  <w:marRight w:val="0"/>
                  <w:marTop w:val="0"/>
                  <w:marBottom w:val="0"/>
                  <w:divBdr>
                    <w:top w:val="none" w:sz="0" w:space="0" w:color="auto"/>
                    <w:left w:val="none" w:sz="0" w:space="0" w:color="auto"/>
                    <w:bottom w:val="none" w:sz="0" w:space="0" w:color="auto"/>
                    <w:right w:val="none" w:sz="0" w:space="0" w:color="auto"/>
                  </w:divBdr>
                  <w:divsChild>
                    <w:div w:id="1802772757">
                      <w:marLeft w:val="0"/>
                      <w:marRight w:val="0"/>
                      <w:marTop w:val="0"/>
                      <w:marBottom w:val="0"/>
                      <w:divBdr>
                        <w:top w:val="none" w:sz="0" w:space="0" w:color="auto"/>
                        <w:left w:val="none" w:sz="0" w:space="0" w:color="auto"/>
                        <w:bottom w:val="none" w:sz="0" w:space="0" w:color="auto"/>
                        <w:right w:val="none" w:sz="0" w:space="0" w:color="auto"/>
                      </w:divBdr>
                      <w:divsChild>
                        <w:div w:id="326908414">
                          <w:marLeft w:val="0"/>
                          <w:marRight w:val="0"/>
                          <w:marTop w:val="0"/>
                          <w:marBottom w:val="0"/>
                          <w:divBdr>
                            <w:top w:val="none" w:sz="0" w:space="0" w:color="auto"/>
                            <w:left w:val="none" w:sz="0" w:space="0" w:color="auto"/>
                            <w:bottom w:val="none" w:sz="0" w:space="0" w:color="auto"/>
                            <w:right w:val="none" w:sz="0" w:space="0" w:color="auto"/>
                          </w:divBdr>
                          <w:divsChild>
                            <w:div w:id="356273568">
                              <w:marLeft w:val="0"/>
                              <w:marRight w:val="0"/>
                              <w:marTop w:val="0"/>
                              <w:marBottom w:val="0"/>
                              <w:divBdr>
                                <w:top w:val="none" w:sz="0" w:space="0" w:color="auto"/>
                                <w:left w:val="none" w:sz="0" w:space="0" w:color="auto"/>
                                <w:bottom w:val="none" w:sz="0" w:space="0" w:color="auto"/>
                                <w:right w:val="none" w:sz="0" w:space="0" w:color="auto"/>
                              </w:divBdr>
                              <w:divsChild>
                                <w:div w:id="1764494554">
                                  <w:marLeft w:val="0"/>
                                  <w:marRight w:val="0"/>
                                  <w:marTop w:val="0"/>
                                  <w:marBottom w:val="0"/>
                                  <w:divBdr>
                                    <w:top w:val="none" w:sz="0" w:space="0" w:color="auto"/>
                                    <w:left w:val="none" w:sz="0" w:space="0" w:color="auto"/>
                                    <w:bottom w:val="none" w:sz="0" w:space="0" w:color="auto"/>
                                    <w:right w:val="none" w:sz="0" w:space="0" w:color="auto"/>
                                  </w:divBdr>
                                  <w:divsChild>
                                    <w:div w:id="1227912967">
                                      <w:marLeft w:val="0"/>
                                      <w:marRight w:val="0"/>
                                      <w:marTop w:val="0"/>
                                      <w:marBottom w:val="0"/>
                                      <w:divBdr>
                                        <w:top w:val="none" w:sz="0" w:space="0" w:color="auto"/>
                                        <w:left w:val="none" w:sz="0" w:space="0" w:color="auto"/>
                                        <w:bottom w:val="none" w:sz="0" w:space="0" w:color="auto"/>
                                        <w:right w:val="none" w:sz="0" w:space="0" w:color="auto"/>
                                      </w:divBdr>
                                      <w:divsChild>
                                        <w:div w:id="110325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368065">
          <w:marLeft w:val="0"/>
          <w:marRight w:val="0"/>
          <w:marTop w:val="0"/>
          <w:marBottom w:val="0"/>
          <w:divBdr>
            <w:top w:val="none" w:sz="0" w:space="0" w:color="auto"/>
            <w:left w:val="none" w:sz="0" w:space="0" w:color="auto"/>
            <w:bottom w:val="none" w:sz="0" w:space="0" w:color="auto"/>
            <w:right w:val="none" w:sz="0" w:space="0" w:color="auto"/>
          </w:divBdr>
          <w:divsChild>
            <w:div w:id="1153302966">
              <w:marLeft w:val="0"/>
              <w:marRight w:val="0"/>
              <w:marTop w:val="0"/>
              <w:marBottom w:val="0"/>
              <w:divBdr>
                <w:top w:val="none" w:sz="0" w:space="0" w:color="auto"/>
                <w:left w:val="none" w:sz="0" w:space="0" w:color="auto"/>
                <w:bottom w:val="none" w:sz="0" w:space="0" w:color="auto"/>
                <w:right w:val="none" w:sz="0" w:space="0" w:color="auto"/>
              </w:divBdr>
              <w:divsChild>
                <w:div w:id="1352492171">
                  <w:marLeft w:val="0"/>
                  <w:marRight w:val="0"/>
                  <w:marTop w:val="0"/>
                  <w:marBottom w:val="0"/>
                  <w:divBdr>
                    <w:top w:val="none" w:sz="0" w:space="0" w:color="auto"/>
                    <w:left w:val="none" w:sz="0" w:space="0" w:color="auto"/>
                    <w:bottom w:val="none" w:sz="0" w:space="0" w:color="auto"/>
                    <w:right w:val="none" w:sz="0" w:space="0" w:color="auto"/>
                  </w:divBdr>
                  <w:divsChild>
                    <w:div w:id="2119131485">
                      <w:marLeft w:val="0"/>
                      <w:marRight w:val="0"/>
                      <w:marTop w:val="0"/>
                      <w:marBottom w:val="0"/>
                      <w:divBdr>
                        <w:top w:val="none" w:sz="0" w:space="0" w:color="auto"/>
                        <w:left w:val="none" w:sz="0" w:space="0" w:color="auto"/>
                        <w:bottom w:val="none" w:sz="0" w:space="0" w:color="auto"/>
                        <w:right w:val="none" w:sz="0" w:space="0" w:color="auto"/>
                      </w:divBdr>
                      <w:divsChild>
                        <w:div w:id="1895114274">
                          <w:marLeft w:val="0"/>
                          <w:marRight w:val="0"/>
                          <w:marTop w:val="0"/>
                          <w:marBottom w:val="0"/>
                          <w:divBdr>
                            <w:top w:val="none" w:sz="0" w:space="0" w:color="auto"/>
                            <w:left w:val="none" w:sz="0" w:space="0" w:color="auto"/>
                            <w:bottom w:val="none" w:sz="0" w:space="0" w:color="auto"/>
                            <w:right w:val="none" w:sz="0" w:space="0" w:color="auto"/>
                          </w:divBdr>
                          <w:divsChild>
                            <w:div w:id="2082868551">
                              <w:marLeft w:val="0"/>
                              <w:marRight w:val="0"/>
                              <w:marTop w:val="0"/>
                              <w:marBottom w:val="0"/>
                              <w:divBdr>
                                <w:top w:val="none" w:sz="0" w:space="0" w:color="auto"/>
                                <w:left w:val="none" w:sz="0" w:space="0" w:color="auto"/>
                                <w:bottom w:val="none" w:sz="0" w:space="0" w:color="auto"/>
                                <w:right w:val="none" w:sz="0" w:space="0" w:color="auto"/>
                              </w:divBdr>
                              <w:divsChild>
                                <w:div w:id="762724106">
                                  <w:marLeft w:val="0"/>
                                  <w:marRight w:val="0"/>
                                  <w:marTop w:val="0"/>
                                  <w:marBottom w:val="0"/>
                                  <w:divBdr>
                                    <w:top w:val="none" w:sz="0" w:space="0" w:color="auto"/>
                                    <w:left w:val="none" w:sz="0" w:space="0" w:color="auto"/>
                                    <w:bottom w:val="none" w:sz="0" w:space="0" w:color="auto"/>
                                    <w:right w:val="none" w:sz="0" w:space="0" w:color="auto"/>
                                  </w:divBdr>
                                  <w:divsChild>
                                    <w:div w:id="13921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214401">
          <w:marLeft w:val="0"/>
          <w:marRight w:val="0"/>
          <w:marTop w:val="0"/>
          <w:marBottom w:val="0"/>
          <w:divBdr>
            <w:top w:val="none" w:sz="0" w:space="0" w:color="auto"/>
            <w:left w:val="none" w:sz="0" w:space="0" w:color="auto"/>
            <w:bottom w:val="none" w:sz="0" w:space="0" w:color="auto"/>
            <w:right w:val="none" w:sz="0" w:space="0" w:color="auto"/>
          </w:divBdr>
          <w:divsChild>
            <w:div w:id="1334646891">
              <w:marLeft w:val="0"/>
              <w:marRight w:val="0"/>
              <w:marTop w:val="0"/>
              <w:marBottom w:val="0"/>
              <w:divBdr>
                <w:top w:val="none" w:sz="0" w:space="0" w:color="auto"/>
                <w:left w:val="none" w:sz="0" w:space="0" w:color="auto"/>
                <w:bottom w:val="none" w:sz="0" w:space="0" w:color="auto"/>
                <w:right w:val="none" w:sz="0" w:space="0" w:color="auto"/>
              </w:divBdr>
              <w:divsChild>
                <w:div w:id="970941733">
                  <w:marLeft w:val="0"/>
                  <w:marRight w:val="0"/>
                  <w:marTop w:val="0"/>
                  <w:marBottom w:val="0"/>
                  <w:divBdr>
                    <w:top w:val="none" w:sz="0" w:space="0" w:color="auto"/>
                    <w:left w:val="none" w:sz="0" w:space="0" w:color="auto"/>
                    <w:bottom w:val="none" w:sz="0" w:space="0" w:color="auto"/>
                    <w:right w:val="none" w:sz="0" w:space="0" w:color="auto"/>
                  </w:divBdr>
                  <w:divsChild>
                    <w:div w:id="1340238350">
                      <w:marLeft w:val="0"/>
                      <w:marRight w:val="0"/>
                      <w:marTop w:val="0"/>
                      <w:marBottom w:val="0"/>
                      <w:divBdr>
                        <w:top w:val="none" w:sz="0" w:space="0" w:color="auto"/>
                        <w:left w:val="none" w:sz="0" w:space="0" w:color="auto"/>
                        <w:bottom w:val="none" w:sz="0" w:space="0" w:color="auto"/>
                        <w:right w:val="none" w:sz="0" w:space="0" w:color="auto"/>
                      </w:divBdr>
                      <w:divsChild>
                        <w:div w:id="642079866">
                          <w:marLeft w:val="0"/>
                          <w:marRight w:val="0"/>
                          <w:marTop w:val="0"/>
                          <w:marBottom w:val="0"/>
                          <w:divBdr>
                            <w:top w:val="none" w:sz="0" w:space="0" w:color="auto"/>
                            <w:left w:val="none" w:sz="0" w:space="0" w:color="auto"/>
                            <w:bottom w:val="none" w:sz="0" w:space="0" w:color="auto"/>
                            <w:right w:val="none" w:sz="0" w:space="0" w:color="auto"/>
                          </w:divBdr>
                          <w:divsChild>
                            <w:div w:id="1722630510">
                              <w:marLeft w:val="0"/>
                              <w:marRight w:val="0"/>
                              <w:marTop w:val="0"/>
                              <w:marBottom w:val="0"/>
                              <w:divBdr>
                                <w:top w:val="none" w:sz="0" w:space="0" w:color="auto"/>
                                <w:left w:val="none" w:sz="0" w:space="0" w:color="auto"/>
                                <w:bottom w:val="none" w:sz="0" w:space="0" w:color="auto"/>
                                <w:right w:val="none" w:sz="0" w:space="0" w:color="auto"/>
                              </w:divBdr>
                              <w:divsChild>
                                <w:div w:id="1226532350">
                                  <w:marLeft w:val="0"/>
                                  <w:marRight w:val="0"/>
                                  <w:marTop w:val="0"/>
                                  <w:marBottom w:val="0"/>
                                  <w:divBdr>
                                    <w:top w:val="none" w:sz="0" w:space="0" w:color="auto"/>
                                    <w:left w:val="none" w:sz="0" w:space="0" w:color="auto"/>
                                    <w:bottom w:val="none" w:sz="0" w:space="0" w:color="auto"/>
                                    <w:right w:val="none" w:sz="0" w:space="0" w:color="auto"/>
                                  </w:divBdr>
                                  <w:divsChild>
                                    <w:div w:id="997534802">
                                      <w:marLeft w:val="0"/>
                                      <w:marRight w:val="0"/>
                                      <w:marTop w:val="0"/>
                                      <w:marBottom w:val="0"/>
                                      <w:divBdr>
                                        <w:top w:val="none" w:sz="0" w:space="0" w:color="auto"/>
                                        <w:left w:val="none" w:sz="0" w:space="0" w:color="auto"/>
                                        <w:bottom w:val="none" w:sz="0" w:space="0" w:color="auto"/>
                                        <w:right w:val="none" w:sz="0" w:space="0" w:color="auto"/>
                                      </w:divBdr>
                                      <w:divsChild>
                                        <w:div w:id="97383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6726759">
          <w:marLeft w:val="0"/>
          <w:marRight w:val="0"/>
          <w:marTop w:val="0"/>
          <w:marBottom w:val="0"/>
          <w:divBdr>
            <w:top w:val="none" w:sz="0" w:space="0" w:color="auto"/>
            <w:left w:val="none" w:sz="0" w:space="0" w:color="auto"/>
            <w:bottom w:val="none" w:sz="0" w:space="0" w:color="auto"/>
            <w:right w:val="none" w:sz="0" w:space="0" w:color="auto"/>
          </w:divBdr>
          <w:divsChild>
            <w:div w:id="919406197">
              <w:marLeft w:val="0"/>
              <w:marRight w:val="0"/>
              <w:marTop w:val="0"/>
              <w:marBottom w:val="0"/>
              <w:divBdr>
                <w:top w:val="none" w:sz="0" w:space="0" w:color="auto"/>
                <w:left w:val="none" w:sz="0" w:space="0" w:color="auto"/>
                <w:bottom w:val="none" w:sz="0" w:space="0" w:color="auto"/>
                <w:right w:val="none" w:sz="0" w:space="0" w:color="auto"/>
              </w:divBdr>
              <w:divsChild>
                <w:div w:id="971136251">
                  <w:marLeft w:val="0"/>
                  <w:marRight w:val="0"/>
                  <w:marTop w:val="0"/>
                  <w:marBottom w:val="0"/>
                  <w:divBdr>
                    <w:top w:val="none" w:sz="0" w:space="0" w:color="auto"/>
                    <w:left w:val="none" w:sz="0" w:space="0" w:color="auto"/>
                    <w:bottom w:val="none" w:sz="0" w:space="0" w:color="auto"/>
                    <w:right w:val="none" w:sz="0" w:space="0" w:color="auto"/>
                  </w:divBdr>
                  <w:divsChild>
                    <w:div w:id="1516532325">
                      <w:marLeft w:val="0"/>
                      <w:marRight w:val="0"/>
                      <w:marTop w:val="0"/>
                      <w:marBottom w:val="0"/>
                      <w:divBdr>
                        <w:top w:val="none" w:sz="0" w:space="0" w:color="auto"/>
                        <w:left w:val="none" w:sz="0" w:space="0" w:color="auto"/>
                        <w:bottom w:val="none" w:sz="0" w:space="0" w:color="auto"/>
                        <w:right w:val="none" w:sz="0" w:space="0" w:color="auto"/>
                      </w:divBdr>
                      <w:divsChild>
                        <w:div w:id="90711572">
                          <w:marLeft w:val="0"/>
                          <w:marRight w:val="0"/>
                          <w:marTop w:val="0"/>
                          <w:marBottom w:val="0"/>
                          <w:divBdr>
                            <w:top w:val="none" w:sz="0" w:space="0" w:color="auto"/>
                            <w:left w:val="none" w:sz="0" w:space="0" w:color="auto"/>
                            <w:bottom w:val="none" w:sz="0" w:space="0" w:color="auto"/>
                            <w:right w:val="none" w:sz="0" w:space="0" w:color="auto"/>
                          </w:divBdr>
                          <w:divsChild>
                            <w:div w:id="1731536799">
                              <w:marLeft w:val="0"/>
                              <w:marRight w:val="0"/>
                              <w:marTop w:val="0"/>
                              <w:marBottom w:val="0"/>
                              <w:divBdr>
                                <w:top w:val="none" w:sz="0" w:space="0" w:color="auto"/>
                                <w:left w:val="none" w:sz="0" w:space="0" w:color="auto"/>
                                <w:bottom w:val="none" w:sz="0" w:space="0" w:color="auto"/>
                                <w:right w:val="none" w:sz="0" w:space="0" w:color="auto"/>
                              </w:divBdr>
                              <w:divsChild>
                                <w:div w:id="1350639444">
                                  <w:marLeft w:val="0"/>
                                  <w:marRight w:val="0"/>
                                  <w:marTop w:val="0"/>
                                  <w:marBottom w:val="0"/>
                                  <w:divBdr>
                                    <w:top w:val="none" w:sz="0" w:space="0" w:color="auto"/>
                                    <w:left w:val="none" w:sz="0" w:space="0" w:color="auto"/>
                                    <w:bottom w:val="none" w:sz="0" w:space="0" w:color="auto"/>
                                    <w:right w:val="none" w:sz="0" w:space="0" w:color="auto"/>
                                  </w:divBdr>
                                  <w:divsChild>
                                    <w:div w:id="1592818438">
                                      <w:marLeft w:val="0"/>
                                      <w:marRight w:val="0"/>
                                      <w:marTop w:val="0"/>
                                      <w:marBottom w:val="0"/>
                                      <w:divBdr>
                                        <w:top w:val="none" w:sz="0" w:space="0" w:color="auto"/>
                                        <w:left w:val="none" w:sz="0" w:space="0" w:color="auto"/>
                                        <w:bottom w:val="none" w:sz="0" w:space="0" w:color="auto"/>
                                        <w:right w:val="none" w:sz="0" w:space="0" w:color="auto"/>
                                      </w:divBdr>
                                      <w:divsChild>
                                        <w:div w:id="1496455175">
                                          <w:marLeft w:val="0"/>
                                          <w:marRight w:val="0"/>
                                          <w:marTop w:val="0"/>
                                          <w:marBottom w:val="0"/>
                                          <w:divBdr>
                                            <w:top w:val="none" w:sz="0" w:space="0" w:color="auto"/>
                                            <w:left w:val="none" w:sz="0" w:space="0" w:color="auto"/>
                                            <w:bottom w:val="none" w:sz="0" w:space="0" w:color="auto"/>
                                            <w:right w:val="none" w:sz="0" w:space="0" w:color="auto"/>
                                          </w:divBdr>
                                          <w:divsChild>
                                            <w:div w:id="1462460817">
                                              <w:marLeft w:val="0"/>
                                              <w:marRight w:val="0"/>
                                              <w:marTop w:val="0"/>
                                              <w:marBottom w:val="0"/>
                                              <w:divBdr>
                                                <w:top w:val="none" w:sz="0" w:space="0" w:color="auto"/>
                                                <w:left w:val="none" w:sz="0" w:space="0" w:color="auto"/>
                                                <w:bottom w:val="none" w:sz="0" w:space="0" w:color="auto"/>
                                                <w:right w:val="none" w:sz="0" w:space="0" w:color="auto"/>
                                              </w:divBdr>
                                            </w:div>
                                            <w:div w:id="1294285587">
                                              <w:marLeft w:val="0"/>
                                              <w:marRight w:val="0"/>
                                              <w:marTop w:val="0"/>
                                              <w:marBottom w:val="0"/>
                                              <w:divBdr>
                                                <w:top w:val="none" w:sz="0" w:space="0" w:color="auto"/>
                                                <w:left w:val="none" w:sz="0" w:space="0" w:color="auto"/>
                                                <w:bottom w:val="none" w:sz="0" w:space="0" w:color="auto"/>
                                                <w:right w:val="none" w:sz="0" w:space="0" w:color="auto"/>
                                              </w:divBdr>
                                              <w:divsChild>
                                                <w:div w:id="2138254631">
                                                  <w:marLeft w:val="0"/>
                                                  <w:marRight w:val="0"/>
                                                  <w:marTop w:val="0"/>
                                                  <w:marBottom w:val="0"/>
                                                  <w:divBdr>
                                                    <w:top w:val="none" w:sz="0" w:space="0" w:color="auto"/>
                                                    <w:left w:val="none" w:sz="0" w:space="0" w:color="auto"/>
                                                    <w:bottom w:val="none" w:sz="0" w:space="0" w:color="auto"/>
                                                    <w:right w:val="none" w:sz="0" w:space="0" w:color="auto"/>
                                                  </w:divBdr>
                                                  <w:divsChild>
                                                    <w:div w:id="2020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40174">
                                              <w:marLeft w:val="0"/>
                                              <w:marRight w:val="0"/>
                                              <w:marTop w:val="0"/>
                                              <w:marBottom w:val="0"/>
                                              <w:divBdr>
                                                <w:top w:val="none" w:sz="0" w:space="0" w:color="auto"/>
                                                <w:left w:val="none" w:sz="0" w:space="0" w:color="auto"/>
                                                <w:bottom w:val="none" w:sz="0" w:space="0" w:color="auto"/>
                                                <w:right w:val="none" w:sz="0" w:space="0" w:color="auto"/>
                                              </w:divBdr>
                                            </w:div>
                                          </w:divsChild>
                                        </w:div>
                                        <w:div w:id="1111900501">
                                          <w:marLeft w:val="0"/>
                                          <w:marRight w:val="0"/>
                                          <w:marTop w:val="0"/>
                                          <w:marBottom w:val="0"/>
                                          <w:divBdr>
                                            <w:top w:val="none" w:sz="0" w:space="0" w:color="auto"/>
                                            <w:left w:val="none" w:sz="0" w:space="0" w:color="auto"/>
                                            <w:bottom w:val="none" w:sz="0" w:space="0" w:color="auto"/>
                                            <w:right w:val="none" w:sz="0" w:space="0" w:color="auto"/>
                                          </w:divBdr>
                                          <w:divsChild>
                                            <w:div w:id="1174882502">
                                              <w:marLeft w:val="0"/>
                                              <w:marRight w:val="0"/>
                                              <w:marTop w:val="0"/>
                                              <w:marBottom w:val="0"/>
                                              <w:divBdr>
                                                <w:top w:val="none" w:sz="0" w:space="0" w:color="auto"/>
                                                <w:left w:val="none" w:sz="0" w:space="0" w:color="auto"/>
                                                <w:bottom w:val="none" w:sz="0" w:space="0" w:color="auto"/>
                                                <w:right w:val="none" w:sz="0" w:space="0" w:color="auto"/>
                                              </w:divBdr>
                                            </w:div>
                                            <w:div w:id="585307169">
                                              <w:marLeft w:val="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16685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6518">
                                              <w:marLeft w:val="0"/>
                                              <w:marRight w:val="0"/>
                                              <w:marTop w:val="0"/>
                                              <w:marBottom w:val="0"/>
                                              <w:divBdr>
                                                <w:top w:val="none" w:sz="0" w:space="0" w:color="auto"/>
                                                <w:left w:val="none" w:sz="0" w:space="0" w:color="auto"/>
                                                <w:bottom w:val="none" w:sz="0" w:space="0" w:color="auto"/>
                                                <w:right w:val="none" w:sz="0" w:space="0" w:color="auto"/>
                                              </w:divBdr>
                                            </w:div>
                                          </w:divsChild>
                                        </w:div>
                                        <w:div w:id="496505493">
                                          <w:marLeft w:val="0"/>
                                          <w:marRight w:val="0"/>
                                          <w:marTop w:val="0"/>
                                          <w:marBottom w:val="0"/>
                                          <w:divBdr>
                                            <w:top w:val="none" w:sz="0" w:space="0" w:color="auto"/>
                                            <w:left w:val="none" w:sz="0" w:space="0" w:color="auto"/>
                                            <w:bottom w:val="none" w:sz="0" w:space="0" w:color="auto"/>
                                            <w:right w:val="none" w:sz="0" w:space="0" w:color="auto"/>
                                          </w:divBdr>
                                          <w:divsChild>
                                            <w:div w:id="1784229111">
                                              <w:marLeft w:val="0"/>
                                              <w:marRight w:val="0"/>
                                              <w:marTop w:val="0"/>
                                              <w:marBottom w:val="0"/>
                                              <w:divBdr>
                                                <w:top w:val="none" w:sz="0" w:space="0" w:color="auto"/>
                                                <w:left w:val="none" w:sz="0" w:space="0" w:color="auto"/>
                                                <w:bottom w:val="none" w:sz="0" w:space="0" w:color="auto"/>
                                                <w:right w:val="none" w:sz="0" w:space="0" w:color="auto"/>
                                              </w:divBdr>
                                            </w:div>
                                            <w:div w:id="1358308994">
                                              <w:marLeft w:val="0"/>
                                              <w:marRight w:val="0"/>
                                              <w:marTop w:val="0"/>
                                              <w:marBottom w:val="0"/>
                                              <w:divBdr>
                                                <w:top w:val="none" w:sz="0" w:space="0" w:color="auto"/>
                                                <w:left w:val="none" w:sz="0" w:space="0" w:color="auto"/>
                                                <w:bottom w:val="none" w:sz="0" w:space="0" w:color="auto"/>
                                                <w:right w:val="none" w:sz="0" w:space="0" w:color="auto"/>
                                              </w:divBdr>
                                              <w:divsChild>
                                                <w:div w:id="866211104">
                                                  <w:marLeft w:val="0"/>
                                                  <w:marRight w:val="0"/>
                                                  <w:marTop w:val="0"/>
                                                  <w:marBottom w:val="0"/>
                                                  <w:divBdr>
                                                    <w:top w:val="none" w:sz="0" w:space="0" w:color="auto"/>
                                                    <w:left w:val="none" w:sz="0" w:space="0" w:color="auto"/>
                                                    <w:bottom w:val="none" w:sz="0" w:space="0" w:color="auto"/>
                                                    <w:right w:val="none" w:sz="0" w:space="0" w:color="auto"/>
                                                  </w:divBdr>
                                                  <w:divsChild>
                                                    <w:div w:id="4294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54687">
                                              <w:marLeft w:val="0"/>
                                              <w:marRight w:val="0"/>
                                              <w:marTop w:val="0"/>
                                              <w:marBottom w:val="0"/>
                                              <w:divBdr>
                                                <w:top w:val="none" w:sz="0" w:space="0" w:color="auto"/>
                                                <w:left w:val="none" w:sz="0" w:space="0" w:color="auto"/>
                                                <w:bottom w:val="none" w:sz="0" w:space="0" w:color="auto"/>
                                                <w:right w:val="none" w:sz="0" w:space="0" w:color="auto"/>
                                              </w:divBdr>
                                            </w:div>
                                          </w:divsChild>
                                        </w:div>
                                        <w:div w:id="369382717">
                                          <w:marLeft w:val="0"/>
                                          <w:marRight w:val="0"/>
                                          <w:marTop w:val="0"/>
                                          <w:marBottom w:val="0"/>
                                          <w:divBdr>
                                            <w:top w:val="none" w:sz="0" w:space="0" w:color="auto"/>
                                            <w:left w:val="none" w:sz="0" w:space="0" w:color="auto"/>
                                            <w:bottom w:val="none" w:sz="0" w:space="0" w:color="auto"/>
                                            <w:right w:val="none" w:sz="0" w:space="0" w:color="auto"/>
                                          </w:divBdr>
                                          <w:divsChild>
                                            <w:div w:id="1831015389">
                                              <w:marLeft w:val="0"/>
                                              <w:marRight w:val="0"/>
                                              <w:marTop w:val="0"/>
                                              <w:marBottom w:val="0"/>
                                              <w:divBdr>
                                                <w:top w:val="none" w:sz="0" w:space="0" w:color="auto"/>
                                                <w:left w:val="none" w:sz="0" w:space="0" w:color="auto"/>
                                                <w:bottom w:val="none" w:sz="0" w:space="0" w:color="auto"/>
                                                <w:right w:val="none" w:sz="0" w:space="0" w:color="auto"/>
                                              </w:divBdr>
                                            </w:div>
                                            <w:div w:id="950210966">
                                              <w:marLeft w:val="0"/>
                                              <w:marRight w:val="0"/>
                                              <w:marTop w:val="0"/>
                                              <w:marBottom w:val="0"/>
                                              <w:divBdr>
                                                <w:top w:val="none" w:sz="0" w:space="0" w:color="auto"/>
                                                <w:left w:val="none" w:sz="0" w:space="0" w:color="auto"/>
                                                <w:bottom w:val="none" w:sz="0" w:space="0" w:color="auto"/>
                                                <w:right w:val="none" w:sz="0" w:space="0" w:color="auto"/>
                                              </w:divBdr>
                                              <w:divsChild>
                                                <w:div w:id="1180505601">
                                                  <w:marLeft w:val="0"/>
                                                  <w:marRight w:val="0"/>
                                                  <w:marTop w:val="0"/>
                                                  <w:marBottom w:val="0"/>
                                                  <w:divBdr>
                                                    <w:top w:val="none" w:sz="0" w:space="0" w:color="auto"/>
                                                    <w:left w:val="none" w:sz="0" w:space="0" w:color="auto"/>
                                                    <w:bottom w:val="none" w:sz="0" w:space="0" w:color="auto"/>
                                                    <w:right w:val="none" w:sz="0" w:space="0" w:color="auto"/>
                                                  </w:divBdr>
                                                  <w:divsChild>
                                                    <w:div w:id="2962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71558">
                                              <w:marLeft w:val="0"/>
                                              <w:marRight w:val="0"/>
                                              <w:marTop w:val="0"/>
                                              <w:marBottom w:val="0"/>
                                              <w:divBdr>
                                                <w:top w:val="none" w:sz="0" w:space="0" w:color="auto"/>
                                                <w:left w:val="none" w:sz="0" w:space="0" w:color="auto"/>
                                                <w:bottom w:val="none" w:sz="0" w:space="0" w:color="auto"/>
                                                <w:right w:val="none" w:sz="0" w:space="0" w:color="auto"/>
                                              </w:divBdr>
                                            </w:div>
                                          </w:divsChild>
                                        </w:div>
                                        <w:div w:id="638994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24280067">
                          <w:marLeft w:val="0"/>
                          <w:marRight w:val="0"/>
                          <w:marTop w:val="0"/>
                          <w:marBottom w:val="0"/>
                          <w:divBdr>
                            <w:top w:val="none" w:sz="0" w:space="0" w:color="auto"/>
                            <w:left w:val="none" w:sz="0" w:space="0" w:color="auto"/>
                            <w:bottom w:val="none" w:sz="0" w:space="0" w:color="auto"/>
                            <w:right w:val="none" w:sz="0" w:space="0" w:color="auto"/>
                          </w:divBdr>
                          <w:divsChild>
                            <w:div w:id="1166748958">
                              <w:marLeft w:val="0"/>
                              <w:marRight w:val="0"/>
                              <w:marTop w:val="0"/>
                              <w:marBottom w:val="0"/>
                              <w:divBdr>
                                <w:top w:val="none" w:sz="0" w:space="0" w:color="auto"/>
                                <w:left w:val="none" w:sz="0" w:space="0" w:color="auto"/>
                                <w:bottom w:val="none" w:sz="0" w:space="0" w:color="auto"/>
                                <w:right w:val="none" w:sz="0" w:space="0" w:color="auto"/>
                              </w:divBdr>
                              <w:divsChild>
                                <w:div w:id="14004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974157">
          <w:marLeft w:val="0"/>
          <w:marRight w:val="0"/>
          <w:marTop w:val="0"/>
          <w:marBottom w:val="0"/>
          <w:divBdr>
            <w:top w:val="none" w:sz="0" w:space="0" w:color="auto"/>
            <w:left w:val="none" w:sz="0" w:space="0" w:color="auto"/>
            <w:bottom w:val="none" w:sz="0" w:space="0" w:color="auto"/>
            <w:right w:val="none" w:sz="0" w:space="0" w:color="auto"/>
          </w:divBdr>
          <w:divsChild>
            <w:div w:id="1226910276">
              <w:marLeft w:val="0"/>
              <w:marRight w:val="0"/>
              <w:marTop w:val="0"/>
              <w:marBottom w:val="0"/>
              <w:divBdr>
                <w:top w:val="none" w:sz="0" w:space="0" w:color="auto"/>
                <w:left w:val="none" w:sz="0" w:space="0" w:color="auto"/>
                <w:bottom w:val="none" w:sz="0" w:space="0" w:color="auto"/>
                <w:right w:val="none" w:sz="0" w:space="0" w:color="auto"/>
              </w:divBdr>
              <w:divsChild>
                <w:div w:id="342823292">
                  <w:marLeft w:val="0"/>
                  <w:marRight w:val="0"/>
                  <w:marTop w:val="0"/>
                  <w:marBottom w:val="0"/>
                  <w:divBdr>
                    <w:top w:val="none" w:sz="0" w:space="0" w:color="auto"/>
                    <w:left w:val="none" w:sz="0" w:space="0" w:color="auto"/>
                    <w:bottom w:val="none" w:sz="0" w:space="0" w:color="auto"/>
                    <w:right w:val="none" w:sz="0" w:space="0" w:color="auto"/>
                  </w:divBdr>
                  <w:divsChild>
                    <w:div w:id="1850606613">
                      <w:marLeft w:val="0"/>
                      <w:marRight w:val="0"/>
                      <w:marTop w:val="0"/>
                      <w:marBottom w:val="0"/>
                      <w:divBdr>
                        <w:top w:val="none" w:sz="0" w:space="0" w:color="auto"/>
                        <w:left w:val="none" w:sz="0" w:space="0" w:color="auto"/>
                        <w:bottom w:val="none" w:sz="0" w:space="0" w:color="auto"/>
                        <w:right w:val="none" w:sz="0" w:space="0" w:color="auto"/>
                      </w:divBdr>
                      <w:divsChild>
                        <w:div w:id="944075447">
                          <w:marLeft w:val="0"/>
                          <w:marRight w:val="0"/>
                          <w:marTop w:val="0"/>
                          <w:marBottom w:val="0"/>
                          <w:divBdr>
                            <w:top w:val="none" w:sz="0" w:space="0" w:color="auto"/>
                            <w:left w:val="none" w:sz="0" w:space="0" w:color="auto"/>
                            <w:bottom w:val="none" w:sz="0" w:space="0" w:color="auto"/>
                            <w:right w:val="none" w:sz="0" w:space="0" w:color="auto"/>
                          </w:divBdr>
                          <w:divsChild>
                            <w:div w:id="116339533">
                              <w:marLeft w:val="0"/>
                              <w:marRight w:val="0"/>
                              <w:marTop w:val="0"/>
                              <w:marBottom w:val="0"/>
                              <w:divBdr>
                                <w:top w:val="none" w:sz="0" w:space="0" w:color="auto"/>
                                <w:left w:val="none" w:sz="0" w:space="0" w:color="auto"/>
                                <w:bottom w:val="none" w:sz="0" w:space="0" w:color="auto"/>
                                <w:right w:val="none" w:sz="0" w:space="0" w:color="auto"/>
                              </w:divBdr>
                              <w:divsChild>
                                <w:div w:id="637688488">
                                  <w:marLeft w:val="0"/>
                                  <w:marRight w:val="0"/>
                                  <w:marTop w:val="0"/>
                                  <w:marBottom w:val="0"/>
                                  <w:divBdr>
                                    <w:top w:val="none" w:sz="0" w:space="0" w:color="auto"/>
                                    <w:left w:val="none" w:sz="0" w:space="0" w:color="auto"/>
                                    <w:bottom w:val="none" w:sz="0" w:space="0" w:color="auto"/>
                                    <w:right w:val="none" w:sz="0" w:space="0" w:color="auto"/>
                                  </w:divBdr>
                                  <w:divsChild>
                                    <w:div w:id="240258613">
                                      <w:marLeft w:val="0"/>
                                      <w:marRight w:val="0"/>
                                      <w:marTop w:val="0"/>
                                      <w:marBottom w:val="0"/>
                                      <w:divBdr>
                                        <w:top w:val="none" w:sz="0" w:space="0" w:color="auto"/>
                                        <w:left w:val="none" w:sz="0" w:space="0" w:color="auto"/>
                                        <w:bottom w:val="none" w:sz="0" w:space="0" w:color="auto"/>
                                        <w:right w:val="none" w:sz="0" w:space="0" w:color="auto"/>
                                      </w:divBdr>
                                      <w:divsChild>
                                        <w:div w:id="8381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765849">
          <w:marLeft w:val="0"/>
          <w:marRight w:val="0"/>
          <w:marTop w:val="0"/>
          <w:marBottom w:val="0"/>
          <w:divBdr>
            <w:top w:val="none" w:sz="0" w:space="0" w:color="auto"/>
            <w:left w:val="none" w:sz="0" w:space="0" w:color="auto"/>
            <w:bottom w:val="none" w:sz="0" w:space="0" w:color="auto"/>
            <w:right w:val="none" w:sz="0" w:space="0" w:color="auto"/>
          </w:divBdr>
          <w:divsChild>
            <w:div w:id="381943922">
              <w:marLeft w:val="0"/>
              <w:marRight w:val="0"/>
              <w:marTop w:val="0"/>
              <w:marBottom w:val="0"/>
              <w:divBdr>
                <w:top w:val="none" w:sz="0" w:space="0" w:color="auto"/>
                <w:left w:val="none" w:sz="0" w:space="0" w:color="auto"/>
                <w:bottom w:val="none" w:sz="0" w:space="0" w:color="auto"/>
                <w:right w:val="none" w:sz="0" w:space="0" w:color="auto"/>
              </w:divBdr>
              <w:divsChild>
                <w:div w:id="961838730">
                  <w:marLeft w:val="0"/>
                  <w:marRight w:val="0"/>
                  <w:marTop w:val="0"/>
                  <w:marBottom w:val="0"/>
                  <w:divBdr>
                    <w:top w:val="none" w:sz="0" w:space="0" w:color="auto"/>
                    <w:left w:val="none" w:sz="0" w:space="0" w:color="auto"/>
                    <w:bottom w:val="none" w:sz="0" w:space="0" w:color="auto"/>
                    <w:right w:val="none" w:sz="0" w:space="0" w:color="auto"/>
                  </w:divBdr>
                  <w:divsChild>
                    <w:div w:id="1554653701">
                      <w:marLeft w:val="0"/>
                      <w:marRight w:val="0"/>
                      <w:marTop w:val="0"/>
                      <w:marBottom w:val="0"/>
                      <w:divBdr>
                        <w:top w:val="none" w:sz="0" w:space="0" w:color="auto"/>
                        <w:left w:val="none" w:sz="0" w:space="0" w:color="auto"/>
                        <w:bottom w:val="none" w:sz="0" w:space="0" w:color="auto"/>
                        <w:right w:val="none" w:sz="0" w:space="0" w:color="auto"/>
                      </w:divBdr>
                      <w:divsChild>
                        <w:div w:id="456411807">
                          <w:marLeft w:val="0"/>
                          <w:marRight w:val="0"/>
                          <w:marTop w:val="0"/>
                          <w:marBottom w:val="0"/>
                          <w:divBdr>
                            <w:top w:val="none" w:sz="0" w:space="0" w:color="auto"/>
                            <w:left w:val="none" w:sz="0" w:space="0" w:color="auto"/>
                            <w:bottom w:val="none" w:sz="0" w:space="0" w:color="auto"/>
                            <w:right w:val="none" w:sz="0" w:space="0" w:color="auto"/>
                          </w:divBdr>
                          <w:divsChild>
                            <w:div w:id="903612390">
                              <w:marLeft w:val="0"/>
                              <w:marRight w:val="0"/>
                              <w:marTop w:val="0"/>
                              <w:marBottom w:val="0"/>
                              <w:divBdr>
                                <w:top w:val="none" w:sz="0" w:space="0" w:color="auto"/>
                                <w:left w:val="none" w:sz="0" w:space="0" w:color="auto"/>
                                <w:bottom w:val="none" w:sz="0" w:space="0" w:color="auto"/>
                                <w:right w:val="none" w:sz="0" w:space="0" w:color="auto"/>
                              </w:divBdr>
                              <w:divsChild>
                                <w:div w:id="1051613775">
                                  <w:marLeft w:val="0"/>
                                  <w:marRight w:val="0"/>
                                  <w:marTop w:val="0"/>
                                  <w:marBottom w:val="0"/>
                                  <w:divBdr>
                                    <w:top w:val="none" w:sz="0" w:space="0" w:color="auto"/>
                                    <w:left w:val="none" w:sz="0" w:space="0" w:color="auto"/>
                                    <w:bottom w:val="none" w:sz="0" w:space="0" w:color="auto"/>
                                    <w:right w:val="none" w:sz="0" w:space="0" w:color="auto"/>
                                  </w:divBdr>
                                  <w:divsChild>
                                    <w:div w:id="12858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91760">
                          <w:marLeft w:val="0"/>
                          <w:marRight w:val="0"/>
                          <w:marTop w:val="0"/>
                          <w:marBottom w:val="0"/>
                          <w:divBdr>
                            <w:top w:val="none" w:sz="0" w:space="0" w:color="auto"/>
                            <w:left w:val="none" w:sz="0" w:space="0" w:color="auto"/>
                            <w:bottom w:val="none" w:sz="0" w:space="0" w:color="auto"/>
                            <w:right w:val="none" w:sz="0" w:space="0" w:color="auto"/>
                          </w:divBdr>
                          <w:divsChild>
                            <w:div w:id="503740901">
                              <w:marLeft w:val="0"/>
                              <w:marRight w:val="0"/>
                              <w:marTop w:val="0"/>
                              <w:marBottom w:val="0"/>
                              <w:divBdr>
                                <w:top w:val="none" w:sz="0" w:space="0" w:color="auto"/>
                                <w:left w:val="none" w:sz="0" w:space="0" w:color="auto"/>
                                <w:bottom w:val="none" w:sz="0" w:space="0" w:color="auto"/>
                                <w:right w:val="none" w:sz="0" w:space="0" w:color="auto"/>
                              </w:divBdr>
                              <w:divsChild>
                                <w:div w:id="15163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865821">
          <w:marLeft w:val="0"/>
          <w:marRight w:val="0"/>
          <w:marTop w:val="0"/>
          <w:marBottom w:val="0"/>
          <w:divBdr>
            <w:top w:val="none" w:sz="0" w:space="0" w:color="auto"/>
            <w:left w:val="none" w:sz="0" w:space="0" w:color="auto"/>
            <w:bottom w:val="none" w:sz="0" w:space="0" w:color="auto"/>
            <w:right w:val="none" w:sz="0" w:space="0" w:color="auto"/>
          </w:divBdr>
          <w:divsChild>
            <w:div w:id="1253123027">
              <w:marLeft w:val="0"/>
              <w:marRight w:val="0"/>
              <w:marTop w:val="0"/>
              <w:marBottom w:val="0"/>
              <w:divBdr>
                <w:top w:val="none" w:sz="0" w:space="0" w:color="auto"/>
                <w:left w:val="none" w:sz="0" w:space="0" w:color="auto"/>
                <w:bottom w:val="none" w:sz="0" w:space="0" w:color="auto"/>
                <w:right w:val="none" w:sz="0" w:space="0" w:color="auto"/>
              </w:divBdr>
              <w:divsChild>
                <w:div w:id="2060475187">
                  <w:marLeft w:val="0"/>
                  <w:marRight w:val="0"/>
                  <w:marTop w:val="0"/>
                  <w:marBottom w:val="0"/>
                  <w:divBdr>
                    <w:top w:val="none" w:sz="0" w:space="0" w:color="auto"/>
                    <w:left w:val="none" w:sz="0" w:space="0" w:color="auto"/>
                    <w:bottom w:val="none" w:sz="0" w:space="0" w:color="auto"/>
                    <w:right w:val="none" w:sz="0" w:space="0" w:color="auto"/>
                  </w:divBdr>
                  <w:divsChild>
                    <w:div w:id="907227373">
                      <w:marLeft w:val="0"/>
                      <w:marRight w:val="0"/>
                      <w:marTop w:val="0"/>
                      <w:marBottom w:val="0"/>
                      <w:divBdr>
                        <w:top w:val="none" w:sz="0" w:space="0" w:color="auto"/>
                        <w:left w:val="none" w:sz="0" w:space="0" w:color="auto"/>
                        <w:bottom w:val="none" w:sz="0" w:space="0" w:color="auto"/>
                        <w:right w:val="none" w:sz="0" w:space="0" w:color="auto"/>
                      </w:divBdr>
                      <w:divsChild>
                        <w:div w:id="1745570689">
                          <w:marLeft w:val="0"/>
                          <w:marRight w:val="0"/>
                          <w:marTop w:val="0"/>
                          <w:marBottom w:val="0"/>
                          <w:divBdr>
                            <w:top w:val="none" w:sz="0" w:space="0" w:color="auto"/>
                            <w:left w:val="none" w:sz="0" w:space="0" w:color="auto"/>
                            <w:bottom w:val="none" w:sz="0" w:space="0" w:color="auto"/>
                            <w:right w:val="none" w:sz="0" w:space="0" w:color="auto"/>
                          </w:divBdr>
                          <w:divsChild>
                            <w:div w:id="343631565">
                              <w:marLeft w:val="0"/>
                              <w:marRight w:val="0"/>
                              <w:marTop w:val="0"/>
                              <w:marBottom w:val="0"/>
                              <w:divBdr>
                                <w:top w:val="none" w:sz="0" w:space="0" w:color="auto"/>
                                <w:left w:val="none" w:sz="0" w:space="0" w:color="auto"/>
                                <w:bottom w:val="none" w:sz="0" w:space="0" w:color="auto"/>
                                <w:right w:val="none" w:sz="0" w:space="0" w:color="auto"/>
                              </w:divBdr>
                              <w:divsChild>
                                <w:div w:id="1681396244">
                                  <w:marLeft w:val="0"/>
                                  <w:marRight w:val="0"/>
                                  <w:marTop w:val="0"/>
                                  <w:marBottom w:val="0"/>
                                  <w:divBdr>
                                    <w:top w:val="none" w:sz="0" w:space="0" w:color="auto"/>
                                    <w:left w:val="none" w:sz="0" w:space="0" w:color="auto"/>
                                    <w:bottom w:val="none" w:sz="0" w:space="0" w:color="auto"/>
                                    <w:right w:val="none" w:sz="0" w:space="0" w:color="auto"/>
                                  </w:divBdr>
                                  <w:divsChild>
                                    <w:div w:id="1018895441">
                                      <w:marLeft w:val="0"/>
                                      <w:marRight w:val="0"/>
                                      <w:marTop w:val="0"/>
                                      <w:marBottom w:val="0"/>
                                      <w:divBdr>
                                        <w:top w:val="none" w:sz="0" w:space="0" w:color="auto"/>
                                        <w:left w:val="none" w:sz="0" w:space="0" w:color="auto"/>
                                        <w:bottom w:val="none" w:sz="0" w:space="0" w:color="auto"/>
                                        <w:right w:val="none" w:sz="0" w:space="0" w:color="auto"/>
                                      </w:divBdr>
                                      <w:divsChild>
                                        <w:div w:id="21434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339775">
          <w:marLeft w:val="0"/>
          <w:marRight w:val="0"/>
          <w:marTop w:val="0"/>
          <w:marBottom w:val="0"/>
          <w:divBdr>
            <w:top w:val="none" w:sz="0" w:space="0" w:color="auto"/>
            <w:left w:val="none" w:sz="0" w:space="0" w:color="auto"/>
            <w:bottom w:val="none" w:sz="0" w:space="0" w:color="auto"/>
            <w:right w:val="none" w:sz="0" w:space="0" w:color="auto"/>
          </w:divBdr>
          <w:divsChild>
            <w:div w:id="963462392">
              <w:marLeft w:val="0"/>
              <w:marRight w:val="0"/>
              <w:marTop w:val="0"/>
              <w:marBottom w:val="0"/>
              <w:divBdr>
                <w:top w:val="none" w:sz="0" w:space="0" w:color="auto"/>
                <w:left w:val="none" w:sz="0" w:space="0" w:color="auto"/>
                <w:bottom w:val="none" w:sz="0" w:space="0" w:color="auto"/>
                <w:right w:val="none" w:sz="0" w:space="0" w:color="auto"/>
              </w:divBdr>
              <w:divsChild>
                <w:div w:id="585727650">
                  <w:marLeft w:val="0"/>
                  <w:marRight w:val="0"/>
                  <w:marTop w:val="0"/>
                  <w:marBottom w:val="0"/>
                  <w:divBdr>
                    <w:top w:val="none" w:sz="0" w:space="0" w:color="auto"/>
                    <w:left w:val="none" w:sz="0" w:space="0" w:color="auto"/>
                    <w:bottom w:val="none" w:sz="0" w:space="0" w:color="auto"/>
                    <w:right w:val="none" w:sz="0" w:space="0" w:color="auto"/>
                  </w:divBdr>
                  <w:divsChild>
                    <w:div w:id="1518540519">
                      <w:marLeft w:val="0"/>
                      <w:marRight w:val="0"/>
                      <w:marTop w:val="0"/>
                      <w:marBottom w:val="0"/>
                      <w:divBdr>
                        <w:top w:val="none" w:sz="0" w:space="0" w:color="auto"/>
                        <w:left w:val="none" w:sz="0" w:space="0" w:color="auto"/>
                        <w:bottom w:val="none" w:sz="0" w:space="0" w:color="auto"/>
                        <w:right w:val="none" w:sz="0" w:space="0" w:color="auto"/>
                      </w:divBdr>
                      <w:divsChild>
                        <w:div w:id="1828739805">
                          <w:marLeft w:val="0"/>
                          <w:marRight w:val="0"/>
                          <w:marTop w:val="0"/>
                          <w:marBottom w:val="0"/>
                          <w:divBdr>
                            <w:top w:val="none" w:sz="0" w:space="0" w:color="auto"/>
                            <w:left w:val="none" w:sz="0" w:space="0" w:color="auto"/>
                            <w:bottom w:val="none" w:sz="0" w:space="0" w:color="auto"/>
                            <w:right w:val="none" w:sz="0" w:space="0" w:color="auto"/>
                          </w:divBdr>
                          <w:divsChild>
                            <w:div w:id="1622304418">
                              <w:marLeft w:val="0"/>
                              <w:marRight w:val="0"/>
                              <w:marTop w:val="0"/>
                              <w:marBottom w:val="0"/>
                              <w:divBdr>
                                <w:top w:val="none" w:sz="0" w:space="0" w:color="auto"/>
                                <w:left w:val="none" w:sz="0" w:space="0" w:color="auto"/>
                                <w:bottom w:val="none" w:sz="0" w:space="0" w:color="auto"/>
                                <w:right w:val="none" w:sz="0" w:space="0" w:color="auto"/>
                              </w:divBdr>
                              <w:divsChild>
                                <w:div w:id="279726294">
                                  <w:marLeft w:val="0"/>
                                  <w:marRight w:val="0"/>
                                  <w:marTop w:val="0"/>
                                  <w:marBottom w:val="0"/>
                                  <w:divBdr>
                                    <w:top w:val="none" w:sz="0" w:space="0" w:color="auto"/>
                                    <w:left w:val="none" w:sz="0" w:space="0" w:color="auto"/>
                                    <w:bottom w:val="none" w:sz="0" w:space="0" w:color="auto"/>
                                    <w:right w:val="none" w:sz="0" w:space="0" w:color="auto"/>
                                  </w:divBdr>
                                  <w:divsChild>
                                    <w:div w:id="204898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99282">
                          <w:marLeft w:val="0"/>
                          <w:marRight w:val="0"/>
                          <w:marTop w:val="0"/>
                          <w:marBottom w:val="0"/>
                          <w:divBdr>
                            <w:top w:val="none" w:sz="0" w:space="0" w:color="auto"/>
                            <w:left w:val="none" w:sz="0" w:space="0" w:color="auto"/>
                            <w:bottom w:val="none" w:sz="0" w:space="0" w:color="auto"/>
                            <w:right w:val="none" w:sz="0" w:space="0" w:color="auto"/>
                          </w:divBdr>
                          <w:divsChild>
                            <w:div w:id="639042893">
                              <w:marLeft w:val="0"/>
                              <w:marRight w:val="0"/>
                              <w:marTop w:val="0"/>
                              <w:marBottom w:val="0"/>
                              <w:divBdr>
                                <w:top w:val="none" w:sz="0" w:space="0" w:color="auto"/>
                                <w:left w:val="none" w:sz="0" w:space="0" w:color="auto"/>
                                <w:bottom w:val="none" w:sz="0" w:space="0" w:color="auto"/>
                                <w:right w:val="none" w:sz="0" w:space="0" w:color="auto"/>
                              </w:divBdr>
                              <w:divsChild>
                                <w:div w:id="19816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973961">
          <w:marLeft w:val="0"/>
          <w:marRight w:val="0"/>
          <w:marTop w:val="0"/>
          <w:marBottom w:val="0"/>
          <w:divBdr>
            <w:top w:val="none" w:sz="0" w:space="0" w:color="auto"/>
            <w:left w:val="none" w:sz="0" w:space="0" w:color="auto"/>
            <w:bottom w:val="none" w:sz="0" w:space="0" w:color="auto"/>
            <w:right w:val="none" w:sz="0" w:space="0" w:color="auto"/>
          </w:divBdr>
          <w:divsChild>
            <w:div w:id="1264072808">
              <w:marLeft w:val="0"/>
              <w:marRight w:val="0"/>
              <w:marTop w:val="0"/>
              <w:marBottom w:val="0"/>
              <w:divBdr>
                <w:top w:val="none" w:sz="0" w:space="0" w:color="auto"/>
                <w:left w:val="none" w:sz="0" w:space="0" w:color="auto"/>
                <w:bottom w:val="none" w:sz="0" w:space="0" w:color="auto"/>
                <w:right w:val="none" w:sz="0" w:space="0" w:color="auto"/>
              </w:divBdr>
              <w:divsChild>
                <w:div w:id="1098789730">
                  <w:marLeft w:val="0"/>
                  <w:marRight w:val="0"/>
                  <w:marTop w:val="0"/>
                  <w:marBottom w:val="0"/>
                  <w:divBdr>
                    <w:top w:val="none" w:sz="0" w:space="0" w:color="auto"/>
                    <w:left w:val="none" w:sz="0" w:space="0" w:color="auto"/>
                    <w:bottom w:val="none" w:sz="0" w:space="0" w:color="auto"/>
                    <w:right w:val="none" w:sz="0" w:space="0" w:color="auto"/>
                  </w:divBdr>
                  <w:divsChild>
                    <w:div w:id="448205136">
                      <w:marLeft w:val="0"/>
                      <w:marRight w:val="0"/>
                      <w:marTop w:val="0"/>
                      <w:marBottom w:val="0"/>
                      <w:divBdr>
                        <w:top w:val="none" w:sz="0" w:space="0" w:color="auto"/>
                        <w:left w:val="none" w:sz="0" w:space="0" w:color="auto"/>
                        <w:bottom w:val="none" w:sz="0" w:space="0" w:color="auto"/>
                        <w:right w:val="none" w:sz="0" w:space="0" w:color="auto"/>
                      </w:divBdr>
                      <w:divsChild>
                        <w:div w:id="1295914126">
                          <w:marLeft w:val="0"/>
                          <w:marRight w:val="0"/>
                          <w:marTop w:val="0"/>
                          <w:marBottom w:val="0"/>
                          <w:divBdr>
                            <w:top w:val="none" w:sz="0" w:space="0" w:color="auto"/>
                            <w:left w:val="none" w:sz="0" w:space="0" w:color="auto"/>
                            <w:bottom w:val="none" w:sz="0" w:space="0" w:color="auto"/>
                            <w:right w:val="none" w:sz="0" w:space="0" w:color="auto"/>
                          </w:divBdr>
                          <w:divsChild>
                            <w:div w:id="1779178236">
                              <w:marLeft w:val="0"/>
                              <w:marRight w:val="0"/>
                              <w:marTop w:val="0"/>
                              <w:marBottom w:val="0"/>
                              <w:divBdr>
                                <w:top w:val="none" w:sz="0" w:space="0" w:color="auto"/>
                                <w:left w:val="none" w:sz="0" w:space="0" w:color="auto"/>
                                <w:bottom w:val="none" w:sz="0" w:space="0" w:color="auto"/>
                                <w:right w:val="none" w:sz="0" w:space="0" w:color="auto"/>
                              </w:divBdr>
                              <w:divsChild>
                                <w:div w:id="1480268434">
                                  <w:marLeft w:val="0"/>
                                  <w:marRight w:val="0"/>
                                  <w:marTop w:val="0"/>
                                  <w:marBottom w:val="0"/>
                                  <w:divBdr>
                                    <w:top w:val="none" w:sz="0" w:space="0" w:color="auto"/>
                                    <w:left w:val="none" w:sz="0" w:space="0" w:color="auto"/>
                                    <w:bottom w:val="none" w:sz="0" w:space="0" w:color="auto"/>
                                    <w:right w:val="none" w:sz="0" w:space="0" w:color="auto"/>
                                  </w:divBdr>
                                  <w:divsChild>
                                    <w:div w:id="369427868">
                                      <w:marLeft w:val="0"/>
                                      <w:marRight w:val="0"/>
                                      <w:marTop w:val="0"/>
                                      <w:marBottom w:val="0"/>
                                      <w:divBdr>
                                        <w:top w:val="none" w:sz="0" w:space="0" w:color="auto"/>
                                        <w:left w:val="none" w:sz="0" w:space="0" w:color="auto"/>
                                        <w:bottom w:val="none" w:sz="0" w:space="0" w:color="auto"/>
                                        <w:right w:val="none" w:sz="0" w:space="0" w:color="auto"/>
                                      </w:divBdr>
                                      <w:divsChild>
                                        <w:div w:id="1763067022">
                                          <w:marLeft w:val="0"/>
                                          <w:marRight w:val="0"/>
                                          <w:marTop w:val="0"/>
                                          <w:marBottom w:val="0"/>
                                          <w:divBdr>
                                            <w:top w:val="none" w:sz="0" w:space="0" w:color="auto"/>
                                            <w:left w:val="none" w:sz="0" w:space="0" w:color="auto"/>
                                            <w:bottom w:val="none" w:sz="0" w:space="0" w:color="auto"/>
                                            <w:right w:val="none" w:sz="0" w:space="0" w:color="auto"/>
                                          </w:divBdr>
                                          <w:divsChild>
                                            <w:div w:id="945117189">
                                              <w:marLeft w:val="0"/>
                                              <w:marRight w:val="0"/>
                                              <w:marTop w:val="0"/>
                                              <w:marBottom w:val="0"/>
                                              <w:divBdr>
                                                <w:top w:val="none" w:sz="0" w:space="0" w:color="auto"/>
                                                <w:left w:val="none" w:sz="0" w:space="0" w:color="auto"/>
                                                <w:bottom w:val="none" w:sz="0" w:space="0" w:color="auto"/>
                                                <w:right w:val="none" w:sz="0" w:space="0" w:color="auto"/>
                                              </w:divBdr>
                                              <w:divsChild>
                                                <w:div w:id="750541388">
                                                  <w:marLeft w:val="0"/>
                                                  <w:marRight w:val="0"/>
                                                  <w:marTop w:val="0"/>
                                                  <w:marBottom w:val="0"/>
                                                  <w:divBdr>
                                                    <w:top w:val="none" w:sz="0" w:space="0" w:color="auto"/>
                                                    <w:left w:val="none" w:sz="0" w:space="0" w:color="auto"/>
                                                    <w:bottom w:val="none" w:sz="0" w:space="0" w:color="auto"/>
                                                    <w:right w:val="none" w:sz="0" w:space="0" w:color="auto"/>
                                                  </w:divBdr>
                                                  <w:divsChild>
                                                    <w:div w:id="215052357">
                                                      <w:marLeft w:val="0"/>
                                                      <w:marRight w:val="0"/>
                                                      <w:marTop w:val="0"/>
                                                      <w:marBottom w:val="0"/>
                                                      <w:divBdr>
                                                        <w:top w:val="none" w:sz="0" w:space="0" w:color="auto"/>
                                                        <w:left w:val="none" w:sz="0" w:space="0" w:color="auto"/>
                                                        <w:bottom w:val="none" w:sz="0" w:space="0" w:color="auto"/>
                                                        <w:right w:val="none" w:sz="0" w:space="0" w:color="auto"/>
                                                      </w:divBdr>
                                                      <w:divsChild>
                                                        <w:div w:id="926424713">
                                                          <w:marLeft w:val="0"/>
                                                          <w:marRight w:val="0"/>
                                                          <w:marTop w:val="0"/>
                                                          <w:marBottom w:val="0"/>
                                                          <w:divBdr>
                                                            <w:top w:val="none" w:sz="0" w:space="0" w:color="auto"/>
                                                            <w:left w:val="none" w:sz="0" w:space="0" w:color="auto"/>
                                                            <w:bottom w:val="none" w:sz="0" w:space="0" w:color="auto"/>
                                                            <w:right w:val="none" w:sz="0" w:space="0" w:color="auto"/>
                                                          </w:divBdr>
                                                          <w:divsChild>
                                                            <w:div w:id="758134878">
                                                              <w:marLeft w:val="0"/>
                                                              <w:marRight w:val="0"/>
                                                              <w:marTop w:val="0"/>
                                                              <w:marBottom w:val="0"/>
                                                              <w:divBdr>
                                                                <w:top w:val="none" w:sz="0" w:space="0" w:color="auto"/>
                                                                <w:left w:val="none" w:sz="0" w:space="0" w:color="auto"/>
                                                                <w:bottom w:val="none" w:sz="0" w:space="0" w:color="auto"/>
                                                                <w:right w:val="none" w:sz="0" w:space="0" w:color="auto"/>
                                                              </w:divBdr>
                                                            </w:div>
                                                            <w:div w:id="2276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433999">
                                      <w:marLeft w:val="0"/>
                                      <w:marRight w:val="0"/>
                                      <w:marTop w:val="0"/>
                                      <w:marBottom w:val="0"/>
                                      <w:divBdr>
                                        <w:top w:val="none" w:sz="0" w:space="0" w:color="auto"/>
                                        <w:left w:val="none" w:sz="0" w:space="0" w:color="auto"/>
                                        <w:bottom w:val="none" w:sz="0" w:space="0" w:color="auto"/>
                                        <w:right w:val="none" w:sz="0" w:space="0" w:color="auto"/>
                                      </w:divBdr>
                                      <w:divsChild>
                                        <w:div w:id="9217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615851">
          <w:marLeft w:val="0"/>
          <w:marRight w:val="0"/>
          <w:marTop w:val="0"/>
          <w:marBottom w:val="0"/>
          <w:divBdr>
            <w:top w:val="none" w:sz="0" w:space="0" w:color="auto"/>
            <w:left w:val="none" w:sz="0" w:space="0" w:color="auto"/>
            <w:bottom w:val="none" w:sz="0" w:space="0" w:color="auto"/>
            <w:right w:val="none" w:sz="0" w:space="0" w:color="auto"/>
          </w:divBdr>
          <w:divsChild>
            <w:div w:id="152067938">
              <w:marLeft w:val="0"/>
              <w:marRight w:val="0"/>
              <w:marTop w:val="0"/>
              <w:marBottom w:val="0"/>
              <w:divBdr>
                <w:top w:val="none" w:sz="0" w:space="0" w:color="auto"/>
                <w:left w:val="none" w:sz="0" w:space="0" w:color="auto"/>
                <w:bottom w:val="none" w:sz="0" w:space="0" w:color="auto"/>
                <w:right w:val="none" w:sz="0" w:space="0" w:color="auto"/>
              </w:divBdr>
              <w:divsChild>
                <w:div w:id="1813400842">
                  <w:marLeft w:val="0"/>
                  <w:marRight w:val="0"/>
                  <w:marTop w:val="0"/>
                  <w:marBottom w:val="0"/>
                  <w:divBdr>
                    <w:top w:val="none" w:sz="0" w:space="0" w:color="auto"/>
                    <w:left w:val="none" w:sz="0" w:space="0" w:color="auto"/>
                    <w:bottom w:val="none" w:sz="0" w:space="0" w:color="auto"/>
                    <w:right w:val="none" w:sz="0" w:space="0" w:color="auto"/>
                  </w:divBdr>
                  <w:divsChild>
                    <w:div w:id="351997455">
                      <w:marLeft w:val="0"/>
                      <w:marRight w:val="0"/>
                      <w:marTop w:val="0"/>
                      <w:marBottom w:val="0"/>
                      <w:divBdr>
                        <w:top w:val="none" w:sz="0" w:space="0" w:color="auto"/>
                        <w:left w:val="none" w:sz="0" w:space="0" w:color="auto"/>
                        <w:bottom w:val="none" w:sz="0" w:space="0" w:color="auto"/>
                        <w:right w:val="none" w:sz="0" w:space="0" w:color="auto"/>
                      </w:divBdr>
                      <w:divsChild>
                        <w:div w:id="1629818080">
                          <w:marLeft w:val="0"/>
                          <w:marRight w:val="0"/>
                          <w:marTop w:val="0"/>
                          <w:marBottom w:val="0"/>
                          <w:divBdr>
                            <w:top w:val="none" w:sz="0" w:space="0" w:color="auto"/>
                            <w:left w:val="none" w:sz="0" w:space="0" w:color="auto"/>
                            <w:bottom w:val="none" w:sz="0" w:space="0" w:color="auto"/>
                            <w:right w:val="none" w:sz="0" w:space="0" w:color="auto"/>
                          </w:divBdr>
                          <w:divsChild>
                            <w:div w:id="1238711879">
                              <w:marLeft w:val="0"/>
                              <w:marRight w:val="0"/>
                              <w:marTop w:val="0"/>
                              <w:marBottom w:val="0"/>
                              <w:divBdr>
                                <w:top w:val="none" w:sz="0" w:space="0" w:color="auto"/>
                                <w:left w:val="none" w:sz="0" w:space="0" w:color="auto"/>
                                <w:bottom w:val="none" w:sz="0" w:space="0" w:color="auto"/>
                                <w:right w:val="none" w:sz="0" w:space="0" w:color="auto"/>
                              </w:divBdr>
                              <w:divsChild>
                                <w:div w:id="715159826">
                                  <w:marLeft w:val="0"/>
                                  <w:marRight w:val="0"/>
                                  <w:marTop w:val="0"/>
                                  <w:marBottom w:val="0"/>
                                  <w:divBdr>
                                    <w:top w:val="none" w:sz="0" w:space="0" w:color="auto"/>
                                    <w:left w:val="none" w:sz="0" w:space="0" w:color="auto"/>
                                    <w:bottom w:val="none" w:sz="0" w:space="0" w:color="auto"/>
                                    <w:right w:val="none" w:sz="0" w:space="0" w:color="auto"/>
                                  </w:divBdr>
                                  <w:divsChild>
                                    <w:div w:id="7244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8298">
                              <w:marLeft w:val="0"/>
                              <w:marRight w:val="0"/>
                              <w:marTop w:val="0"/>
                              <w:marBottom w:val="0"/>
                              <w:divBdr>
                                <w:top w:val="none" w:sz="0" w:space="0" w:color="auto"/>
                                <w:left w:val="none" w:sz="0" w:space="0" w:color="auto"/>
                                <w:bottom w:val="none" w:sz="0" w:space="0" w:color="auto"/>
                                <w:right w:val="none" w:sz="0" w:space="0" w:color="auto"/>
                              </w:divBdr>
                              <w:divsChild>
                                <w:div w:id="72238166">
                                  <w:marLeft w:val="0"/>
                                  <w:marRight w:val="0"/>
                                  <w:marTop w:val="0"/>
                                  <w:marBottom w:val="0"/>
                                  <w:divBdr>
                                    <w:top w:val="none" w:sz="0" w:space="0" w:color="auto"/>
                                    <w:left w:val="none" w:sz="0" w:space="0" w:color="auto"/>
                                    <w:bottom w:val="none" w:sz="0" w:space="0" w:color="auto"/>
                                    <w:right w:val="none" w:sz="0" w:space="0" w:color="auto"/>
                                  </w:divBdr>
                                  <w:divsChild>
                                    <w:div w:id="16561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98695">
                          <w:marLeft w:val="0"/>
                          <w:marRight w:val="0"/>
                          <w:marTop w:val="0"/>
                          <w:marBottom w:val="0"/>
                          <w:divBdr>
                            <w:top w:val="none" w:sz="0" w:space="0" w:color="auto"/>
                            <w:left w:val="none" w:sz="0" w:space="0" w:color="auto"/>
                            <w:bottom w:val="none" w:sz="0" w:space="0" w:color="auto"/>
                            <w:right w:val="none" w:sz="0" w:space="0" w:color="auto"/>
                          </w:divBdr>
                          <w:divsChild>
                            <w:div w:id="1464234264">
                              <w:marLeft w:val="0"/>
                              <w:marRight w:val="0"/>
                              <w:marTop w:val="0"/>
                              <w:marBottom w:val="0"/>
                              <w:divBdr>
                                <w:top w:val="none" w:sz="0" w:space="0" w:color="auto"/>
                                <w:left w:val="none" w:sz="0" w:space="0" w:color="auto"/>
                                <w:bottom w:val="none" w:sz="0" w:space="0" w:color="auto"/>
                                <w:right w:val="none" w:sz="0" w:space="0" w:color="auto"/>
                              </w:divBdr>
                              <w:divsChild>
                                <w:div w:id="21162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922758">
          <w:marLeft w:val="0"/>
          <w:marRight w:val="0"/>
          <w:marTop w:val="0"/>
          <w:marBottom w:val="0"/>
          <w:divBdr>
            <w:top w:val="none" w:sz="0" w:space="0" w:color="auto"/>
            <w:left w:val="none" w:sz="0" w:space="0" w:color="auto"/>
            <w:bottom w:val="none" w:sz="0" w:space="0" w:color="auto"/>
            <w:right w:val="none" w:sz="0" w:space="0" w:color="auto"/>
          </w:divBdr>
          <w:divsChild>
            <w:div w:id="1870680264">
              <w:marLeft w:val="0"/>
              <w:marRight w:val="0"/>
              <w:marTop w:val="0"/>
              <w:marBottom w:val="0"/>
              <w:divBdr>
                <w:top w:val="none" w:sz="0" w:space="0" w:color="auto"/>
                <w:left w:val="none" w:sz="0" w:space="0" w:color="auto"/>
                <w:bottom w:val="none" w:sz="0" w:space="0" w:color="auto"/>
                <w:right w:val="none" w:sz="0" w:space="0" w:color="auto"/>
              </w:divBdr>
              <w:divsChild>
                <w:div w:id="2078361965">
                  <w:marLeft w:val="0"/>
                  <w:marRight w:val="0"/>
                  <w:marTop w:val="0"/>
                  <w:marBottom w:val="0"/>
                  <w:divBdr>
                    <w:top w:val="none" w:sz="0" w:space="0" w:color="auto"/>
                    <w:left w:val="none" w:sz="0" w:space="0" w:color="auto"/>
                    <w:bottom w:val="none" w:sz="0" w:space="0" w:color="auto"/>
                    <w:right w:val="none" w:sz="0" w:space="0" w:color="auto"/>
                  </w:divBdr>
                  <w:divsChild>
                    <w:div w:id="1713534120">
                      <w:marLeft w:val="0"/>
                      <w:marRight w:val="0"/>
                      <w:marTop w:val="0"/>
                      <w:marBottom w:val="0"/>
                      <w:divBdr>
                        <w:top w:val="none" w:sz="0" w:space="0" w:color="auto"/>
                        <w:left w:val="none" w:sz="0" w:space="0" w:color="auto"/>
                        <w:bottom w:val="none" w:sz="0" w:space="0" w:color="auto"/>
                        <w:right w:val="none" w:sz="0" w:space="0" w:color="auto"/>
                      </w:divBdr>
                      <w:divsChild>
                        <w:div w:id="403797673">
                          <w:marLeft w:val="0"/>
                          <w:marRight w:val="0"/>
                          <w:marTop w:val="0"/>
                          <w:marBottom w:val="0"/>
                          <w:divBdr>
                            <w:top w:val="none" w:sz="0" w:space="0" w:color="auto"/>
                            <w:left w:val="none" w:sz="0" w:space="0" w:color="auto"/>
                            <w:bottom w:val="none" w:sz="0" w:space="0" w:color="auto"/>
                            <w:right w:val="none" w:sz="0" w:space="0" w:color="auto"/>
                          </w:divBdr>
                          <w:divsChild>
                            <w:div w:id="186523280">
                              <w:marLeft w:val="0"/>
                              <w:marRight w:val="0"/>
                              <w:marTop w:val="0"/>
                              <w:marBottom w:val="0"/>
                              <w:divBdr>
                                <w:top w:val="none" w:sz="0" w:space="0" w:color="auto"/>
                                <w:left w:val="none" w:sz="0" w:space="0" w:color="auto"/>
                                <w:bottom w:val="none" w:sz="0" w:space="0" w:color="auto"/>
                                <w:right w:val="none" w:sz="0" w:space="0" w:color="auto"/>
                              </w:divBdr>
                              <w:divsChild>
                                <w:div w:id="1549225903">
                                  <w:marLeft w:val="0"/>
                                  <w:marRight w:val="0"/>
                                  <w:marTop w:val="0"/>
                                  <w:marBottom w:val="0"/>
                                  <w:divBdr>
                                    <w:top w:val="none" w:sz="0" w:space="0" w:color="auto"/>
                                    <w:left w:val="none" w:sz="0" w:space="0" w:color="auto"/>
                                    <w:bottom w:val="none" w:sz="0" w:space="0" w:color="auto"/>
                                    <w:right w:val="none" w:sz="0" w:space="0" w:color="auto"/>
                                  </w:divBdr>
                                  <w:divsChild>
                                    <w:div w:id="1988895492">
                                      <w:marLeft w:val="0"/>
                                      <w:marRight w:val="0"/>
                                      <w:marTop w:val="0"/>
                                      <w:marBottom w:val="0"/>
                                      <w:divBdr>
                                        <w:top w:val="none" w:sz="0" w:space="0" w:color="auto"/>
                                        <w:left w:val="none" w:sz="0" w:space="0" w:color="auto"/>
                                        <w:bottom w:val="none" w:sz="0" w:space="0" w:color="auto"/>
                                        <w:right w:val="none" w:sz="0" w:space="0" w:color="auto"/>
                                      </w:divBdr>
                                      <w:divsChild>
                                        <w:div w:id="1818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5845934">
          <w:marLeft w:val="0"/>
          <w:marRight w:val="0"/>
          <w:marTop w:val="0"/>
          <w:marBottom w:val="0"/>
          <w:divBdr>
            <w:top w:val="none" w:sz="0" w:space="0" w:color="auto"/>
            <w:left w:val="none" w:sz="0" w:space="0" w:color="auto"/>
            <w:bottom w:val="none" w:sz="0" w:space="0" w:color="auto"/>
            <w:right w:val="none" w:sz="0" w:space="0" w:color="auto"/>
          </w:divBdr>
          <w:divsChild>
            <w:div w:id="1168638507">
              <w:marLeft w:val="0"/>
              <w:marRight w:val="0"/>
              <w:marTop w:val="0"/>
              <w:marBottom w:val="0"/>
              <w:divBdr>
                <w:top w:val="none" w:sz="0" w:space="0" w:color="auto"/>
                <w:left w:val="none" w:sz="0" w:space="0" w:color="auto"/>
                <w:bottom w:val="none" w:sz="0" w:space="0" w:color="auto"/>
                <w:right w:val="none" w:sz="0" w:space="0" w:color="auto"/>
              </w:divBdr>
              <w:divsChild>
                <w:div w:id="588925625">
                  <w:marLeft w:val="0"/>
                  <w:marRight w:val="0"/>
                  <w:marTop w:val="0"/>
                  <w:marBottom w:val="0"/>
                  <w:divBdr>
                    <w:top w:val="none" w:sz="0" w:space="0" w:color="auto"/>
                    <w:left w:val="none" w:sz="0" w:space="0" w:color="auto"/>
                    <w:bottom w:val="none" w:sz="0" w:space="0" w:color="auto"/>
                    <w:right w:val="none" w:sz="0" w:space="0" w:color="auto"/>
                  </w:divBdr>
                  <w:divsChild>
                    <w:div w:id="53507435">
                      <w:marLeft w:val="0"/>
                      <w:marRight w:val="0"/>
                      <w:marTop w:val="0"/>
                      <w:marBottom w:val="0"/>
                      <w:divBdr>
                        <w:top w:val="none" w:sz="0" w:space="0" w:color="auto"/>
                        <w:left w:val="none" w:sz="0" w:space="0" w:color="auto"/>
                        <w:bottom w:val="none" w:sz="0" w:space="0" w:color="auto"/>
                        <w:right w:val="none" w:sz="0" w:space="0" w:color="auto"/>
                      </w:divBdr>
                      <w:divsChild>
                        <w:div w:id="283732084">
                          <w:marLeft w:val="0"/>
                          <w:marRight w:val="0"/>
                          <w:marTop w:val="0"/>
                          <w:marBottom w:val="0"/>
                          <w:divBdr>
                            <w:top w:val="none" w:sz="0" w:space="0" w:color="auto"/>
                            <w:left w:val="none" w:sz="0" w:space="0" w:color="auto"/>
                            <w:bottom w:val="none" w:sz="0" w:space="0" w:color="auto"/>
                            <w:right w:val="none" w:sz="0" w:space="0" w:color="auto"/>
                          </w:divBdr>
                          <w:divsChild>
                            <w:div w:id="751008410">
                              <w:marLeft w:val="0"/>
                              <w:marRight w:val="0"/>
                              <w:marTop w:val="0"/>
                              <w:marBottom w:val="0"/>
                              <w:divBdr>
                                <w:top w:val="none" w:sz="0" w:space="0" w:color="auto"/>
                                <w:left w:val="none" w:sz="0" w:space="0" w:color="auto"/>
                                <w:bottom w:val="none" w:sz="0" w:space="0" w:color="auto"/>
                                <w:right w:val="none" w:sz="0" w:space="0" w:color="auto"/>
                              </w:divBdr>
                              <w:divsChild>
                                <w:div w:id="377898273">
                                  <w:marLeft w:val="0"/>
                                  <w:marRight w:val="0"/>
                                  <w:marTop w:val="0"/>
                                  <w:marBottom w:val="0"/>
                                  <w:divBdr>
                                    <w:top w:val="none" w:sz="0" w:space="0" w:color="auto"/>
                                    <w:left w:val="none" w:sz="0" w:space="0" w:color="auto"/>
                                    <w:bottom w:val="none" w:sz="0" w:space="0" w:color="auto"/>
                                    <w:right w:val="none" w:sz="0" w:space="0" w:color="auto"/>
                                  </w:divBdr>
                                  <w:divsChild>
                                    <w:div w:id="719670728">
                                      <w:marLeft w:val="0"/>
                                      <w:marRight w:val="0"/>
                                      <w:marTop w:val="0"/>
                                      <w:marBottom w:val="0"/>
                                      <w:divBdr>
                                        <w:top w:val="none" w:sz="0" w:space="0" w:color="auto"/>
                                        <w:left w:val="none" w:sz="0" w:space="0" w:color="auto"/>
                                        <w:bottom w:val="none" w:sz="0" w:space="0" w:color="auto"/>
                                        <w:right w:val="none" w:sz="0" w:space="0" w:color="auto"/>
                                      </w:divBdr>
                                      <w:divsChild>
                                        <w:div w:id="2012752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355714">
                          <w:marLeft w:val="0"/>
                          <w:marRight w:val="0"/>
                          <w:marTop w:val="0"/>
                          <w:marBottom w:val="0"/>
                          <w:divBdr>
                            <w:top w:val="none" w:sz="0" w:space="0" w:color="auto"/>
                            <w:left w:val="none" w:sz="0" w:space="0" w:color="auto"/>
                            <w:bottom w:val="none" w:sz="0" w:space="0" w:color="auto"/>
                            <w:right w:val="none" w:sz="0" w:space="0" w:color="auto"/>
                          </w:divBdr>
                          <w:divsChild>
                            <w:div w:id="1584951130">
                              <w:marLeft w:val="0"/>
                              <w:marRight w:val="0"/>
                              <w:marTop w:val="0"/>
                              <w:marBottom w:val="0"/>
                              <w:divBdr>
                                <w:top w:val="none" w:sz="0" w:space="0" w:color="auto"/>
                                <w:left w:val="none" w:sz="0" w:space="0" w:color="auto"/>
                                <w:bottom w:val="none" w:sz="0" w:space="0" w:color="auto"/>
                                <w:right w:val="none" w:sz="0" w:space="0" w:color="auto"/>
                              </w:divBdr>
                              <w:divsChild>
                                <w:div w:id="16848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593571">
          <w:marLeft w:val="0"/>
          <w:marRight w:val="0"/>
          <w:marTop w:val="0"/>
          <w:marBottom w:val="0"/>
          <w:divBdr>
            <w:top w:val="none" w:sz="0" w:space="0" w:color="auto"/>
            <w:left w:val="none" w:sz="0" w:space="0" w:color="auto"/>
            <w:bottom w:val="none" w:sz="0" w:space="0" w:color="auto"/>
            <w:right w:val="none" w:sz="0" w:space="0" w:color="auto"/>
          </w:divBdr>
          <w:divsChild>
            <w:div w:id="524638037">
              <w:marLeft w:val="0"/>
              <w:marRight w:val="0"/>
              <w:marTop w:val="0"/>
              <w:marBottom w:val="0"/>
              <w:divBdr>
                <w:top w:val="none" w:sz="0" w:space="0" w:color="auto"/>
                <w:left w:val="none" w:sz="0" w:space="0" w:color="auto"/>
                <w:bottom w:val="none" w:sz="0" w:space="0" w:color="auto"/>
                <w:right w:val="none" w:sz="0" w:space="0" w:color="auto"/>
              </w:divBdr>
              <w:divsChild>
                <w:div w:id="1288702407">
                  <w:marLeft w:val="0"/>
                  <w:marRight w:val="0"/>
                  <w:marTop w:val="0"/>
                  <w:marBottom w:val="0"/>
                  <w:divBdr>
                    <w:top w:val="none" w:sz="0" w:space="0" w:color="auto"/>
                    <w:left w:val="none" w:sz="0" w:space="0" w:color="auto"/>
                    <w:bottom w:val="none" w:sz="0" w:space="0" w:color="auto"/>
                    <w:right w:val="none" w:sz="0" w:space="0" w:color="auto"/>
                  </w:divBdr>
                  <w:divsChild>
                    <w:div w:id="34159695">
                      <w:marLeft w:val="0"/>
                      <w:marRight w:val="0"/>
                      <w:marTop w:val="0"/>
                      <w:marBottom w:val="0"/>
                      <w:divBdr>
                        <w:top w:val="none" w:sz="0" w:space="0" w:color="auto"/>
                        <w:left w:val="none" w:sz="0" w:space="0" w:color="auto"/>
                        <w:bottom w:val="none" w:sz="0" w:space="0" w:color="auto"/>
                        <w:right w:val="none" w:sz="0" w:space="0" w:color="auto"/>
                      </w:divBdr>
                      <w:divsChild>
                        <w:div w:id="435754773">
                          <w:marLeft w:val="0"/>
                          <w:marRight w:val="0"/>
                          <w:marTop w:val="0"/>
                          <w:marBottom w:val="0"/>
                          <w:divBdr>
                            <w:top w:val="none" w:sz="0" w:space="0" w:color="auto"/>
                            <w:left w:val="none" w:sz="0" w:space="0" w:color="auto"/>
                            <w:bottom w:val="none" w:sz="0" w:space="0" w:color="auto"/>
                            <w:right w:val="none" w:sz="0" w:space="0" w:color="auto"/>
                          </w:divBdr>
                          <w:divsChild>
                            <w:div w:id="1883521906">
                              <w:marLeft w:val="0"/>
                              <w:marRight w:val="0"/>
                              <w:marTop w:val="0"/>
                              <w:marBottom w:val="0"/>
                              <w:divBdr>
                                <w:top w:val="none" w:sz="0" w:space="0" w:color="auto"/>
                                <w:left w:val="none" w:sz="0" w:space="0" w:color="auto"/>
                                <w:bottom w:val="none" w:sz="0" w:space="0" w:color="auto"/>
                                <w:right w:val="none" w:sz="0" w:space="0" w:color="auto"/>
                              </w:divBdr>
                              <w:divsChild>
                                <w:div w:id="860582773">
                                  <w:marLeft w:val="0"/>
                                  <w:marRight w:val="0"/>
                                  <w:marTop w:val="0"/>
                                  <w:marBottom w:val="0"/>
                                  <w:divBdr>
                                    <w:top w:val="none" w:sz="0" w:space="0" w:color="auto"/>
                                    <w:left w:val="none" w:sz="0" w:space="0" w:color="auto"/>
                                    <w:bottom w:val="none" w:sz="0" w:space="0" w:color="auto"/>
                                    <w:right w:val="none" w:sz="0" w:space="0" w:color="auto"/>
                                  </w:divBdr>
                                  <w:divsChild>
                                    <w:div w:id="115416751">
                                      <w:marLeft w:val="0"/>
                                      <w:marRight w:val="0"/>
                                      <w:marTop w:val="0"/>
                                      <w:marBottom w:val="0"/>
                                      <w:divBdr>
                                        <w:top w:val="none" w:sz="0" w:space="0" w:color="auto"/>
                                        <w:left w:val="none" w:sz="0" w:space="0" w:color="auto"/>
                                        <w:bottom w:val="none" w:sz="0" w:space="0" w:color="auto"/>
                                        <w:right w:val="none" w:sz="0" w:space="0" w:color="auto"/>
                                      </w:divBdr>
                                      <w:divsChild>
                                        <w:div w:id="14000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9393454">
          <w:marLeft w:val="0"/>
          <w:marRight w:val="0"/>
          <w:marTop w:val="0"/>
          <w:marBottom w:val="0"/>
          <w:divBdr>
            <w:top w:val="none" w:sz="0" w:space="0" w:color="auto"/>
            <w:left w:val="none" w:sz="0" w:space="0" w:color="auto"/>
            <w:bottom w:val="none" w:sz="0" w:space="0" w:color="auto"/>
            <w:right w:val="none" w:sz="0" w:space="0" w:color="auto"/>
          </w:divBdr>
          <w:divsChild>
            <w:div w:id="288782996">
              <w:marLeft w:val="0"/>
              <w:marRight w:val="0"/>
              <w:marTop w:val="0"/>
              <w:marBottom w:val="0"/>
              <w:divBdr>
                <w:top w:val="none" w:sz="0" w:space="0" w:color="auto"/>
                <w:left w:val="none" w:sz="0" w:space="0" w:color="auto"/>
                <w:bottom w:val="none" w:sz="0" w:space="0" w:color="auto"/>
                <w:right w:val="none" w:sz="0" w:space="0" w:color="auto"/>
              </w:divBdr>
              <w:divsChild>
                <w:div w:id="469638106">
                  <w:marLeft w:val="0"/>
                  <w:marRight w:val="0"/>
                  <w:marTop w:val="0"/>
                  <w:marBottom w:val="0"/>
                  <w:divBdr>
                    <w:top w:val="none" w:sz="0" w:space="0" w:color="auto"/>
                    <w:left w:val="none" w:sz="0" w:space="0" w:color="auto"/>
                    <w:bottom w:val="none" w:sz="0" w:space="0" w:color="auto"/>
                    <w:right w:val="none" w:sz="0" w:space="0" w:color="auto"/>
                  </w:divBdr>
                  <w:divsChild>
                    <w:div w:id="1791699721">
                      <w:marLeft w:val="0"/>
                      <w:marRight w:val="0"/>
                      <w:marTop w:val="0"/>
                      <w:marBottom w:val="0"/>
                      <w:divBdr>
                        <w:top w:val="none" w:sz="0" w:space="0" w:color="auto"/>
                        <w:left w:val="none" w:sz="0" w:space="0" w:color="auto"/>
                        <w:bottom w:val="none" w:sz="0" w:space="0" w:color="auto"/>
                        <w:right w:val="none" w:sz="0" w:space="0" w:color="auto"/>
                      </w:divBdr>
                      <w:divsChild>
                        <w:div w:id="2125464256">
                          <w:marLeft w:val="0"/>
                          <w:marRight w:val="0"/>
                          <w:marTop w:val="0"/>
                          <w:marBottom w:val="0"/>
                          <w:divBdr>
                            <w:top w:val="none" w:sz="0" w:space="0" w:color="auto"/>
                            <w:left w:val="none" w:sz="0" w:space="0" w:color="auto"/>
                            <w:bottom w:val="none" w:sz="0" w:space="0" w:color="auto"/>
                            <w:right w:val="none" w:sz="0" w:space="0" w:color="auto"/>
                          </w:divBdr>
                          <w:divsChild>
                            <w:div w:id="1591739923">
                              <w:marLeft w:val="0"/>
                              <w:marRight w:val="0"/>
                              <w:marTop w:val="0"/>
                              <w:marBottom w:val="0"/>
                              <w:divBdr>
                                <w:top w:val="none" w:sz="0" w:space="0" w:color="auto"/>
                                <w:left w:val="none" w:sz="0" w:space="0" w:color="auto"/>
                                <w:bottom w:val="none" w:sz="0" w:space="0" w:color="auto"/>
                                <w:right w:val="none" w:sz="0" w:space="0" w:color="auto"/>
                              </w:divBdr>
                              <w:divsChild>
                                <w:div w:id="1245728362">
                                  <w:marLeft w:val="0"/>
                                  <w:marRight w:val="0"/>
                                  <w:marTop w:val="0"/>
                                  <w:marBottom w:val="0"/>
                                  <w:divBdr>
                                    <w:top w:val="none" w:sz="0" w:space="0" w:color="auto"/>
                                    <w:left w:val="none" w:sz="0" w:space="0" w:color="auto"/>
                                    <w:bottom w:val="none" w:sz="0" w:space="0" w:color="auto"/>
                                    <w:right w:val="none" w:sz="0" w:space="0" w:color="auto"/>
                                  </w:divBdr>
                                  <w:divsChild>
                                    <w:div w:id="19634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36115">
                          <w:marLeft w:val="0"/>
                          <w:marRight w:val="0"/>
                          <w:marTop w:val="0"/>
                          <w:marBottom w:val="0"/>
                          <w:divBdr>
                            <w:top w:val="none" w:sz="0" w:space="0" w:color="auto"/>
                            <w:left w:val="none" w:sz="0" w:space="0" w:color="auto"/>
                            <w:bottom w:val="none" w:sz="0" w:space="0" w:color="auto"/>
                            <w:right w:val="none" w:sz="0" w:space="0" w:color="auto"/>
                          </w:divBdr>
                          <w:divsChild>
                            <w:div w:id="39935939">
                              <w:marLeft w:val="0"/>
                              <w:marRight w:val="0"/>
                              <w:marTop w:val="0"/>
                              <w:marBottom w:val="0"/>
                              <w:divBdr>
                                <w:top w:val="none" w:sz="0" w:space="0" w:color="auto"/>
                                <w:left w:val="none" w:sz="0" w:space="0" w:color="auto"/>
                                <w:bottom w:val="none" w:sz="0" w:space="0" w:color="auto"/>
                                <w:right w:val="none" w:sz="0" w:space="0" w:color="auto"/>
                              </w:divBdr>
                              <w:divsChild>
                                <w:div w:id="2500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527157">
          <w:marLeft w:val="0"/>
          <w:marRight w:val="0"/>
          <w:marTop w:val="0"/>
          <w:marBottom w:val="0"/>
          <w:divBdr>
            <w:top w:val="none" w:sz="0" w:space="0" w:color="auto"/>
            <w:left w:val="none" w:sz="0" w:space="0" w:color="auto"/>
            <w:bottom w:val="none" w:sz="0" w:space="0" w:color="auto"/>
            <w:right w:val="none" w:sz="0" w:space="0" w:color="auto"/>
          </w:divBdr>
          <w:divsChild>
            <w:div w:id="1538392588">
              <w:marLeft w:val="0"/>
              <w:marRight w:val="0"/>
              <w:marTop w:val="0"/>
              <w:marBottom w:val="0"/>
              <w:divBdr>
                <w:top w:val="none" w:sz="0" w:space="0" w:color="auto"/>
                <w:left w:val="none" w:sz="0" w:space="0" w:color="auto"/>
                <w:bottom w:val="none" w:sz="0" w:space="0" w:color="auto"/>
                <w:right w:val="none" w:sz="0" w:space="0" w:color="auto"/>
              </w:divBdr>
              <w:divsChild>
                <w:div w:id="1628973705">
                  <w:marLeft w:val="0"/>
                  <w:marRight w:val="0"/>
                  <w:marTop w:val="0"/>
                  <w:marBottom w:val="0"/>
                  <w:divBdr>
                    <w:top w:val="none" w:sz="0" w:space="0" w:color="auto"/>
                    <w:left w:val="none" w:sz="0" w:space="0" w:color="auto"/>
                    <w:bottom w:val="none" w:sz="0" w:space="0" w:color="auto"/>
                    <w:right w:val="none" w:sz="0" w:space="0" w:color="auto"/>
                  </w:divBdr>
                  <w:divsChild>
                    <w:div w:id="1736513720">
                      <w:marLeft w:val="0"/>
                      <w:marRight w:val="0"/>
                      <w:marTop w:val="0"/>
                      <w:marBottom w:val="0"/>
                      <w:divBdr>
                        <w:top w:val="none" w:sz="0" w:space="0" w:color="auto"/>
                        <w:left w:val="none" w:sz="0" w:space="0" w:color="auto"/>
                        <w:bottom w:val="none" w:sz="0" w:space="0" w:color="auto"/>
                        <w:right w:val="none" w:sz="0" w:space="0" w:color="auto"/>
                      </w:divBdr>
                      <w:divsChild>
                        <w:div w:id="1908496223">
                          <w:marLeft w:val="0"/>
                          <w:marRight w:val="0"/>
                          <w:marTop w:val="0"/>
                          <w:marBottom w:val="0"/>
                          <w:divBdr>
                            <w:top w:val="none" w:sz="0" w:space="0" w:color="auto"/>
                            <w:left w:val="none" w:sz="0" w:space="0" w:color="auto"/>
                            <w:bottom w:val="none" w:sz="0" w:space="0" w:color="auto"/>
                            <w:right w:val="none" w:sz="0" w:space="0" w:color="auto"/>
                          </w:divBdr>
                          <w:divsChild>
                            <w:div w:id="791678286">
                              <w:marLeft w:val="0"/>
                              <w:marRight w:val="0"/>
                              <w:marTop w:val="0"/>
                              <w:marBottom w:val="0"/>
                              <w:divBdr>
                                <w:top w:val="none" w:sz="0" w:space="0" w:color="auto"/>
                                <w:left w:val="none" w:sz="0" w:space="0" w:color="auto"/>
                                <w:bottom w:val="none" w:sz="0" w:space="0" w:color="auto"/>
                                <w:right w:val="none" w:sz="0" w:space="0" w:color="auto"/>
                              </w:divBdr>
                              <w:divsChild>
                                <w:div w:id="791479584">
                                  <w:marLeft w:val="0"/>
                                  <w:marRight w:val="0"/>
                                  <w:marTop w:val="0"/>
                                  <w:marBottom w:val="0"/>
                                  <w:divBdr>
                                    <w:top w:val="none" w:sz="0" w:space="0" w:color="auto"/>
                                    <w:left w:val="none" w:sz="0" w:space="0" w:color="auto"/>
                                    <w:bottom w:val="none" w:sz="0" w:space="0" w:color="auto"/>
                                    <w:right w:val="none" w:sz="0" w:space="0" w:color="auto"/>
                                  </w:divBdr>
                                  <w:divsChild>
                                    <w:div w:id="318510112">
                                      <w:marLeft w:val="0"/>
                                      <w:marRight w:val="0"/>
                                      <w:marTop w:val="0"/>
                                      <w:marBottom w:val="0"/>
                                      <w:divBdr>
                                        <w:top w:val="none" w:sz="0" w:space="0" w:color="auto"/>
                                        <w:left w:val="none" w:sz="0" w:space="0" w:color="auto"/>
                                        <w:bottom w:val="none" w:sz="0" w:space="0" w:color="auto"/>
                                        <w:right w:val="none" w:sz="0" w:space="0" w:color="auto"/>
                                      </w:divBdr>
                                      <w:divsChild>
                                        <w:div w:id="14357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928628">
          <w:marLeft w:val="0"/>
          <w:marRight w:val="0"/>
          <w:marTop w:val="0"/>
          <w:marBottom w:val="0"/>
          <w:divBdr>
            <w:top w:val="none" w:sz="0" w:space="0" w:color="auto"/>
            <w:left w:val="none" w:sz="0" w:space="0" w:color="auto"/>
            <w:bottom w:val="none" w:sz="0" w:space="0" w:color="auto"/>
            <w:right w:val="none" w:sz="0" w:space="0" w:color="auto"/>
          </w:divBdr>
          <w:divsChild>
            <w:div w:id="1136340384">
              <w:marLeft w:val="0"/>
              <w:marRight w:val="0"/>
              <w:marTop w:val="0"/>
              <w:marBottom w:val="0"/>
              <w:divBdr>
                <w:top w:val="none" w:sz="0" w:space="0" w:color="auto"/>
                <w:left w:val="none" w:sz="0" w:space="0" w:color="auto"/>
                <w:bottom w:val="none" w:sz="0" w:space="0" w:color="auto"/>
                <w:right w:val="none" w:sz="0" w:space="0" w:color="auto"/>
              </w:divBdr>
              <w:divsChild>
                <w:div w:id="1731415571">
                  <w:marLeft w:val="0"/>
                  <w:marRight w:val="0"/>
                  <w:marTop w:val="0"/>
                  <w:marBottom w:val="0"/>
                  <w:divBdr>
                    <w:top w:val="none" w:sz="0" w:space="0" w:color="auto"/>
                    <w:left w:val="none" w:sz="0" w:space="0" w:color="auto"/>
                    <w:bottom w:val="none" w:sz="0" w:space="0" w:color="auto"/>
                    <w:right w:val="none" w:sz="0" w:space="0" w:color="auto"/>
                  </w:divBdr>
                  <w:divsChild>
                    <w:div w:id="201870374">
                      <w:marLeft w:val="0"/>
                      <w:marRight w:val="0"/>
                      <w:marTop w:val="0"/>
                      <w:marBottom w:val="0"/>
                      <w:divBdr>
                        <w:top w:val="none" w:sz="0" w:space="0" w:color="auto"/>
                        <w:left w:val="none" w:sz="0" w:space="0" w:color="auto"/>
                        <w:bottom w:val="none" w:sz="0" w:space="0" w:color="auto"/>
                        <w:right w:val="none" w:sz="0" w:space="0" w:color="auto"/>
                      </w:divBdr>
                      <w:divsChild>
                        <w:div w:id="1955475336">
                          <w:marLeft w:val="0"/>
                          <w:marRight w:val="0"/>
                          <w:marTop w:val="0"/>
                          <w:marBottom w:val="0"/>
                          <w:divBdr>
                            <w:top w:val="none" w:sz="0" w:space="0" w:color="auto"/>
                            <w:left w:val="none" w:sz="0" w:space="0" w:color="auto"/>
                            <w:bottom w:val="none" w:sz="0" w:space="0" w:color="auto"/>
                            <w:right w:val="none" w:sz="0" w:space="0" w:color="auto"/>
                          </w:divBdr>
                          <w:divsChild>
                            <w:div w:id="143937441">
                              <w:marLeft w:val="0"/>
                              <w:marRight w:val="0"/>
                              <w:marTop w:val="0"/>
                              <w:marBottom w:val="0"/>
                              <w:divBdr>
                                <w:top w:val="none" w:sz="0" w:space="0" w:color="auto"/>
                                <w:left w:val="none" w:sz="0" w:space="0" w:color="auto"/>
                                <w:bottom w:val="none" w:sz="0" w:space="0" w:color="auto"/>
                                <w:right w:val="none" w:sz="0" w:space="0" w:color="auto"/>
                              </w:divBdr>
                              <w:divsChild>
                                <w:div w:id="157623973">
                                  <w:marLeft w:val="0"/>
                                  <w:marRight w:val="0"/>
                                  <w:marTop w:val="0"/>
                                  <w:marBottom w:val="0"/>
                                  <w:divBdr>
                                    <w:top w:val="none" w:sz="0" w:space="0" w:color="auto"/>
                                    <w:left w:val="none" w:sz="0" w:space="0" w:color="auto"/>
                                    <w:bottom w:val="none" w:sz="0" w:space="0" w:color="auto"/>
                                    <w:right w:val="none" w:sz="0" w:space="0" w:color="auto"/>
                                  </w:divBdr>
                                  <w:divsChild>
                                    <w:div w:id="197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967788">
                          <w:marLeft w:val="0"/>
                          <w:marRight w:val="0"/>
                          <w:marTop w:val="0"/>
                          <w:marBottom w:val="0"/>
                          <w:divBdr>
                            <w:top w:val="none" w:sz="0" w:space="0" w:color="auto"/>
                            <w:left w:val="none" w:sz="0" w:space="0" w:color="auto"/>
                            <w:bottom w:val="none" w:sz="0" w:space="0" w:color="auto"/>
                            <w:right w:val="none" w:sz="0" w:space="0" w:color="auto"/>
                          </w:divBdr>
                          <w:divsChild>
                            <w:div w:id="293685051">
                              <w:marLeft w:val="0"/>
                              <w:marRight w:val="0"/>
                              <w:marTop w:val="0"/>
                              <w:marBottom w:val="0"/>
                              <w:divBdr>
                                <w:top w:val="none" w:sz="0" w:space="0" w:color="auto"/>
                                <w:left w:val="none" w:sz="0" w:space="0" w:color="auto"/>
                                <w:bottom w:val="none" w:sz="0" w:space="0" w:color="auto"/>
                                <w:right w:val="none" w:sz="0" w:space="0" w:color="auto"/>
                              </w:divBdr>
                              <w:divsChild>
                                <w:div w:id="4138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640231">
          <w:marLeft w:val="0"/>
          <w:marRight w:val="0"/>
          <w:marTop w:val="0"/>
          <w:marBottom w:val="0"/>
          <w:divBdr>
            <w:top w:val="none" w:sz="0" w:space="0" w:color="auto"/>
            <w:left w:val="none" w:sz="0" w:space="0" w:color="auto"/>
            <w:bottom w:val="none" w:sz="0" w:space="0" w:color="auto"/>
            <w:right w:val="none" w:sz="0" w:space="0" w:color="auto"/>
          </w:divBdr>
          <w:divsChild>
            <w:div w:id="803422536">
              <w:marLeft w:val="0"/>
              <w:marRight w:val="0"/>
              <w:marTop w:val="0"/>
              <w:marBottom w:val="0"/>
              <w:divBdr>
                <w:top w:val="none" w:sz="0" w:space="0" w:color="auto"/>
                <w:left w:val="none" w:sz="0" w:space="0" w:color="auto"/>
                <w:bottom w:val="none" w:sz="0" w:space="0" w:color="auto"/>
                <w:right w:val="none" w:sz="0" w:space="0" w:color="auto"/>
              </w:divBdr>
              <w:divsChild>
                <w:div w:id="1188177297">
                  <w:marLeft w:val="0"/>
                  <w:marRight w:val="0"/>
                  <w:marTop w:val="0"/>
                  <w:marBottom w:val="0"/>
                  <w:divBdr>
                    <w:top w:val="none" w:sz="0" w:space="0" w:color="auto"/>
                    <w:left w:val="none" w:sz="0" w:space="0" w:color="auto"/>
                    <w:bottom w:val="none" w:sz="0" w:space="0" w:color="auto"/>
                    <w:right w:val="none" w:sz="0" w:space="0" w:color="auto"/>
                  </w:divBdr>
                  <w:divsChild>
                    <w:div w:id="434524454">
                      <w:marLeft w:val="0"/>
                      <w:marRight w:val="0"/>
                      <w:marTop w:val="0"/>
                      <w:marBottom w:val="0"/>
                      <w:divBdr>
                        <w:top w:val="none" w:sz="0" w:space="0" w:color="auto"/>
                        <w:left w:val="none" w:sz="0" w:space="0" w:color="auto"/>
                        <w:bottom w:val="none" w:sz="0" w:space="0" w:color="auto"/>
                        <w:right w:val="none" w:sz="0" w:space="0" w:color="auto"/>
                      </w:divBdr>
                      <w:divsChild>
                        <w:div w:id="186988598">
                          <w:marLeft w:val="0"/>
                          <w:marRight w:val="0"/>
                          <w:marTop w:val="0"/>
                          <w:marBottom w:val="0"/>
                          <w:divBdr>
                            <w:top w:val="none" w:sz="0" w:space="0" w:color="auto"/>
                            <w:left w:val="none" w:sz="0" w:space="0" w:color="auto"/>
                            <w:bottom w:val="none" w:sz="0" w:space="0" w:color="auto"/>
                            <w:right w:val="none" w:sz="0" w:space="0" w:color="auto"/>
                          </w:divBdr>
                          <w:divsChild>
                            <w:div w:id="2144348473">
                              <w:marLeft w:val="0"/>
                              <w:marRight w:val="0"/>
                              <w:marTop w:val="0"/>
                              <w:marBottom w:val="0"/>
                              <w:divBdr>
                                <w:top w:val="none" w:sz="0" w:space="0" w:color="auto"/>
                                <w:left w:val="none" w:sz="0" w:space="0" w:color="auto"/>
                                <w:bottom w:val="none" w:sz="0" w:space="0" w:color="auto"/>
                                <w:right w:val="none" w:sz="0" w:space="0" w:color="auto"/>
                              </w:divBdr>
                              <w:divsChild>
                                <w:div w:id="682245978">
                                  <w:marLeft w:val="0"/>
                                  <w:marRight w:val="0"/>
                                  <w:marTop w:val="0"/>
                                  <w:marBottom w:val="0"/>
                                  <w:divBdr>
                                    <w:top w:val="none" w:sz="0" w:space="0" w:color="auto"/>
                                    <w:left w:val="none" w:sz="0" w:space="0" w:color="auto"/>
                                    <w:bottom w:val="none" w:sz="0" w:space="0" w:color="auto"/>
                                    <w:right w:val="none" w:sz="0" w:space="0" w:color="auto"/>
                                  </w:divBdr>
                                  <w:divsChild>
                                    <w:div w:id="1277787513">
                                      <w:marLeft w:val="0"/>
                                      <w:marRight w:val="0"/>
                                      <w:marTop w:val="0"/>
                                      <w:marBottom w:val="0"/>
                                      <w:divBdr>
                                        <w:top w:val="none" w:sz="0" w:space="0" w:color="auto"/>
                                        <w:left w:val="none" w:sz="0" w:space="0" w:color="auto"/>
                                        <w:bottom w:val="none" w:sz="0" w:space="0" w:color="auto"/>
                                        <w:right w:val="none" w:sz="0" w:space="0" w:color="auto"/>
                                      </w:divBdr>
                                      <w:divsChild>
                                        <w:div w:id="10410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0316137">
          <w:marLeft w:val="0"/>
          <w:marRight w:val="0"/>
          <w:marTop w:val="0"/>
          <w:marBottom w:val="0"/>
          <w:divBdr>
            <w:top w:val="none" w:sz="0" w:space="0" w:color="auto"/>
            <w:left w:val="none" w:sz="0" w:space="0" w:color="auto"/>
            <w:bottom w:val="none" w:sz="0" w:space="0" w:color="auto"/>
            <w:right w:val="none" w:sz="0" w:space="0" w:color="auto"/>
          </w:divBdr>
          <w:divsChild>
            <w:div w:id="928272376">
              <w:marLeft w:val="0"/>
              <w:marRight w:val="0"/>
              <w:marTop w:val="0"/>
              <w:marBottom w:val="0"/>
              <w:divBdr>
                <w:top w:val="none" w:sz="0" w:space="0" w:color="auto"/>
                <w:left w:val="none" w:sz="0" w:space="0" w:color="auto"/>
                <w:bottom w:val="none" w:sz="0" w:space="0" w:color="auto"/>
                <w:right w:val="none" w:sz="0" w:space="0" w:color="auto"/>
              </w:divBdr>
              <w:divsChild>
                <w:div w:id="1804040248">
                  <w:marLeft w:val="0"/>
                  <w:marRight w:val="0"/>
                  <w:marTop w:val="0"/>
                  <w:marBottom w:val="0"/>
                  <w:divBdr>
                    <w:top w:val="none" w:sz="0" w:space="0" w:color="auto"/>
                    <w:left w:val="none" w:sz="0" w:space="0" w:color="auto"/>
                    <w:bottom w:val="none" w:sz="0" w:space="0" w:color="auto"/>
                    <w:right w:val="none" w:sz="0" w:space="0" w:color="auto"/>
                  </w:divBdr>
                  <w:divsChild>
                    <w:div w:id="423304777">
                      <w:marLeft w:val="0"/>
                      <w:marRight w:val="0"/>
                      <w:marTop w:val="0"/>
                      <w:marBottom w:val="0"/>
                      <w:divBdr>
                        <w:top w:val="none" w:sz="0" w:space="0" w:color="auto"/>
                        <w:left w:val="none" w:sz="0" w:space="0" w:color="auto"/>
                        <w:bottom w:val="none" w:sz="0" w:space="0" w:color="auto"/>
                        <w:right w:val="none" w:sz="0" w:space="0" w:color="auto"/>
                      </w:divBdr>
                      <w:divsChild>
                        <w:div w:id="314451398">
                          <w:marLeft w:val="0"/>
                          <w:marRight w:val="0"/>
                          <w:marTop w:val="0"/>
                          <w:marBottom w:val="0"/>
                          <w:divBdr>
                            <w:top w:val="none" w:sz="0" w:space="0" w:color="auto"/>
                            <w:left w:val="none" w:sz="0" w:space="0" w:color="auto"/>
                            <w:bottom w:val="none" w:sz="0" w:space="0" w:color="auto"/>
                            <w:right w:val="none" w:sz="0" w:space="0" w:color="auto"/>
                          </w:divBdr>
                          <w:divsChild>
                            <w:div w:id="4094885">
                              <w:marLeft w:val="0"/>
                              <w:marRight w:val="0"/>
                              <w:marTop w:val="0"/>
                              <w:marBottom w:val="0"/>
                              <w:divBdr>
                                <w:top w:val="none" w:sz="0" w:space="0" w:color="auto"/>
                                <w:left w:val="none" w:sz="0" w:space="0" w:color="auto"/>
                                <w:bottom w:val="none" w:sz="0" w:space="0" w:color="auto"/>
                                <w:right w:val="none" w:sz="0" w:space="0" w:color="auto"/>
                              </w:divBdr>
                              <w:divsChild>
                                <w:div w:id="984361483">
                                  <w:marLeft w:val="0"/>
                                  <w:marRight w:val="0"/>
                                  <w:marTop w:val="0"/>
                                  <w:marBottom w:val="0"/>
                                  <w:divBdr>
                                    <w:top w:val="none" w:sz="0" w:space="0" w:color="auto"/>
                                    <w:left w:val="none" w:sz="0" w:space="0" w:color="auto"/>
                                    <w:bottom w:val="none" w:sz="0" w:space="0" w:color="auto"/>
                                    <w:right w:val="none" w:sz="0" w:space="0" w:color="auto"/>
                                  </w:divBdr>
                                  <w:divsChild>
                                    <w:div w:id="16937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8101">
                          <w:marLeft w:val="0"/>
                          <w:marRight w:val="0"/>
                          <w:marTop w:val="0"/>
                          <w:marBottom w:val="0"/>
                          <w:divBdr>
                            <w:top w:val="none" w:sz="0" w:space="0" w:color="auto"/>
                            <w:left w:val="none" w:sz="0" w:space="0" w:color="auto"/>
                            <w:bottom w:val="none" w:sz="0" w:space="0" w:color="auto"/>
                            <w:right w:val="none" w:sz="0" w:space="0" w:color="auto"/>
                          </w:divBdr>
                          <w:divsChild>
                            <w:div w:id="1212110133">
                              <w:marLeft w:val="0"/>
                              <w:marRight w:val="0"/>
                              <w:marTop w:val="0"/>
                              <w:marBottom w:val="0"/>
                              <w:divBdr>
                                <w:top w:val="none" w:sz="0" w:space="0" w:color="auto"/>
                                <w:left w:val="none" w:sz="0" w:space="0" w:color="auto"/>
                                <w:bottom w:val="none" w:sz="0" w:space="0" w:color="auto"/>
                                <w:right w:val="none" w:sz="0" w:space="0" w:color="auto"/>
                              </w:divBdr>
                              <w:divsChild>
                                <w:div w:id="10772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378858">
          <w:marLeft w:val="0"/>
          <w:marRight w:val="0"/>
          <w:marTop w:val="0"/>
          <w:marBottom w:val="0"/>
          <w:divBdr>
            <w:top w:val="none" w:sz="0" w:space="0" w:color="auto"/>
            <w:left w:val="none" w:sz="0" w:space="0" w:color="auto"/>
            <w:bottom w:val="none" w:sz="0" w:space="0" w:color="auto"/>
            <w:right w:val="none" w:sz="0" w:space="0" w:color="auto"/>
          </w:divBdr>
          <w:divsChild>
            <w:div w:id="830293610">
              <w:marLeft w:val="0"/>
              <w:marRight w:val="0"/>
              <w:marTop w:val="0"/>
              <w:marBottom w:val="0"/>
              <w:divBdr>
                <w:top w:val="none" w:sz="0" w:space="0" w:color="auto"/>
                <w:left w:val="none" w:sz="0" w:space="0" w:color="auto"/>
                <w:bottom w:val="none" w:sz="0" w:space="0" w:color="auto"/>
                <w:right w:val="none" w:sz="0" w:space="0" w:color="auto"/>
              </w:divBdr>
              <w:divsChild>
                <w:div w:id="2109692458">
                  <w:marLeft w:val="0"/>
                  <w:marRight w:val="0"/>
                  <w:marTop w:val="0"/>
                  <w:marBottom w:val="0"/>
                  <w:divBdr>
                    <w:top w:val="none" w:sz="0" w:space="0" w:color="auto"/>
                    <w:left w:val="none" w:sz="0" w:space="0" w:color="auto"/>
                    <w:bottom w:val="none" w:sz="0" w:space="0" w:color="auto"/>
                    <w:right w:val="none" w:sz="0" w:space="0" w:color="auto"/>
                  </w:divBdr>
                  <w:divsChild>
                    <w:div w:id="1508444711">
                      <w:marLeft w:val="0"/>
                      <w:marRight w:val="0"/>
                      <w:marTop w:val="0"/>
                      <w:marBottom w:val="0"/>
                      <w:divBdr>
                        <w:top w:val="none" w:sz="0" w:space="0" w:color="auto"/>
                        <w:left w:val="none" w:sz="0" w:space="0" w:color="auto"/>
                        <w:bottom w:val="none" w:sz="0" w:space="0" w:color="auto"/>
                        <w:right w:val="none" w:sz="0" w:space="0" w:color="auto"/>
                      </w:divBdr>
                      <w:divsChild>
                        <w:div w:id="1225217219">
                          <w:marLeft w:val="0"/>
                          <w:marRight w:val="0"/>
                          <w:marTop w:val="0"/>
                          <w:marBottom w:val="0"/>
                          <w:divBdr>
                            <w:top w:val="none" w:sz="0" w:space="0" w:color="auto"/>
                            <w:left w:val="none" w:sz="0" w:space="0" w:color="auto"/>
                            <w:bottom w:val="none" w:sz="0" w:space="0" w:color="auto"/>
                            <w:right w:val="none" w:sz="0" w:space="0" w:color="auto"/>
                          </w:divBdr>
                          <w:divsChild>
                            <w:div w:id="839541228">
                              <w:marLeft w:val="0"/>
                              <w:marRight w:val="0"/>
                              <w:marTop w:val="0"/>
                              <w:marBottom w:val="0"/>
                              <w:divBdr>
                                <w:top w:val="none" w:sz="0" w:space="0" w:color="auto"/>
                                <w:left w:val="none" w:sz="0" w:space="0" w:color="auto"/>
                                <w:bottom w:val="none" w:sz="0" w:space="0" w:color="auto"/>
                                <w:right w:val="none" w:sz="0" w:space="0" w:color="auto"/>
                              </w:divBdr>
                              <w:divsChild>
                                <w:div w:id="587540504">
                                  <w:marLeft w:val="0"/>
                                  <w:marRight w:val="0"/>
                                  <w:marTop w:val="0"/>
                                  <w:marBottom w:val="0"/>
                                  <w:divBdr>
                                    <w:top w:val="none" w:sz="0" w:space="0" w:color="auto"/>
                                    <w:left w:val="none" w:sz="0" w:space="0" w:color="auto"/>
                                    <w:bottom w:val="none" w:sz="0" w:space="0" w:color="auto"/>
                                    <w:right w:val="none" w:sz="0" w:space="0" w:color="auto"/>
                                  </w:divBdr>
                                  <w:divsChild>
                                    <w:div w:id="1216432731">
                                      <w:marLeft w:val="0"/>
                                      <w:marRight w:val="0"/>
                                      <w:marTop w:val="0"/>
                                      <w:marBottom w:val="0"/>
                                      <w:divBdr>
                                        <w:top w:val="none" w:sz="0" w:space="0" w:color="auto"/>
                                        <w:left w:val="none" w:sz="0" w:space="0" w:color="auto"/>
                                        <w:bottom w:val="none" w:sz="0" w:space="0" w:color="auto"/>
                                        <w:right w:val="none" w:sz="0" w:space="0" w:color="auto"/>
                                      </w:divBdr>
                                      <w:divsChild>
                                        <w:div w:id="67306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961365">
          <w:marLeft w:val="0"/>
          <w:marRight w:val="0"/>
          <w:marTop w:val="0"/>
          <w:marBottom w:val="0"/>
          <w:divBdr>
            <w:top w:val="none" w:sz="0" w:space="0" w:color="auto"/>
            <w:left w:val="none" w:sz="0" w:space="0" w:color="auto"/>
            <w:bottom w:val="none" w:sz="0" w:space="0" w:color="auto"/>
            <w:right w:val="none" w:sz="0" w:space="0" w:color="auto"/>
          </w:divBdr>
          <w:divsChild>
            <w:div w:id="139617519">
              <w:marLeft w:val="0"/>
              <w:marRight w:val="0"/>
              <w:marTop w:val="0"/>
              <w:marBottom w:val="0"/>
              <w:divBdr>
                <w:top w:val="none" w:sz="0" w:space="0" w:color="auto"/>
                <w:left w:val="none" w:sz="0" w:space="0" w:color="auto"/>
                <w:bottom w:val="none" w:sz="0" w:space="0" w:color="auto"/>
                <w:right w:val="none" w:sz="0" w:space="0" w:color="auto"/>
              </w:divBdr>
              <w:divsChild>
                <w:div w:id="170142316">
                  <w:marLeft w:val="0"/>
                  <w:marRight w:val="0"/>
                  <w:marTop w:val="0"/>
                  <w:marBottom w:val="0"/>
                  <w:divBdr>
                    <w:top w:val="none" w:sz="0" w:space="0" w:color="auto"/>
                    <w:left w:val="none" w:sz="0" w:space="0" w:color="auto"/>
                    <w:bottom w:val="none" w:sz="0" w:space="0" w:color="auto"/>
                    <w:right w:val="none" w:sz="0" w:space="0" w:color="auto"/>
                  </w:divBdr>
                  <w:divsChild>
                    <w:div w:id="1293561856">
                      <w:marLeft w:val="0"/>
                      <w:marRight w:val="0"/>
                      <w:marTop w:val="0"/>
                      <w:marBottom w:val="0"/>
                      <w:divBdr>
                        <w:top w:val="none" w:sz="0" w:space="0" w:color="auto"/>
                        <w:left w:val="none" w:sz="0" w:space="0" w:color="auto"/>
                        <w:bottom w:val="none" w:sz="0" w:space="0" w:color="auto"/>
                        <w:right w:val="none" w:sz="0" w:space="0" w:color="auto"/>
                      </w:divBdr>
                      <w:divsChild>
                        <w:div w:id="1862738074">
                          <w:marLeft w:val="0"/>
                          <w:marRight w:val="0"/>
                          <w:marTop w:val="0"/>
                          <w:marBottom w:val="0"/>
                          <w:divBdr>
                            <w:top w:val="none" w:sz="0" w:space="0" w:color="auto"/>
                            <w:left w:val="none" w:sz="0" w:space="0" w:color="auto"/>
                            <w:bottom w:val="none" w:sz="0" w:space="0" w:color="auto"/>
                            <w:right w:val="none" w:sz="0" w:space="0" w:color="auto"/>
                          </w:divBdr>
                          <w:divsChild>
                            <w:div w:id="1322388944">
                              <w:marLeft w:val="0"/>
                              <w:marRight w:val="0"/>
                              <w:marTop w:val="0"/>
                              <w:marBottom w:val="0"/>
                              <w:divBdr>
                                <w:top w:val="none" w:sz="0" w:space="0" w:color="auto"/>
                                <w:left w:val="none" w:sz="0" w:space="0" w:color="auto"/>
                                <w:bottom w:val="none" w:sz="0" w:space="0" w:color="auto"/>
                                <w:right w:val="none" w:sz="0" w:space="0" w:color="auto"/>
                              </w:divBdr>
                              <w:divsChild>
                                <w:div w:id="986277303">
                                  <w:marLeft w:val="0"/>
                                  <w:marRight w:val="0"/>
                                  <w:marTop w:val="0"/>
                                  <w:marBottom w:val="0"/>
                                  <w:divBdr>
                                    <w:top w:val="none" w:sz="0" w:space="0" w:color="auto"/>
                                    <w:left w:val="none" w:sz="0" w:space="0" w:color="auto"/>
                                    <w:bottom w:val="none" w:sz="0" w:space="0" w:color="auto"/>
                                    <w:right w:val="none" w:sz="0" w:space="0" w:color="auto"/>
                                  </w:divBdr>
                                  <w:divsChild>
                                    <w:div w:id="53007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529792">
                          <w:marLeft w:val="0"/>
                          <w:marRight w:val="0"/>
                          <w:marTop w:val="0"/>
                          <w:marBottom w:val="0"/>
                          <w:divBdr>
                            <w:top w:val="none" w:sz="0" w:space="0" w:color="auto"/>
                            <w:left w:val="none" w:sz="0" w:space="0" w:color="auto"/>
                            <w:bottom w:val="none" w:sz="0" w:space="0" w:color="auto"/>
                            <w:right w:val="none" w:sz="0" w:space="0" w:color="auto"/>
                          </w:divBdr>
                          <w:divsChild>
                            <w:div w:id="1871603259">
                              <w:marLeft w:val="0"/>
                              <w:marRight w:val="0"/>
                              <w:marTop w:val="0"/>
                              <w:marBottom w:val="0"/>
                              <w:divBdr>
                                <w:top w:val="none" w:sz="0" w:space="0" w:color="auto"/>
                                <w:left w:val="none" w:sz="0" w:space="0" w:color="auto"/>
                                <w:bottom w:val="none" w:sz="0" w:space="0" w:color="auto"/>
                                <w:right w:val="none" w:sz="0" w:space="0" w:color="auto"/>
                              </w:divBdr>
                              <w:divsChild>
                                <w:div w:id="9095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942325">
          <w:marLeft w:val="0"/>
          <w:marRight w:val="0"/>
          <w:marTop w:val="0"/>
          <w:marBottom w:val="0"/>
          <w:divBdr>
            <w:top w:val="none" w:sz="0" w:space="0" w:color="auto"/>
            <w:left w:val="none" w:sz="0" w:space="0" w:color="auto"/>
            <w:bottom w:val="none" w:sz="0" w:space="0" w:color="auto"/>
            <w:right w:val="none" w:sz="0" w:space="0" w:color="auto"/>
          </w:divBdr>
          <w:divsChild>
            <w:div w:id="1563717861">
              <w:marLeft w:val="0"/>
              <w:marRight w:val="0"/>
              <w:marTop w:val="0"/>
              <w:marBottom w:val="0"/>
              <w:divBdr>
                <w:top w:val="none" w:sz="0" w:space="0" w:color="auto"/>
                <w:left w:val="none" w:sz="0" w:space="0" w:color="auto"/>
                <w:bottom w:val="none" w:sz="0" w:space="0" w:color="auto"/>
                <w:right w:val="none" w:sz="0" w:space="0" w:color="auto"/>
              </w:divBdr>
              <w:divsChild>
                <w:div w:id="1467429373">
                  <w:marLeft w:val="0"/>
                  <w:marRight w:val="0"/>
                  <w:marTop w:val="0"/>
                  <w:marBottom w:val="0"/>
                  <w:divBdr>
                    <w:top w:val="none" w:sz="0" w:space="0" w:color="auto"/>
                    <w:left w:val="none" w:sz="0" w:space="0" w:color="auto"/>
                    <w:bottom w:val="none" w:sz="0" w:space="0" w:color="auto"/>
                    <w:right w:val="none" w:sz="0" w:space="0" w:color="auto"/>
                  </w:divBdr>
                  <w:divsChild>
                    <w:div w:id="1431925463">
                      <w:marLeft w:val="0"/>
                      <w:marRight w:val="0"/>
                      <w:marTop w:val="0"/>
                      <w:marBottom w:val="0"/>
                      <w:divBdr>
                        <w:top w:val="none" w:sz="0" w:space="0" w:color="auto"/>
                        <w:left w:val="none" w:sz="0" w:space="0" w:color="auto"/>
                        <w:bottom w:val="none" w:sz="0" w:space="0" w:color="auto"/>
                        <w:right w:val="none" w:sz="0" w:space="0" w:color="auto"/>
                      </w:divBdr>
                      <w:divsChild>
                        <w:div w:id="168176445">
                          <w:marLeft w:val="0"/>
                          <w:marRight w:val="0"/>
                          <w:marTop w:val="0"/>
                          <w:marBottom w:val="0"/>
                          <w:divBdr>
                            <w:top w:val="none" w:sz="0" w:space="0" w:color="auto"/>
                            <w:left w:val="none" w:sz="0" w:space="0" w:color="auto"/>
                            <w:bottom w:val="none" w:sz="0" w:space="0" w:color="auto"/>
                            <w:right w:val="none" w:sz="0" w:space="0" w:color="auto"/>
                          </w:divBdr>
                          <w:divsChild>
                            <w:div w:id="1320574986">
                              <w:marLeft w:val="0"/>
                              <w:marRight w:val="0"/>
                              <w:marTop w:val="0"/>
                              <w:marBottom w:val="0"/>
                              <w:divBdr>
                                <w:top w:val="none" w:sz="0" w:space="0" w:color="auto"/>
                                <w:left w:val="none" w:sz="0" w:space="0" w:color="auto"/>
                                <w:bottom w:val="none" w:sz="0" w:space="0" w:color="auto"/>
                                <w:right w:val="none" w:sz="0" w:space="0" w:color="auto"/>
                              </w:divBdr>
                              <w:divsChild>
                                <w:div w:id="97797323">
                                  <w:marLeft w:val="0"/>
                                  <w:marRight w:val="0"/>
                                  <w:marTop w:val="0"/>
                                  <w:marBottom w:val="0"/>
                                  <w:divBdr>
                                    <w:top w:val="none" w:sz="0" w:space="0" w:color="auto"/>
                                    <w:left w:val="none" w:sz="0" w:space="0" w:color="auto"/>
                                    <w:bottom w:val="none" w:sz="0" w:space="0" w:color="auto"/>
                                    <w:right w:val="none" w:sz="0" w:space="0" w:color="auto"/>
                                  </w:divBdr>
                                  <w:divsChild>
                                    <w:div w:id="1950240173">
                                      <w:marLeft w:val="0"/>
                                      <w:marRight w:val="0"/>
                                      <w:marTop w:val="0"/>
                                      <w:marBottom w:val="0"/>
                                      <w:divBdr>
                                        <w:top w:val="none" w:sz="0" w:space="0" w:color="auto"/>
                                        <w:left w:val="none" w:sz="0" w:space="0" w:color="auto"/>
                                        <w:bottom w:val="none" w:sz="0" w:space="0" w:color="auto"/>
                                        <w:right w:val="none" w:sz="0" w:space="0" w:color="auto"/>
                                      </w:divBdr>
                                      <w:divsChild>
                                        <w:div w:id="1543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679819">
          <w:marLeft w:val="0"/>
          <w:marRight w:val="0"/>
          <w:marTop w:val="0"/>
          <w:marBottom w:val="0"/>
          <w:divBdr>
            <w:top w:val="none" w:sz="0" w:space="0" w:color="auto"/>
            <w:left w:val="none" w:sz="0" w:space="0" w:color="auto"/>
            <w:bottom w:val="none" w:sz="0" w:space="0" w:color="auto"/>
            <w:right w:val="none" w:sz="0" w:space="0" w:color="auto"/>
          </w:divBdr>
          <w:divsChild>
            <w:div w:id="435910649">
              <w:marLeft w:val="0"/>
              <w:marRight w:val="0"/>
              <w:marTop w:val="0"/>
              <w:marBottom w:val="0"/>
              <w:divBdr>
                <w:top w:val="none" w:sz="0" w:space="0" w:color="auto"/>
                <w:left w:val="none" w:sz="0" w:space="0" w:color="auto"/>
                <w:bottom w:val="none" w:sz="0" w:space="0" w:color="auto"/>
                <w:right w:val="none" w:sz="0" w:space="0" w:color="auto"/>
              </w:divBdr>
              <w:divsChild>
                <w:div w:id="193931851">
                  <w:marLeft w:val="0"/>
                  <w:marRight w:val="0"/>
                  <w:marTop w:val="0"/>
                  <w:marBottom w:val="0"/>
                  <w:divBdr>
                    <w:top w:val="none" w:sz="0" w:space="0" w:color="auto"/>
                    <w:left w:val="none" w:sz="0" w:space="0" w:color="auto"/>
                    <w:bottom w:val="none" w:sz="0" w:space="0" w:color="auto"/>
                    <w:right w:val="none" w:sz="0" w:space="0" w:color="auto"/>
                  </w:divBdr>
                  <w:divsChild>
                    <w:div w:id="1265722929">
                      <w:marLeft w:val="0"/>
                      <w:marRight w:val="0"/>
                      <w:marTop w:val="0"/>
                      <w:marBottom w:val="0"/>
                      <w:divBdr>
                        <w:top w:val="none" w:sz="0" w:space="0" w:color="auto"/>
                        <w:left w:val="none" w:sz="0" w:space="0" w:color="auto"/>
                        <w:bottom w:val="none" w:sz="0" w:space="0" w:color="auto"/>
                        <w:right w:val="none" w:sz="0" w:space="0" w:color="auto"/>
                      </w:divBdr>
                      <w:divsChild>
                        <w:div w:id="91360132">
                          <w:marLeft w:val="0"/>
                          <w:marRight w:val="0"/>
                          <w:marTop w:val="0"/>
                          <w:marBottom w:val="0"/>
                          <w:divBdr>
                            <w:top w:val="none" w:sz="0" w:space="0" w:color="auto"/>
                            <w:left w:val="none" w:sz="0" w:space="0" w:color="auto"/>
                            <w:bottom w:val="none" w:sz="0" w:space="0" w:color="auto"/>
                            <w:right w:val="none" w:sz="0" w:space="0" w:color="auto"/>
                          </w:divBdr>
                          <w:divsChild>
                            <w:div w:id="746999023">
                              <w:marLeft w:val="0"/>
                              <w:marRight w:val="0"/>
                              <w:marTop w:val="0"/>
                              <w:marBottom w:val="0"/>
                              <w:divBdr>
                                <w:top w:val="none" w:sz="0" w:space="0" w:color="auto"/>
                                <w:left w:val="none" w:sz="0" w:space="0" w:color="auto"/>
                                <w:bottom w:val="none" w:sz="0" w:space="0" w:color="auto"/>
                                <w:right w:val="none" w:sz="0" w:space="0" w:color="auto"/>
                              </w:divBdr>
                              <w:divsChild>
                                <w:div w:id="1832942882">
                                  <w:marLeft w:val="0"/>
                                  <w:marRight w:val="0"/>
                                  <w:marTop w:val="0"/>
                                  <w:marBottom w:val="0"/>
                                  <w:divBdr>
                                    <w:top w:val="none" w:sz="0" w:space="0" w:color="auto"/>
                                    <w:left w:val="none" w:sz="0" w:space="0" w:color="auto"/>
                                    <w:bottom w:val="none" w:sz="0" w:space="0" w:color="auto"/>
                                    <w:right w:val="none" w:sz="0" w:space="0" w:color="auto"/>
                                  </w:divBdr>
                                  <w:divsChild>
                                    <w:div w:id="8054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75675">
                          <w:marLeft w:val="0"/>
                          <w:marRight w:val="0"/>
                          <w:marTop w:val="0"/>
                          <w:marBottom w:val="0"/>
                          <w:divBdr>
                            <w:top w:val="none" w:sz="0" w:space="0" w:color="auto"/>
                            <w:left w:val="none" w:sz="0" w:space="0" w:color="auto"/>
                            <w:bottom w:val="none" w:sz="0" w:space="0" w:color="auto"/>
                            <w:right w:val="none" w:sz="0" w:space="0" w:color="auto"/>
                          </w:divBdr>
                          <w:divsChild>
                            <w:div w:id="375085181">
                              <w:marLeft w:val="0"/>
                              <w:marRight w:val="0"/>
                              <w:marTop w:val="0"/>
                              <w:marBottom w:val="0"/>
                              <w:divBdr>
                                <w:top w:val="none" w:sz="0" w:space="0" w:color="auto"/>
                                <w:left w:val="none" w:sz="0" w:space="0" w:color="auto"/>
                                <w:bottom w:val="none" w:sz="0" w:space="0" w:color="auto"/>
                                <w:right w:val="none" w:sz="0" w:space="0" w:color="auto"/>
                              </w:divBdr>
                              <w:divsChild>
                                <w:div w:id="15507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9524">
          <w:marLeft w:val="0"/>
          <w:marRight w:val="0"/>
          <w:marTop w:val="0"/>
          <w:marBottom w:val="0"/>
          <w:divBdr>
            <w:top w:val="none" w:sz="0" w:space="0" w:color="auto"/>
            <w:left w:val="none" w:sz="0" w:space="0" w:color="auto"/>
            <w:bottom w:val="none" w:sz="0" w:space="0" w:color="auto"/>
            <w:right w:val="none" w:sz="0" w:space="0" w:color="auto"/>
          </w:divBdr>
          <w:divsChild>
            <w:div w:id="410153310">
              <w:marLeft w:val="0"/>
              <w:marRight w:val="0"/>
              <w:marTop w:val="0"/>
              <w:marBottom w:val="0"/>
              <w:divBdr>
                <w:top w:val="none" w:sz="0" w:space="0" w:color="auto"/>
                <w:left w:val="none" w:sz="0" w:space="0" w:color="auto"/>
                <w:bottom w:val="none" w:sz="0" w:space="0" w:color="auto"/>
                <w:right w:val="none" w:sz="0" w:space="0" w:color="auto"/>
              </w:divBdr>
              <w:divsChild>
                <w:div w:id="77871068">
                  <w:marLeft w:val="0"/>
                  <w:marRight w:val="0"/>
                  <w:marTop w:val="0"/>
                  <w:marBottom w:val="0"/>
                  <w:divBdr>
                    <w:top w:val="none" w:sz="0" w:space="0" w:color="auto"/>
                    <w:left w:val="none" w:sz="0" w:space="0" w:color="auto"/>
                    <w:bottom w:val="none" w:sz="0" w:space="0" w:color="auto"/>
                    <w:right w:val="none" w:sz="0" w:space="0" w:color="auto"/>
                  </w:divBdr>
                  <w:divsChild>
                    <w:div w:id="1501962980">
                      <w:marLeft w:val="0"/>
                      <w:marRight w:val="0"/>
                      <w:marTop w:val="0"/>
                      <w:marBottom w:val="0"/>
                      <w:divBdr>
                        <w:top w:val="none" w:sz="0" w:space="0" w:color="auto"/>
                        <w:left w:val="none" w:sz="0" w:space="0" w:color="auto"/>
                        <w:bottom w:val="none" w:sz="0" w:space="0" w:color="auto"/>
                        <w:right w:val="none" w:sz="0" w:space="0" w:color="auto"/>
                      </w:divBdr>
                      <w:divsChild>
                        <w:div w:id="1500390061">
                          <w:marLeft w:val="0"/>
                          <w:marRight w:val="0"/>
                          <w:marTop w:val="0"/>
                          <w:marBottom w:val="0"/>
                          <w:divBdr>
                            <w:top w:val="none" w:sz="0" w:space="0" w:color="auto"/>
                            <w:left w:val="none" w:sz="0" w:space="0" w:color="auto"/>
                            <w:bottom w:val="none" w:sz="0" w:space="0" w:color="auto"/>
                            <w:right w:val="none" w:sz="0" w:space="0" w:color="auto"/>
                          </w:divBdr>
                          <w:divsChild>
                            <w:div w:id="1598755847">
                              <w:marLeft w:val="0"/>
                              <w:marRight w:val="0"/>
                              <w:marTop w:val="0"/>
                              <w:marBottom w:val="0"/>
                              <w:divBdr>
                                <w:top w:val="none" w:sz="0" w:space="0" w:color="auto"/>
                                <w:left w:val="none" w:sz="0" w:space="0" w:color="auto"/>
                                <w:bottom w:val="none" w:sz="0" w:space="0" w:color="auto"/>
                                <w:right w:val="none" w:sz="0" w:space="0" w:color="auto"/>
                              </w:divBdr>
                              <w:divsChild>
                                <w:div w:id="1601528004">
                                  <w:marLeft w:val="0"/>
                                  <w:marRight w:val="0"/>
                                  <w:marTop w:val="0"/>
                                  <w:marBottom w:val="0"/>
                                  <w:divBdr>
                                    <w:top w:val="none" w:sz="0" w:space="0" w:color="auto"/>
                                    <w:left w:val="none" w:sz="0" w:space="0" w:color="auto"/>
                                    <w:bottom w:val="none" w:sz="0" w:space="0" w:color="auto"/>
                                    <w:right w:val="none" w:sz="0" w:space="0" w:color="auto"/>
                                  </w:divBdr>
                                  <w:divsChild>
                                    <w:div w:id="2108115192">
                                      <w:marLeft w:val="0"/>
                                      <w:marRight w:val="0"/>
                                      <w:marTop w:val="0"/>
                                      <w:marBottom w:val="0"/>
                                      <w:divBdr>
                                        <w:top w:val="none" w:sz="0" w:space="0" w:color="auto"/>
                                        <w:left w:val="none" w:sz="0" w:space="0" w:color="auto"/>
                                        <w:bottom w:val="none" w:sz="0" w:space="0" w:color="auto"/>
                                        <w:right w:val="none" w:sz="0" w:space="0" w:color="auto"/>
                                      </w:divBdr>
                                      <w:divsChild>
                                        <w:div w:id="11051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5598415">
          <w:marLeft w:val="0"/>
          <w:marRight w:val="0"/>
          <w:marTop w:val="0"/>
          <w:marBottom w:val="0"/>
          <w:divBdr>
            <w:top w:val="none" w:sz="0" w:space="0" w:color="auto"/>
            <w:left w:val="none" w:sz="0" w:space="0" w:color="auto"/>
            <w:bottom w:val="none" w:sz="0" w:space="0" w:color="auto"/>
            <w:right w:val="none" w:sz="0" w:space="0" w:color="auto"/>
          </w:divBdr>
          <w:divsChild>
            <w:div w:id="1910844480">
              <w:marLeft w:val="0"/>
              <w:marRight w:val="0"/>
              <w:marTop w:val="0"/>
              <w:marBottom w:val="0"/>
              <w:divBdr>
                <w:top w:val="none" w:sz="0" w:space="0" w:color="auto"/>
                <w:left w:val="none" w:sz="0" w:space="0" w:color="auto"/>
                <w:bottom w:val="none" w:sz="0" w:space="0" w:color="auto"/>
                <w:right w:val="none" w:sz="0" w:space="0" w:color="auto"/>
              </w:divBdr>
              <w:divsChild>
                <w:div w:id="846556791">
                  <w:marLeft w:val="0"/>
                  <w:marRight w:val="0"/>
                  <w:marTop w:val="0"/>
                  <w:marBottom w:val="0"/>
                  <w:divBdr>
                    <w:top w:val="none" w:sz="0" w:space="0" w:color="auto"/>
                    <w:left w:val="none" w:sz="0" w:space="0" w:color="auto"/>
                    <w:bottom w:val="none" w:sz="0" w:space="0" w:color="auto"/>
                    <w:right w:val="none" w:sz="0" w:space="0" w:color="auto"/>
                  </w:divBdr>
                  <w:divsChild>
                    <w:div w:id="33771367">
                      <w:marLeft w:val="0"/>
                      <w:marRight w:val="0"/>
                      <w:marTop w:val="0"/>
                      <w:marBottom w:val="0"/>
                      <w:divBdr>
                        <w:top w:val="none" w:sz="0" w:space="0" w:color="auto"/>
                        <w:left w:val="none" w:sz="0" w:space="0" w:color="auto"/>
                        <w:bottom w:val="none" w:sz="0" w:space="0" w:color="auto"/>
                        <w:right w:val="none" w:sz="0" w:space="0" w:color="auto"/>
                      </w:divBdr>
                      <w:divsChild>
                        <w:div w:id="512381116">
                          <w:marLeft w:val="0"/>
                          <w:marRight w:val="0"/>
                          <w:marTop w:val="0"/>
                          <w:marBottom w:val="0"/>
                          <w:divBdr>
                            <w:top w:val="none" w:sz="0" w:space="0" w:color="auto"/>
                            <w:left w:val="none" w:sz="0" w:space="0" w:color="auto"/>
                            <w:bottom w:val="none" w:sz="0" w:space="0" w:color="auto"/>
                            <w:right w:val="none" w:sz="0" w:space="0" w:color="auto"/>
                          </w:divBdr>
                          <w:divsChild>
                            <w:div w:id="15741402">
                              <w:marLeft w:val="0"/>
                              <w:marRight w:val="0"/>
                              <w:marTop w:val="0"/>
                              <w:marBottom w:val="0"/>
                              <w:divBdr>
                                <w:top w:val="none" w:sz="0" w:space="0" w:color="auto"/>
                                <w:left w:val="none" w:sz="0" w:space="0" w:color="auto"/>
                                <w:bottom w:val="none" w:sz="0" w:space="0" w:color="auto"/>
                                <w:right w:val="none" w:sz="0" w:space="0" w:color="auto"/>
                              </w:divBdr>
                              <w:divsChild>
                                <w:div w:id="1048070025">
                                  <w:marLeft w:val="0"/>
                                  <w:marRight w:val="0"/>
                                  <w:marTop w:val="0"/>
                                  <w:marBottom w:val="0"/>
                                  <w:divBdr>
                                    <w:top w:val="none" w:sz="0" w:space="0" w:color="auto"/>
                                    <w:left w:val="none" w:sz="0" w:space="0" w:color="auto"/>
                                    <w:bottom w:val="none" w:sz="0" w:space="0" w:color="auto"/>
                                    <w:right w:val="none" w:sz="0" w:space="0" w:color="auto"/>
                                  </w:divBdr>
                                  <w:divsChild>
                                    <w:div w:id="14329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21177">
                          <w:marLeft w:val="0"/>
                          <w:marRight w:val="0"/>
                          <w:marTop w:val="0"/>
                          <w:marBottom w:val="0"/>
                          <w:divBdr>
                            <w:top w:val="none" w:sz="0" w:space="0" w:color="auto"/>
                            <w:left w:val="none" w:sz="0" w:space="0" w:color="auto"/>
                            <w:bottom w:val="none" w:sz="0" w:space="0" w:color="auto"/>
                            <w:right w:val="none" w:sz="0" w:space="0" w:color="auto"/>
                          </w:divBdr>
                          <w:divsChild>
                            <w:div w:id="433013806">
                              <w:marLeft w:val="0"/>
                              <w:marRight w:val="0"/>
                              <w:marTop w:val="0"/>
                              <w:marBottom w:val="0"/>
                              <w:divBdr>
                                <w:top w:val="none" w:sz="0" w:space="0" w:color="auto"/>
                                <w:left w:val="none" w:sz="0" w:space="0" w:color="auto"/>
                                <w:bottom w:val="none" w:sz="0" w:space="0" w:color="auto"/>
                                <w:right w:val="none" w:sz="0" w:space="0" w:color="auto"/>
                              </w:divBdr>
                              <w:divsChild>
                                <w:div w:id="15753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356542">
          <w:marLeft w:val="0"/>
          <w:marRight w:val="0"/>
          <w:marTop w:val="0"/>
          <w:marBottom w:val="0"/>
          <w:divBdr>
            <w:top w:val="none" w:sz="0" w:space="0" w:color="auto"/>
            <w:left w:val="none" w:sz="0" w:space="0" w:color="auto"/>
            <w:bottom w:val="none" w:sz="0" w:space="0" w:color="auto"/>
            <w:right w:val="none" w:sz="0" w:space="0" w:color="auto"/>
          </w:divBdr>
          <w:divsChild>
            <w:div w:id="433062513">
              <w:marLeft w:val="0"/>
              <w:marRight w:val="0"/>
              <w:marTop w:val="0"/>
              <w:marBottom w:val="0"/>
              <w:divBdr>
                <w:top w:val="none" w:sz="0" w:space="0" w:color="auto"/>
                <w:left w:val="none" w:sz="0" w:space="0" w:color="auto"/>
                <w:bottom w:val="none" w:sz="0" w:space="0" w:color="auto"/>
                <w:right w:val="none" w:sz="0" w:space="0" w:color="auto"/>
              </w:divBdr>
              <w:divsChild>
                <w:div w:id="171653114">
                  <w:marLeft w:val="0"/>
                  <w:marRight w:val="0"/>
                  <w:marTop w:val="0"/>
                  <w:marBottom w:val="0"/>
                  <w:divBdr>
                    <w:top w:val="none" w:sz="0" w:space="0" w:color="auto"/>
                    <w:left w:val="none" w:sz="0" w:space="0" w:color="auto"/>
                    <w:bottom w:val="none" w:sz="0" w:space="0" w:color="auto"/>
                    <w:right w:val="none" w:sz="0" w:space="0" w:color="auto"/>
                  </w:divBdr>
                  <w:divsChild>
                    <w:div w:id="1856723110">
                      <w:marLeft w:val="0"/>
                      <w:marRight w:val="0"/>
                      <w:marTop w:val="0"/>
                      <w:marBottom w:val="0"/>
                      <w:divBdr>
                        <w:top w:val="none" w:sz="0" w:space="0" w:color="auto"/>
                        <w:left w:val="none" w:sz="0" w:space="0" w:color="auto"/>
                        <w:bottom w:val="none" w:sz="0" w:space="0" w:color="auto"/>
                        <w:right w:val="none" w:sz="0" w:space="0" w:color="auto"/>
                      </w:divBdr>
                      <w:divsChild>
                        <w:div w:id="1171457361">
                          <w:marLeft w:val="0"/>
                          <w:marRight w:val="0"/>
                          <w:marTop w:val="0"/>
                          <w:marBottom w:val="0"/>
                          <w:divBdr>
                            <w:top w:val="none" w:sz="0" w:space="0" w:color="auto"/>
                            <w:left w:val="none" w:sz="0" w:space="0" w:color="auto"/>
                            <w:bottom w:val="none" w:sz="0" w:space="0" w:color="auto"/>
                            <w:right w:val="none" w:sz="0" w:space="0" w:color="auto"/>
                          </w:divBdr>
                          <w:divsChild>
                            <w:div w:id="640042491">
                              <w:marLeft w:val="0"/>
                              <w:marRight w:val="0"/>
                              <w:marTop w:val="0"/>
                              <w:marBottom w:val="0"/>
                              <w:divBdr>
                                <w:top w:val="none" w:sz="0" w:space="0" w:color="auto"/>
                                <w:left w:val="none" w:sz="0" w:space="0" w:color="auto"/>
                                <w:bottom w:val="none" w:sz="0" w:space="0" w:color="auto"/>
                                <w:right w:val="none" w:sz="0" w:space="0" w:color="auto"/>
                              </w:divBdr>
                              <w:divsChild>
                                <w:div w:id="1759205513">
                                  <w:marLeft w:val="0"/>
                                  <w:marRight w:val="0"/>
                                  <w:marTop w:val="0"/>
                                  <w:marBottom w:val="0"/>
                                  <w:divBdr>
                                    <w:top w:val="none" w:sz="0" w:space="0" w:color="auto"/>
                                    <w:left w:val="none" w:sz="0" w:space="0" w:color="auto"/>
                                    <w:bottom w:val="none" w:sz="0" w:space="0" w:color="auto"/>
                                    <w:right w:val="none" w:sz="0" w:space="0" w:color="auto"/>
                                  </w:divBdr>
                                  <w:divsChild>
                                    <w:div w:id="1994748515">
                                      <w:marLeft w:val="0"/>
                                      <w:marRight w:val="0"/>
                                      <w:marTop w:val="0"/>
                                      <w:marBottom w:val="0"/>
                                      <w:divBdr>
                                        <w:top w:val="none" w:sz="0" w:space="0" w:color="auto"/>
                                        <w:left w:val="none" w:sz="0" w:space="0" w:color="auto"/>
                                        <w:bottom w:val="none" w:sz="0" w:space="0" w:color="auto"/>
                                        <w:right w:val="none" w:sz="0" w:space="0" w:color="auto"/>
                                      </w:divBdr>
                                      <w:divsChild>
                                        <w:div w:id="14339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1709971">
          <w:marLeft w:val="0"/>
          <w:marRight w:val="0"/>
          <w:marTop w:val="0"/>
          <w:marBottom w:val="0"/>
          <w:divBdr>
            <w:top w:val="none" w:sz="0" w:space="0" w:color="auto"/>
            <w:left w:val="none" w:sz="0" w:space="0" w:color="auto"/>
            <w:bottom w:val="none" w:sz="0" w:space="0" w:color="auto"/>
            <w:right w:val="none" w:sz="0" w:space="0" w:color="auto"/>
          </w:divBdr>
          <w:divsChild>
            <w:div w:id="1836727778">
              <w:marLeft w:val="0"/>
              <w:marRight w:val="0"/>
              <w:marTop w:val="0"/>
              <w:marBottom w:val="0"/>
              <w:divBdr>
                <w:top w:val="none" w:sz="0" w:space="0" w:color="auto"/>
                <w:left w:val="none" w:sz="0" w:space="0" w:color="auto"/>
                <w:bottom w:val="none" w:sz="0" w:space="0" w:color="auto"/>
                <w:right w:val="none" w:sz="0" w:space="0" w:color="auto"/>
              </w:divBdr>
              <w:divsChild>
                <w:div w:id="566308293">
                  <w:marLeft w:val="0"/>
                  <w:marRight w:val="0"/>
                  <w:marTop w:val="0"/>
                  <w:marBottom w:val="0"/>
                  <w:divBdr>
                    <w:top w:val="none" w:sz="0" w:space="0" w:color="auto"/>
                    <w:left w:val="none" w:sz="0" w:space="0" w:color="auto"/>
                    <w:bottom w:val="none" w:sz="0" w:space="0" w:color="auto"/>
                    <w:right w:val="none" w:sz="0" w:space="0" w:color="auto"/>
                  </w:divBdr>
                  <w:divsChild>
                    <w:div w:id="2001929100">
                      <w:marLeft w:val="0"/>
                      <w:marRight w:val="0"/>
                      <w:marTop w:val="0"/>
                      <w:marBottom w:val="0"/>
                      <w:divBdr>
                        <w:top w:val="none" w:sz="0" w:space="0" w:color="auto"/>
                        <w:left w:val="none" w:sz="0" w:space="0" w:color="auto"/>
                        <w:bottom w:val="none" w:sz="0" w:space="0" w:color="auto"/>
                        <w:right w:val="none" w:sz="0" w:space="0" w:color="auto"/>
                      </w:divBdr>
                      <w:divsChild>
                        <w:div w:id="1490367782">
                          <w:marLeft w:val="0"/>
                          <w:marRight w:val="0"/>
                          <w:marTop w:val="0"/>
                          <w:marBottom w:val="0"/>
                          <w:divBdr>
                            <w:top w:val="none" w:sz="0" w:space="0" w:color="auto"/>
                            <w:left w:val="none" w:sz="0" w:space="0" w:color="auto"/>
                            <w:bottom w:val="none" w:sz="0" w:space="0" w:color="auto"/>
                            <w:right w:val="none" w:sz="0" w:space="0" w:color="auto"/>
                          </w:divBdr>
                          <w:divsChild>
                            <w:div w:id="1902520408">
                              <w:marLeft w:val="0"/>
                              <w:marRight w:val="0"/>
                              <w:marTop w:val="0"/>
                              <w:marBottom w:val="0"/>
                              <w:divBdr>
                                <w:top w:val="none" w:sz="0" w:space="0" w:color="auto"/>
                                <w:left w:val="none" w:sz="0" w:space="0" w:color="auto"/>
                                <w:bottom w:val="none" w:sz="0" w:space="0" w:color="auto"/>
                                <w:right w:val="none" w:sz="0" w:space="0" w:color="auto"/>
                              </w:divBdr>
                              <w:divsChild>
                                <w:div w:id="751388350">
                                  <w:marLeft w:val="0"/>
                                  <w:marRight w:val="0"/>
                                  <w:marTop w:val="0"/>
                                  <w:marBottom w:val="0"/>
                                  <w:divBdr>
                                    <w:top w:val="none" w:sz="0" w:space="0" w:color="auto"/>
                                    <w:left w:val="none" w:sz="0" w:space="0" w:color="auto"/>
                                    <w:bottom w:val="none" w:sz="0" w:space="0" w:color="auto"/>
                                    <w:right w:val="none" w:sz="0" w:space="0" w:color="auto"/>
                                  </w:divBdr>
                                  <w:divsChild>
                                    <w:div w:id="20480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867293">
                          <w:marLeft w:val="0"/>
                          <w:marRight w:val="0"/>
                          <w:marTop w:val="0"/>
                          <w:marBottom w:val="0"/>
                          <w:divBdr>
                            <w:top w:val="none" w:sz="0" w:space="0" w:color="auto"/>
                            <w:left w:val="none" w:sz="0" w:space="0" w:color="auto"/>
                            <w:bottom w:val="none" w:sz="0" w:space="0" w:color="auto"/>
                            <w:right w:val="none" w:sz="0" w:space="0" w:color="auto"/>
                          </w:divBdr>
                          <w:divsChild>
                            <w:div w:id="412241219">
                              <w:marLeft w:val="0"/>
                              <w:marRight w:val="0"/>
                              <w:marTop w:val="0"/>
                              <w:marBottom w:val="0"/>
                              <w:divBdr>
                                <w:top w:val="none" w:sz="0" w:space="0" w:color="auto"/>
                                <w:left w:val="none" w:sz="0" w:space="0" w:color="auto"/>
                                <w:bottom w:val="none" w:sz="0" w:space="0" w:color="auto"/>
                                <w:right w:val="none" w:sz="0" w:space="0" w:color="auto"/>
                              </w:divBdr>
                              <w:divsChild>
                                <w:div w:id="4705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025692">
          <w:marLeft w:val="0"/>
          <w:marRight w:val="0"/>
          <w:marTop w:val="0"/>
          <w:marBottom w:val="0"/>
          <w:divBdr>
            <w:top w:val="none" w:sz="0" w:space="0" w:color="auto"/>
            <w:left w:val="none" w:sz="0" w:space="0" w:color="auto"/>
            <w:bottom w:val="none" w:sz="0" w:space="0" w:color="auto"/>
            <w:right w:val="none" w:sz="0" w:space="0" w:color="auto"/>
          </w:divBdr>
          <w:divsChild>
            <w:div w:id="1559776710">
              <w:marLeft w:val="0"/>
              <w:marRight w:val="0"/>
              <w:marTop w:val="0"/>
              <w:marBottom w:val="0"/>
              <w:divBdr>
                <w:top w:val="none" w:sz="0" w:space="0" w:color="auto"/>
                <w:left w:val="none" w:sz="0" w:space="0" w:color="auto"/>
                <w:bottom w:val="none" w:sz="0" w:space="0" w:color="auto"/>
                <w:right w:val="none" w:sz="0" w:space="0" w:color="auto"/>
              </w:divBdr>
              <w:divsChild>
                <w:div w:id="1725132920">
                  <w:marLeft w:val="0"/>
                  <w:marRight w:val="0"/>
                  <w:marTop w:val="0"/>
                  <w:marBottom w:val="0"/>
                  <w:divBdr>
                    <w:top w:val="none" w:sz="0" w:space="0" w:color="auto"/>
                    <w:left w:val="none" w:sz="0" w:space="0" w:color="auto"/>
                    <w:bottom w:val="none" w:sz="0" w:space="0" w:color="auto"/>
                    <w:right w:val="none" w:sz="0" w:space="0" w:color="auto"/>
                  </w:divBdr>
                  <w:divsChild>
                    <w:div w:id="138690617">
                      <w:marLeft w:val="0"/>
                      <w:marRight w:val="0"/>
                      <w:marTop w:val="0"/>
                      <w:marBottom w:val="0"/>
                      <w:divBdr>
                        <w:top w:val="none" w:sz="0" w:space="0" w:color="auto"/>
                        <w:left w:val="none" w:sz="0" w:space="0" w:color="auto"/>
                        <w:bottom w:val="none" w:sz="0" w:space="0" w:color="auto"/>
                        <w:right w:val="none" w:sz="0" w:space="0" w:color="auto"/>
                      </w:divBdr>
                      <w:divsChild>
                        <w:div w:id="2142183777">
                          <w:marLeft w:val="0"/>
                          <w:marRight w:val="0"/>
                          <w:marTop w:val="0"/>
                          <w:marBottom w:val="0"/>
                          <w:divBdr>
                            <w:top w:val="none" w:sz="0" w:space="0" w:color="auto"/>
                            <w:left w:val="none" w:sz="0" w:space="0" w:color="auto"/>
                            <w:bottom w:val="none" w:sz="0" w:space="0" w:color="auto"/>
                            <w:right w:val="none" w:sz="0" w:space="0" w:color="auto"/>
                          </w:divBdr>
                          <w:divsChild>
                            <w:div w:id="1367176864">
                              <w:marLeft w:val="0"/>
                              <w:marRight w:val="0"/>
                              <w:marTop w:val="0"/>
                              <w:marBottom w:val="0"/>
                              <w:divBdr>
                                <w:top w:val="none" w:sz="0" w:space="0" w:color="auto"/>
                                <w:left w:val="none" w:sz="0" w:space="0" w:color="auto"/>
                                <w:bottom w:val="none" w:sz="0" w:space="0" w:color="auto"/>
                                <w:right w:val="none" w:sz="0" w:space="0" w:color="auto"/>
                              </w:divBdr>
                              <w:divsChild>
                                <w:div w:id="2042968991">
                                  <w:marLeft w:val="0"/>
                                  <w:marRight w:val="0"/>
                                  <w:marTop w:val="0"/>
                                  <w:marBottom w:val="0"/>
                                  <w:divBdr>
                                    <w:top w:val="none" w:sz="0" w:space="0" w:color="auto"/>
                                    <w:left w:val="none" w:sz="0" w:space="0" w:color="auto"/>
                                    <w:bottom w:val="none" w:sz="0" w:space="0" w:color="auto"/>
                                    <w:right w:val="none" w:sz="0" w:space="0" w:color="auto"/>
                                  </w:divBdr>
                                  <w:divsChild>
                                    <w:div w:id="35278179">
                                      <w:marLeft w:val="0"/>
                                      <w:marRight w:val="0"/>
                                      <w:marTop w:val="0"/>
                                      <w:marBottom w:val="0"/>
                                      <w:divBdr>
                                        <w:top w:val="none" w:sz="0" w:space="0" w:color="auto"/>
                                        <w:left w:val="none" w:sz="0" w:space="0" w:color="auto"/>
                                        <w:bottom w:val="none" w:sz="0" w:space="0" w:color="auto"/>
                                        <w:right w:val="none" w:sz="0" w:space="0" w:color="auto"/>
                                      </w:divBdr>
                                      <w:divsChild>
                                        <w:div w:id="17212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592457">
          <w:marLeft w:val="0"/>
          <w:marRight w:val="0"/>
          <w:marTop w:val="0"/>
          <w:marBottom w:val="0"/>
          <w:divBdr>
            <w:top w:val="none" w:sz="0" w:space="0" w:color="auto"/>
            <w:left w:val="none" w:sz="0" w:space="0" w:color="auto"/>
            <w:bottom w:val="none" w:sz="0" w:space="0" w:color="auto"/>
            <w:right w:val="none" w:sz="0" w:space="0" w:color="auto"/>
          </w:divBdr>
          <w:divsChild>
            <w:div w:id="990794829">
              <w:marLeft w:val="0"/>
              <w:marRight w:val="0"/>
              <w:marTop w:val="0"/>
              <w:marBottom w:val="0"/>
              <w:divBdr>
                <w:top w:val="none" w:sz="0" w:space="0" w:color="auto"/>
                <w:left w:val="none" w:sz="0" w:space="0" w:color="auto"/>
                <w:bottom w:val="none" w:sz="0" w:space="0" w:color="auto"/>
                <w:right w:val="none" w:sz="0" w:space="0" w:color="auto"/>
              </w:divBdr>
              <w:divsChild>
                <w:div w:id="887884629">
                  <w:marLeft w:val="0"/>
                  <w:marRight w:val="0"/>
                  <w:marTop w:val="0"/>
                  <w:marBottom w:val="0"/>
                  <w:divBdr>
                    <w:top w:val="none" w:sz="0" w:space="0" w:color="auto"/>
                    <w:left w:val="none" w:sz="0" w:space="0" w:color="auto"/>
                    <w:bottom w:val="none" w:sz="0" w:space="0" w:color="auto"/>
                    <w:right w:val="none" w:sz="0" w:space="0" w:color="auto"/>
                  </w:divBdr>
                  <w:divsChild>
                    <w:div w:id="12535667">
                      <w:marLeft w:val="0"/>
                      <w:marRight w:val="0"/>
                      <w:marTop w:val="0"/>
                      <w:marBottom w:val="0"/>
                      <w:divBdr>
                        <w:top w:val="none" w:sz="0" w:space="0" w:color="auto"/>
                        <w:left w:val="none" w:sz="0" w:space="0" w:color="auto"/>
                        <w:bottom w:val="none" w:sz="0" w:space="0" w:color="auto"/>
                        <w:right w:val="none" w:sz="0" w:space="0" w:color="auto"/>
                      </w:divBdr>
                      <w:divsChild>
                        <w:div w:id="418791411">
                          <w:marLeft w:val="0"/>
                          <w:marRight w:val="0"/>
                          <w:marTop w:val="0"/>
                          <w:marBottom w:val="0"/>
                          <w:divBdr>
                            <w:top w:val="none" w:sz="0" w:space="0" w:color="auto"/>
                            <w:left w:val="none" w:sz="0" w:space="0" w:color="auto"/>
                            <w:bottom w:val="none" w:sz="0" w:space="0" w:color="auto"/>
                            <w:right w:val="none" w:sz="0" w:space="0" w:color="auto"/>
                          </w:divBdr>
                          <w:divsChild>
                            <w:div w:id="862783472">
                              <w:marLeft w:val="0"/>
                              <w:marRight w:val="0"/>
                              <w:marTop w:val="0"/>
                              <w:marBottom w:val="0"/>
                              <w:divBdr>
                                <w:top w:val="none" w:sz="0" w:space="0" w:color="auto"/>
                                <w:left w:val="none" w:sz="0" w:space="0" w:color="auto"/>
                                <w:bottom w:val="none" w:sz="0" w:space="0" w:color="auto"/>
                                <w:right w:val="none" w:sz="0" w:space="0" w:color="auto"/>
                              </w:divBdr>
                              <w:divsChild>
                                <w:div w:id="1414279072">
                                  <w:marLeft w:val="0"/>
                                  <w:marRight w:val="0"/>
                                  <w:marTop w:val="0"/>
                                  <w:marBottom w:val="0"/>
                                  <w:divBdr>
                                    <w:top w:val="none" w:sz="0" w:space="0" w:color="auto"/>
                                    <w:left w:val="none" w:sz="0" w:space="0" w:color="auto"/>
                                    <w:bottom w:val="none" w:sz="0" w:space="0" w:color="auto"/>
                                    <w:right w:val="none" w:sz="0" w:space="0" w:color="auto"/>
                                  </w:divBdr>
                                  <w:divsChild>
                                    <w:div w:id="14935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20885">
                          <w:marLeft w:val="0"/>
                          <w:marRight w:val="0"/>
                          <w:marTop w:val="0"/>
                          <w:marBottom w:val="0"/>
                          <w:divBdr>
                            <w:top w:val="none" w:sz="0" w:space="0" w:color="auto"/>
                            <w:left w:val="none" w:sz="0" w:space="0" w:color="auto"/>
                            <w:bottom w:val="none" w:sz="0" w:space="0" w:color="auto"/>
                            <w:right w:val="none" w:sz="0" w:space="0" w:color="auto"/>
                          </w:divBdr>
                          <w:divsChild>
                            <w:div w:id="765076725">
                              <w:marLeft w:val="0"/>
                              <w:marRight w:val="0"/>
                              <w:marTop w:val="0"/>
                              <w:marBottom w:val="0"/>
                              <w:divBdr>
                                <w:top w:val="none" w:sz="0" w:space="0" w:color="auto"/>
                                <w:left w:val="none" w:sz="0" w:space="0" w:color="auto"/>
                                <w:bottom w:val="none" w:sz="0" w:space="0" w:color="auto"/>
                                <w:right w:val="none" w:sz="0" w:space="0" w:color="auto"/>
                              </w:divBdr>
                              <w:divsChild>
                                <w:div w:id="14310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471586">
          <w:marLeft w:val="0"/>
          <w:marRight w:val="0"/>
          <w:marTop w:val="0"/>
          <w:marBottom w:val="0"/>
          <w:divBdr>
            <w:top w:val="none" w:sz="0" w:space="0" w:color="auto"/>
            <w:left w:val="none" w:sz="0" w:space="0" w:color="auto"/>
            <w:bottom w:val="none" w:sz="0" w:space="0" w:color="auto"/>
            <w:right w:val="none" w:sz="0" w:space="0" w:color="auto"/>
          </w:divBdr>
          <w:divsChild>
            <w:div w:id="2130665540">
              <w:marLeft w:val="0"/>
              <w:marRight w:val="0"/>
              <w:marTop w:val="0"/>
              <w:marBottom w:val="0"/>
              <w:divBdr>
                <w:top w:val="none" w:sz="0" w:space="0" w:color="auto"/>
                <w:left w:val="none" w:sz="0" w:space="0" w:color="auto"/>
                <w:bottom w:val="none" w:sz="0" w:space="0" w:color="auto"/>
                <w:right w:val="none" w:sz="0" w:space="0" w:color="auto"/>
              </w:divBdr>
              <w:divsChild>
                <w:div w:id="1087462466">
                  <w:marLeft w:val="0"/>
                  <w:marRight w:val="0"/>
                  <w:marTop w:val="0"/>
                  <w:marBottom w:val="0"/>
                  <w:divBdr>
                    <w:top w:val="none" w:sz="0" w:space="0" w:color="auto"/>
                    <w:left w:val="none" w:sz="0" w:space="0" w:color="auto"/>
                    <w:bottom w:val="none" w:sz="0" w:space="0" w:color="auto"/>
                    <w:right w:val="none" w:sz="0" w:space="0" w:color="auto"/>
                  </w:divBdr>
                  <w:divsChild>
                    <w:div w:id="277416932">
                      <w:marLeft w:val="0"/>
                      <w:marRight w:val="0"/>
                      <w:marTop w:val="0"/>
                      <w:marBottom w:val="0"/>
                      <w:divBdr>
                        <w:top w:val="none" w:sz="0" w:space="0" w:color="auto"/>
                        <w:left w:val="none" w:sz="0" w:space="0" w:color="auto"/>
                        <w:bottom w:val="none" w:sz="0" w:space="0" w:color="auto"/>
                        <w:right w:val="none" w:sz="0" w:space="0" w:color="auto"/>
                      </w:divBdr>
                      <w:divsChild>
                        <w:div w:id="2109813964">
                          <w:marLeft w:val="0"/>
                          <w:marRight w:val="0"/>
                          <w:marTop w:val="0"/>
                          <w:marBottom w:val="0"/>
                          <w:divBdr>
                            <w:top w:val="none" w:sz="0" w:space="0" w:color="auto"/>
                            <w:left w:val="none" w:sz="0" w:space="0" w:color="auto"/>
                            <w:bottom w:val="none" w:sz="0" w:space="0" w:color="auto"/>
                            <w:right w:val="none" w:sz="0" w:space="0" w:color="auto"/>
                          </w:divBdr>
                          <w:divsChild>
                            <w:div w:id="1694265155">
                              <w:marLeft w:val="0"/>
                              <w:marRight w:val="0"/>
                              <w:marTop w:val="0"/>
                              <w:marBottom w:val="0"/>
                              <w:divBdr>
                                <w:top w:val="none" w:sz="0" w:space="0" w:color="auto"/>
                                <w:left w:val="none" w:sz="0" w:space="0" w:color="auto"/>
                                <w:bottom w:val="none" w:sz="0" w:space="0" w:color="auto"/>
                                <w:right w:val="none" w:sz="0" w:space="0" w:color="auto"/>
                              </w:divBdr>
                              <w:divsChild>
                                <w:div w:id="498886719">
                                  <w:marLeft w:val="0"/>
                                  <w:marRight w:val="0"/>
                                  <w:marTop w:val="0"/>
                                  <w:marBottom w:val="0"/>
                                  <w:divBdr>
                                    <w:top w:val="none" w:sz="0" w:space="0" w:color="auto"/>
                                    <w:left w:val="none" w:sz="0" w:space="0" w:color="auto"/>
                                    <w:bottom w:val="none" w:sz="0" w:space="0" w:color="auto"/>
                                    <w:right w:val="none" w:sz="0" w:space="0" w:color="auto"/>
                                  </w:divBdr>
                                  <w:divsChild>
                                    <w:div w:id="2055350392">
                                      <w:marLeft w:val="0"/>
                                      <w:marRight w:val="0"/>
                                      <w:marTop w:val="0"/>
                                      <w:marBottom w:val="0"/>
                                      <w:divBdr>
                                        <w:top w:val="none" w:sz="0" w:space="0" w:color="auto"/>
                                        <w:left w:val="none" w:sz="0" w:space="0" w:color="auto"/>
                                        <w:bottom w:val="none" w:sz="0" w:space="0" w:color="auto"/>
                                        <w:right w:val="none" w:sz="0" w:space="0" w:color="auto"/>
                                      </w:divBdr>
                                      <w:divsChild>
                                        <w:div w:id="82215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4438188">
          <w:marLeft w:val="0"/>
          <w:marRight w:val="0"/>
          <w:marTop w:val="0"/>
          <w:marBottom w:val="0"/>
          <w:divBdr>
            <w:top w:val="none" w:sz="0" w:space="0" w:color="auto"/>
            <w:left w:val="none" w:sz="0" w:space="0" w:color="auto"/>
            <w:bottom w:val="none" w:sz="0" w:space="0" w:color="auto"/>
            <w:right w:val="none" w:sz="0" w:space="0" w:color="auto"/>
          </w:divBdr>
          <w:divsChild>
            <w:div w:id="417287476">
              <w:marLeft w:val="0"/>
              <w:marRight w:val="0"/>
              <w:marTop w:val="0"/>
              <w:marBottom w:val="0"/>
              <w:divBdr>
                <w:top w:val="none" w:sz="0" w:space="0" w:color="auto"/>
                <w:left w:val="none" w:sz="0" w:space="0" w:color="auto"/>
                <w:bottom w:val="none" w:sz="0" w:space="0" w:color="auto"/>
                <w:right w:val="none" w:sz="0" w:space="0" w:color="auto"/>
              </w:divBdr>
              <w:divsChild>
                <w:div w:id="653607291">
                  <w:marLeft w:val="0"/>
                  <w:marRight w:val="0"/>
                  <w:marTop w:val="0"/>
                  <w:marBottom w:val="0"/>
                  <w:divBdr>
                    <w:top w:val="none" w:sz="0" w:space="0" w:color="auto"/>
                    <w:left w:val="none" w:sz="0" w:space="0" w:color="auto"/>
                    <w:bottom w:val="none" w:sz="0" w:space="0" w:color="auto"/>
                    <w:right w:val="none" w:sz="0" w:space="0" w:color="auto"/>
                  </w:divBdr>
                  <w:divsChild>
                    <w:div w:id="598760062">
                      <w:marLeft w:val="0"/>
                      <w:marRight w:val="0"/>
                      <w:marTop w:val="0"/>
                      <w:marBottom w:val="0"/>
                      <w:divBdr>
                        <w:top w:val="none" w:sz="0" w:space="0" w:color="auto"/>
                        <w:left w:val="none" w:sz="0" w:space="0" w:color="auto"/>
                        <w:bottom w:val="none" w:sz="0" w:space="0" w:color="auto"/>
                        <w:right w:val="none" w:sz="0" w:space="0" w:color="auto"/>
                      </w:divBdr>
                      <w:divsChild>
                        <w:div w:id="350842305">
                          <w:marLeft w:val="0"/>
                          <w:marRight w:val="0"/>
                          <w:marTop w:val="0"/>
                          <w:marBottom w:val="0"/>
                          <w:divBdr>
                            <w:top w:val="none" w:sz="0" w:space="0" w:color="auto"/>
                            <w:left w:val="none" w:sz="0" w:space="0" w:color="auto"/>
                            <w:bottom w:val="none" w:sz="0" w:space="0" w:color="auto"/>
                            <w:right w:val="none" w:sz="0" w:space="0" w:color="auto"/>
                          </w:divBdr>
                          <w:divsChild>
                            <w:div w:id="442648284">
                              <w:marLeft w:val="0"/>
                              <w:marRight w:val="0"/>
                              <w:marTop w:val="0"/>
                              <w:marBottom w:val="0"/>
                              <w:divBdr>
                                <w:top w:val="none" w:sz="0" w:space="0" w:color="auto"/>
                                <w:left w:val="none" w:sz="0" w:space="0" w:color="auto"/>
                                <w:bottom w:val="none" w:sz="0" w:space="0" w:color="auto"/>
                                <w:right w:val="none" w:sz="0" w:space="0" w:color="auto"/>
                              </w:divBdr>
                              <w:divsChild>
                                <w:div w:id="520362206">
                                  <w:marLeft w:val="0"/>
                                  <w:marRight w:val="0"/>
                                  <w:marTop w:val="0"/>
                                  <w:marBottom w:val="0"/>
                                  <w:divBdr>
                                    <w:top w:val="none" w:sz="0" w:space="0" w:color="auto"/>
                                    <w:left w:val="none" w:sz="0" w:space="0" w:color="auto"/>
                                    <w:bottom w:val="none" w:sz="0" w:space="0" w:color="auto"/>
                                    <w:right w:val="none" w:sz="0" w:space="0" w:color="auto"/>
                                  </w:divBdr>
                                  <w:divsChild>
                                    <w:div w:id="69824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93198">
                          <w:marLeft w:val="0"/>
                          <w:marRight w:val="0"/>
                          <w:marTop w:val="0"/>
                          <w:marBottom w:val="0"/>
                          <w:divBdr>
                            <w:top w:val="none" w:sz="0" w:space="0" w:color="auto"/>
                            <w:left w:val="none" w:sz="0" w:space="0" w:color="auto"/>
                            <w:bottom w:val="none" w:sz="0" w:space="0" w:color="auto"/>
                            <w:right w:val="none" w:sz="0" w:space="0" w:color="auto"/>
                          </w:divBdr>
                          <w:divsChild>
                            <w:div w:id="1735466133">
                              <w:marLeft w:val="0"/>
                              <w:marRight w:val="0"/>
                              <w:marTop w:val="0"/>
                              <w:marBottom w:val="0"/>
                              <w:divBdr>
                                <w:top w:val="none" w:sz="0" w:space="0" w:color="auto"/>
                                <w:left w:val="none" w:sz="0" w:space="0" w:color="auto"/>
                                <w:bottom w:val="none" w:sz="0" w:space="0" w:color="auto"/>
                                <w:right w:val="none" w:sz="0" w:space="0" w:color="auto"/>
                              </w:divBdr>
                              <w:divsChild>
                                <w:div w:id="7876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60488">
          <w:marLeft w:val="0"/>
          <w:marRight w:val="0"/>
          <w:marTop w:val="0"/>
          <w:marBottom w:val="0"/>
          <w:divBdr>
            <w:top w:val="none" w:sz="0" w:space="0" w:color="auto"/>
            <w:left w:val="none" w:sz="0" w:space="0" w:color="auto"/>
            <w:bottom w:val="none" w:sz="0" w:space="0" w:color="auto"/>
            <w:right w:val="none" w:sz="0" w:space="0" w:color="auto"/>
          </w:divBdr>
          <w:divsChild>
            <w:div w:id="147287878">
              <w:marLeft w:val="0"/>
              <w:marRight w:val="0"/>
              <w:marTop w:val="0"/>
              <w:marBottom w:val="0"/>
              <w:divBdr>
                <w:top w:val="none" w:sz="0" w:space="0" w:color="auto"/>
                <w:left w:val="none" w:sz="0" w:space="0" w:color="auto"/>
                <w:bottom w:val="none" w:sz="0" w:space="0" w:color="auto"/>
                <w:right w:val="none" w:sz="0" w:space="0" w:color="auto"/>
              </w:divBdr>
              <w:divsChild>
                <w:div w:id="465857957">
                  <w:marLeft w:val="0"/>
                  <w:marRight w:val="0"/>
                  <w:marTop w:val="0"/>
                  <w:marBottom w:val="0"/>
                  <w:divBdr>
                    <w:top w:val="none" w:sz="0" w:space="0" w:color="auto"/>
                    <w:left w:val="none" w:sz="0" w:space="0" w:color="auto"/>
                    <w:bottom w:val="none" w:sz="0" w:space="0" w:color="auto"/>
                    <w:right w:val="none" w:sz="0" w:space="0" w:color="auto"/>
                  </w:divBdr>
                  <w:divsChild>
                    <w:div w:id="41290773">
                      <w:marLeft w:val="0"/>
                      <w:marRight w:val="0"/>
                      <w:marTop w:val="0"/>
                      <w:marBottom w:val="0"/>
                      <w:divBdr>
                        <w:top w:val="none" w:sz="0" w:space="0" w:color="auto"/>
                        <w:left w:val="none" w:sz="0" w:space="0" w:color="auto"/>
                        <w:bottom w:val="none" w:sz="0" w:space="0" w:color="auto"/>
                        <w:right w:val="none" w:sz="0" w:space="0" w:color="auto"/>
                      </w:divBdr>
                      <w:divsChild>
                        <w:div w:id="1216352574">
                          <w:marLeft w:val="0"/>
                          <w:marRight w:val="0"/>
                          <w:marTop w:val="0"/>
                          <w:marBottom w:val="0"/>
                          <w:divBdr>
                            <w:top w:val="none" w:sz="0" w:space="0" w:color="auto"/>
                            <w:left w:val="none" w:sz="0" w:space="0" w:color="auto"/>
                            <w:bottom w:val="none" w:sz="0" w:space="0" w:color="auto"/>
                            <w:right w:val="none" w:sz="0" w:space="0" w:color="auto"/>
                          </w:divBdr>
                          <w:divsChild>
                            <w:div w:id="822888562">
                              <w:marLeft w:val="0"/>
                              <w:marRight w:val="0"/>
                              <w:marTop w:val="0"/>
                              <w:marBottom w:val="0"/>
                              <w:divBdr>
                                <w:top w:val="none" w:sz="0" w:space="0" w:color="auto"/>
                                <w:left w:val="none" w:sz="0" w:space="0" w:color="auto"/>
                                <w:bottom w:val="none" w:sz="0" w:space="0" w:color="auto"/>
                                <w:right w:val="none" w:sz="0" w:space="0" w:color="auto"/>
                              </w:divBdr>
                              <w:divsChild>
                                <w:div w:id="265701132">
                                  <w:marLeft w:val="0"/>
                                  <w:marRight w:val="0"/>
                                  <w:marTop w:val="0"/>
                                  <w:marBottom w:val="0"/>
                                  <w:divBdr>
                                    <w:top w:val="none" w:sz="0" w:space="0" w:color="auto"/>
                                    <w:left w:val="none" w:sz="0" w:space="0" w:color="auto"/>
                                    <w:bottom w:val="none" w:sz="0" w:space="0" w:color="auto"/>
                                    <w:right w:val="none" w:sz="0" w:space="0" w:color="auto"/>
                                  </w:divBdr>
                                  <w:divsChild>
                                    <w:div w:id="1526291308">
                                      <w:marLeft w:val="0"/>
                                      <w:marRight w:val="0"/>
                                      <w:marTop w:val="0"/>
                                      <w:marBottom w:val="0"/>
                                      <w:divBdr>
                                        <w:top w:val="none" w:sz="0" w:space="0" w:color="auto"/>
                                        <w:left w:val="none" w:sz="0" w:space="0" w:color="auto"/>
                                        <w:bottom w:val="none" w:sz="0" w:space="0" w:color="auto"/>
                                        <w:right w:val="none" w:sz="0" w:space="0" w:color="auto"/>
                                      </w:divBdr>
                                      <w:divsChild>
                                        <w:div w:id="927926763">
                                          <w:marLeft w:val="0"/>
                                          <w:marRight w:val="0"/>
                                          <w:marTop w:val="0"/>
                                          <w:marBottom w:val="0"/>
                                          <w:divBdr>
                                            <w:top w:val="none" w:sz="0" w:space="0" w:color="auto"/>
                                            <w:left w:val="none" w:sz="0" w:space="0" w:color="auto"/>
                                            <w:bottom w:val="none" w:sz="0" w:space="0" w:color="auto"/>
                                            <w:right w:val="none" w:sz="0" w:space="0" w:color="auto"/>
                                          </w:divBdr>
                                          <w:divsChild>
                                            <w:div w:id="1311598127">
                                              <w:marLeft w:val="0"/>
                                              <w:marRight w:val="0"/>
                                              <w:marTop w:val="0"/>
                                              <w:marBottom w:val="0"/>
                                              <w:divBdr>
                                                <w:top w:val="none" w:sz="0" w:space="0" w:color="auto"/>
                                                <w:left w:val="none" w:sz="0" w:space="0" w:color="auto"/>
                                                <w:bottom w:val="none" w:sz="0" w:space="0" w:color="auto"/>
                                                <w:right w:val="none" w:sz="0" w:space="0" w:color="auto"/>
                                              </w:divBdr>
                                              <w:divsChild>
                                                <w:div w:id="1921016507">
                                                  <w:marLeft w:val="0"/>
                                                  <w:marRight w:val="0"/>
                                                  <w:marTop w:val="0"/>
                                                  <w:marBottom w:val="0"/>
                                                  <w:divBdr>
                                                    <w:top w:val="none" w:sz="0" w:space="0" w:color="auto"/>
                                                    <w:left w:val="none" w:sz="0" w:space="0" w:color="auto"/>
                                                    <w:bottom w:val="none" w:sz="0" w:space="0" w:color="auto"/>
                                                    <w:right w:val="none" w:sz="0" w:space="0" w:color="auto"/>
                                                  </w:divBdr>
                                                  <w:divsChild>
                                                    <w:div w:id="1554732925">
                                                      <w:marLeft w:val="0"/>
                                                      <w:marRight w:val="0"/>
                                                      <w:marTop w:val="0"/>
                                                      <w:marBottom w:val="0"/>
                                                      <w:divBdr>
                                                        <w:top w:val="none" w:sz="0" w:space="0" w:color="auto"/>
                                                        <w:left w:val="none" w:sz="0" w:space="0" w:color="auto"/>
                                                        <w:bottom w:val="none" w:sz="0" w:space="0" w:color="auto"/>
                                                        <w:right w:val="none" w:sz="0" w:space="0" w:color="auto"/>
                                                      </w:divBdr>
                                                      <w:divsChild>
                                                        <w:div w:id="1665235929">
                                                          <w:marLeft w:val="0"/>
                                                          <w:marRight w:val="0"/>
                                                          <w:marTop w:val="0"/>
                                                          <w:marBottom w:val="0"/>
                                                          <w:divBdr>
                                                            <w:top w:val="none" w:sz="0" w:space="0" w:color="auto"/>
                                                            <w:left w:val="none" w:sz="0" w:space="0" w:color="auto"/>
                                                            <w:bottom w:val="none" w:sz="0" w:space="0" w:color="auto"/>
                                                            <w:right w:val="none" w:sz="0" w:space="0" w:color="auto"/>
                                                          </w:divBdr>
                                                          <w:divsChild>
                                                            <w:div w:id="91896733">
                                                              <w:marLeft w:val="0"/>
                                                              <w:marRight w:val="0"/>
                                                              <w:marTop w:val="0"/>
                                                              <w:marBottom w:val="0"/>
                                                              <w:divBdr>
                                                                <w:top w:val="none" w:sz="0" w:space="0" w:color="auto"/>
                                                                <w:left w:val="none" w:sz="0" w:space="0" w:color="auto"/>
                                                                <w:bottom w:val="none" w:sz="0" w:space="0" w:color="auto"/>
                                                                <w:right w:val="none" w:sz="0" w:space="0" w:color="auto"/>
                                                              </w:divBdr>
                                                            </w:div>
                                                            <w:div w:id="25304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705273">
                                          <w:marLeft w:val="0"/>
                                          <w:marRight w:val="0"/>
                                          <w:marTop w:val="0"/>
                                          <w:marBottom w:val="0"/>
                                          <w:divBdr>
                                            <w:top w:val="none" w:sz="0" w:space="0" w:color="auto"/>
                                            <w:left w:val="none" w:sz="0" w:space="0" w:color="auto"/>
                                            <w:bottom w:val="none" w:sz="0" w:space="0" w:color="auto"/>
                                            <w:right w:val="none" w:sz="0" w:space="0" w:color="auto"/>
                                          </w:divBdr>
                                          <w:divsChild>
                                            <w:div w:id="1598638959">
                                              <w:marLeft w:val="0"/>
                                              <w:marRight w:val="0"/>
                                              <w:marTop w:val="0"/>
                                              <w:marBottom w:val="0"/>
                                              <w:divBdr>
                                                <w:top w:val="none" w:sz="0" w:space="0" w:color="auto"/>
                                                <w:left w:val="none" w:sz="0" w:space="0" w:color="auto"/>
                                                <w:bottom w:val="none" w:sz="0" w:space="0" w:color="auto"/>
                                                <w:right w:val="none" w:sz="0" w:space="0" w:color="auto"/>
                                              </w:divBdr>
                                              <w:divsChild>
                                                <w:div w:id="225726522">
                                                  <w:marLeft w:val="0"/>
                                                  <w:marRight w:val="0"/>
                                                  <w:marTop w:val="0"/>
                                                  <w:marBottom w:val="0"/>
                                                  <w:divBdr>
                                                    <w:top w:val="none" w:sz="0" w:space="0" w:color="auto"/>
                                                    <w:left w:val="none" w:sz="0" w:space="0" w:color="auto"/>
                                                    <w:bottom w:val="none" w:sz="0" w:space="0" w:color="auto"/>
                                                    <w:right w:val="none" w:sz="0" w:space="0" w:color="auto"/>
                                                  </w:divBdr>
                                                  <w:divsChild>
                                                    <w:div w:id="939072651">
                                                      <w:marLeft w:val="0"/>
                                                      <w:marRight w:val="0"/>
                                                      <w:marTop w:val="0"/>
                                                      <w:marBottom w:val="0"/>
                                                      <w:divBdr>
                                                        <w:top w:val="none" w:sz="0" w:space="0" w:color="auto"/>
                                                        <w:left w:val="none" w:sz="0" w:space="0" w:color="auto"/>
                                                        <w:bottom w:val="none" w:sz="0" w:space="0" w:color="auto"/>
                                                        <w:right w:val="none" w:sz="0" w:space="0" w:color="auto"/>
                                                      </w:divBdr>
                                                      <w:divsChild>
                                                        <w:div w:id="1177112773">
                                                          <w:marLeft w:val="0"/>
                                                          <w:marRight w:val="0"/>
                                                          <w:marTop w:val="0"/>
                                                          <w:marBottom w:val="0"/>
                                                          <w:divBdr>
                                                            <w:top w:val="none" w:sz="0" w:space="0" w:color="auto"/>
                                                            <w:left w:val="none" w:sz="0" w:space="0" w:color="auto"/>
                                                            <w:bottom w:val="none" w:sz="0" w:space="0" w:color="auto"/>
                                                            <w:right w:val="none" w:sz="0" w:space="0" w:color="auto"/>
                                                          </w:divBdr>
                                                          <w:divsChild>
                                                            <w:div w:id="1970472994">
                                                              <w:marLeft w:val="0"/>
                                                              <w:marRight w:val="0"/>
                                                              <w:marTop w:val="0"/>
                                                              <w:marBottom w:val="0"/>
                                                              <w:divBdr>
                                                                <w:top w:val="none" w:sz="0" w:space="0" w:color="auto"/>
                                                                <w:left w:val="none" w:sz="0" w:space="0" w:color="auto"/>
                                                                <w:bottom w:val="none" w:sz="0" w:space="0" w:color="auto"/>
                                                                <w:right w:val="none" w:sz="0" w:space="0" w:color="auto"/>
                                                              </w:divBdr>
                                                            </w:div>
                                                            <w:div w:id="2479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13555">
                                          <w:marLeft w:val="0"/>
                                          <w:marRight w:val="0"/>
                                          <w:marTop w:val="0"/>
                                          <w:marBottom w:val="0"/>
                                          <w:divBdr>
                                            <w:top w:val="none" w:sz="0" w:space="0" w:color="auto"/>
                                            <w:left w:val="none" w:sz="0" w:space="0" w:color="auto"/>
                                            <w:bottom w:val="none" w:sz="0" w:space="0" w:color="auto"/>
                                            <w:right w:val="none" w:sz="0" w:space="0" w:color="auto"/>
                                          </w:divBdr>
                                          <w:divsChild>
                                            <w:div w:id="148449230">
                                              <w:marLeft w:val="0"/>
                                              <w:marRight w:val="0"/>
                                              <w:marTop w:val="0"/>
                                              <w:marBottom w:val="0"/>
                                              <w:divBdr>
                                                <w:top w:val="none" w:sz="0" w:space="0" w:color="auto"/>
                                                <w:left w:val="none" w:sz="0" w:space="0" w:color="auto"/>
                                                <w:bottom w:val="none" w:sz="0" w:space="0" w:color="auto"/>
                                                <w:right w:val="none" w:sz="0" w:space="0" w:color="auto"/>
                                              </w:divBdr>
                                              <w:divsChild>
                                                <w:div w:id="684209436">
                                                  <w:marLeft w:val="0"/>
                                                  <w:marRight w:val="0"/>
                                                  <w:marTop w:val="0"/>
                                                  <w:marBottom w:val="0"/>
                                                  <w:divBdr>
                                                    <w:top w:val="none" w:sz="0" w:space="0" w:color="auto"/>
                                                    <w:left w:val="none" w:sz="0" w:space="0" w:color="auto"/>
                                                    <w:bottom w:val="none" w:sz="0" w:space="0" w:color="auto"/>
                                                    <w:right w:val="none" w:sz="0" w:space="0" w:color="auto"/>
                                                  </w:divBdr>
                                                  <w:divsChild>
                                                    <w:div w:id="1830630838">
                                                      <w:marLeft w:val="0"/>
                                                      <w:marRight w:val="0"/>
                                                      <w:marTop w:val="0"/>
                                                      <w:marBottom w:val="0"/>
                                                      <w:divBdr>
                                                        <w:top w:val="none" w:sz="0" w:space="0" w:color="auto"/>
                                                        <w:left w:val="none" w:sz="0" w:space="0" w:color="auto"/>
                                                        <w:bottom w:val="none" w:sz="0" w:space="0" w:color="auto"/>
                                                        <w:right w:val="none" w:sz="0" w:space="0" w:color="auto"/>
                                                      </w:divBdr>
                                                      <w:divsChild>
                                                        <w:div w:id="1890192091">
                                                          <w:marLeft w:val="0"/>
                                                          <w:marRight w:val="0"/>
                                                          <w:marTop w:val="0"/>
                                                          <w:marBottom w:val="0"/>
                                                          <w:divBdr>
                                                            <w:top w:val="none" w:sz="0" w:space="0" w:color="auto"/>
                                                            <w:left w:val="none" w:sz="0" w:space="0" w:color="auto"/>
                                                            <w:bottom w:val="none" w:sz="0" w:space="0" w:color="auto"/>
                                                            <w:right w:val="none" w:sz="0" w:space="0" w:color="auto"/>
                                                          </w:divBdr>
                                                          <w:divsChild>
                                                            <w:div w:id="395935078">
                                                              <w:marLeft w:val="0"/>
                                                              <w:marRight w:val="0"/>
                                                              <w:marTop w:val="0"/>
                                                              <w:marBottom w:val="0"/>
                                                              <w:divBdr>
                                                                <w:top w:val="none" w:sz="0" w:space="0" w:color="auto"/>
                                                                <w:left w:val="none" w:sz="0" w:space="0" w:color="auto"/>
                                                                <w:bottom w:val="none" w:sz="0" w:space="0" w:color="auto"/>
                                                                <w:right w:val="none" w:sz="0" w:space="0" w:color="auto"/>
                                                              </w:divBdr>
                                                            </w:div>
                                                            <w:div w:id="158021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741954">
                                      <w:marLeft w:val="0"/>
                                      <w:marRight w:val="0"/>
                                      <w:marTop w:val="0"/>
                                      <w:marBottom w:val="0"/>
                                      <w:divBdr>
                                        <w:top w:val="none" w:sz="0" w:space="0" w:color="auto"/>
                                        <w:left w:val="none" w:sz="0" w:space="0" w:color="auto"/>
                                        <w:bottom w:val="none" w:sz="0" w:space="0" w:color="auto"/>
                                        <w:right w:val="none" w:sz="0" w:space="0" w:color="auto"/>
                                      </w:divBdr>
                                      <w:divsChild>
                                        <w:div w:id="18453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660002">
          <w:marLeft w:val="0"/>
          <w:marRight w:val="0"/>
          <w:marTop w:val="0"/>
          <w:marBottom w:val="0"/>
          <w:divBdr>
            <w:top w:val="none" w:sz="0" w:space="0" w:color="auto"/>
            <w:left w:val="none" w:sz="0" w:space="0" w:color="auto"/>
            <w:bottom w:val="none" w:sz="0" w:space="0" w:color="auto"/>
            <w:right w:val="none" w:sz="0" w:space="0" w:color="auto"/>
          </w:divBdr>
          <w:divsChild>
            <w:div w:id="110327542">
              <w:marLeft w:val="0"/>
              <w:marRight w:val="0"/>
              <w:marTop w:val="0"/>
              <w:marBottom w:val="0"/>
              <w:divBdr>
                <w:top w:val="none" w:sz="0" w:space="0" w:color="auto"/>
                <w:left w:val="none" w:sz="0" w:space="0" w:color="auto"/>
                <w:bottom w:val="none" w:sz="0" w:space="0" w:color="auto"/>
                <w:right w:val="none" w:sz="0" w:space="0" w:color="auto"/>
              </w:divBdr>
              <w:divsChild>
                <w:div w:id="1986005813">
                  <w:marLeft w:val="0"/>
                  <w:marRight w:val="0"/>
                  <w:marTop w:val="0"/>
                  <w:marBottom w:val="0"/>
                  <w:divBdr>
                    <w:top w:val="none" w:sz="0" w:space="0" w:color="auto"/>
                    <w:left w:val="none" w:sz="0" w:space="0" w:color="auto"/>
                    <w:bottom w:val="none" w:sz="0" w:space="0" w:color="auto"/>
                    <w:right w:val="none" w:sz="0" w:space="0" w:color="auto"/>
                  </w:divBdr>
                  <w:divsChild>
                    <w:div w:id="496504913">
                      <w:marLeft w:val="0"/>
                      <w:marRight w:val="0"/>
                      <w:marTop w:val="0"/>
                      <w:marBottom w:val="0"/>
                      <w:divBdr>
                        <w:top w:val="none" w:sz="0" w:space="0" w:color="auto"/>
                        <w:left w:val="none" w:sz="0" w:space="0" w:color="auto"/>
                        <w:bottom w:val="none" w:sz="0" w:space="0" w:color="auto"/>
                        <w:right w:val="none" w:sz="0" w:space="0" w:color="auto"/>
                      </w:divBdr>
                      <w:divsChild>
                        <w:div w:id="1526865116">
                          <w:marLeft w:val="0"/>
                          <w:marRight w:val="0"/>
                          <w:marTop w:val="0"/>
                          <w:marBottom w:val="0"/>
                          <w:divBdr>
                            <w:top w:val="none" w:sz="0" w:space="0" w:color="auto"/>
                            <w:left w:val="none" w:sz="0" w:space="0" w:color="auto"/>
                            <w:bottom w:val="none" w:sz="0" w:space="0" w:color="auto"/>
                            <w:right w:val="none" w:sz="0" w:space="0" w:color="auto"/>
                          </w:divBdr>
                          <w:divsChild>
                            <w:div w:id="1676150837">
                              <w:marLeft w:val="0"/>
                              <w:marRight w:val="0"/>
                              <w:marTop w:val="0"/>
                              <w:marBottom w:val="0"/>
                              <w:divBdr>
                                <w:top w:val="none" w:sz="0" w:space="0" w:color="auto"/>
                                <w:left w:val="none" w:sz="0" w:space="0" w:color="auto"/>
                                <w:bottom w:val="none" w:sz="0" w:space="0" w:color="auto"/>
                                <w:right w:val="none" w:sz="0" w:space="0" w:color="auto"/>
                              </w:divBdr>
                              <w:divsChild>
                                <w:div w:id="1248349886">
                                  <w:marLeft w:val="0"/>
                                  <w:marRight w:val="0"/>
                                  <w:marTop w:val="0"/>
                                  <w:marBottom w:val="0"/>
                                  <w:divBdr>
                                    <w:top w:val="none" w:sz="0" w:space="0" w:color="auto"/>
                                    <w:left w:val="none" w:sz="0" w:space="0" w:color="auto"/>
                                    <w:bottom w:val="none" w:sz="0" w:space="0" w:color="auto"/>
                                    <w:right w:val="none" w:sz="0" w:space="0" w:color="auto"/>
                                  </w:divBdr>
                                  <w:divsChild>
                                    <w:div w:id="124803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47364">
                          <w:marLeft w:val="0"/>
                          <w:marRight w:val="0"/>
                          <w:marTop w:val="0"/>
                          <w:marBottom w:val="0"/>
                          <w:divBdr>
                            <w:top w:val="none" w:sz="0" w:space="0" w:color="auto"/>
                            <w:left w:val="none" w:sz="0" w:space="0" w:color="auto"/>
                            <w:bottom w:val="none" w:sz="0" w:space="0" w:color="auto"/>
                            <w:right w:val="none" w:sz="0" w:space="0" w:color="auto"/>
                          </w:divBdr>
                          <w:divsChild>
                            <w:div w:id="2082943071">
                              <w:marLeft w:val="0"/>
                              <w:marRight w:val="0"/>
                              <w:marTop w:val="0"/>
                              <w:marBottom w:val="0"/>
                              <w:divBdr>
                                <w:top w:val="none" w:sz="0" w:space="0" w:color="auto"/>
                                <w:left w:val="none" w:sz="0" w:space="0" w:color="auto"/>
                                <w:bottom w:val="none" w:sz="0" w:space="0" w:color="auto"/>
                                <w:right w:val="none" w:sz="0" w:space="0" w:color="auto"/>
                              </w:divBdr>
                              <w:divsChild>
                                <w:div w:id="9407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879785">
          <w:marLeft w:val="0"/>
          <w:marRight w:val="0"/>
          <w:marTop w:val="0"/>
          <w:marBottom w:val="0"/>
          <w:divBdr>
            <w:top w:val="none" w:sz="0" w:space="0" w:color="auto"/>
            <w:left w:val="none" w:sz="0" w:space="0" w:color="auto"/>
            <w:bottom w:val="none" w:sz="0" w:space="0" w:color="auto"/>
            <w:right w:val="none" w:sz="0" w:space="0" w:color="auto"/>
          </w:divBdr>
          <w:divsChild>
            <w:div w:id="791553659">
              <w:marLeft w:val="0"/>
              <w:marRight w:val="0"/>
              <w:marTop w:val="0"/>
              <w:marBottom w:val="0"/>
              <w:divBdr>
                <w:top w:val="none" w:sz="0" w:space="0" w:color="auto"/>
                <w:left w:val="none" w:sz="0" w:space="0" w:color="auto"/>
                <w:bottom w:val="none" w:sz="0" w:space="0" w:color="auto"/>
                <w:right w:val="none" w:sz="0" w:space="0" w:color="auto"/>
              </w:divBdr>
              <w:divsChild>
                <w:div w:id="452789403">
                  <w:marLeft w:val="0"/>
                  <w:marRight w:val="0"/>
                  <w:marTop w:val="0"/>
                  <w:marBottom w:val="0"/>
                  <w:divBdr>
                    <w:top w:val="none" w:sz="0" w:space="0" w:color="auto"/>
                    <w:left w:val="none" w:sz="0" w:space="0" w:color="auto"/>
                    <w:bottom w:val="none" w:sz="0" w:space="0" w:color="auto"/>
                    <w:right w:val="none" w:sz="0" w:space="0" w:color="auto"/>
                  </w:divBdr>
                  <w:divsChild>
                    <w:div w:id="951594692">
                      <w:marLeft w:val="0"/>
                      <w:marRight w:val="0"/>
                      <w:marTop w:val="0"/>
                      <w:marBottom w:val="0"/>
                      <w:divBdr>
                        <w:top w:val="none" w:sz="0" w:space="0" w:color="auto"/>
                        <w:left w:val="none" w:sz="0" w:space="0" w:color="auto"/>
                        <w:bottom w:val="none" w:sz="0" w:space="0" w:color="auto"/>
                        <w:right w:val="none" w:sz="0" w:space="0" w:color="auto"/>
                      </w:divBdr>
                      <w:divsChild>
                        <w:div w:id="1626810526">
                          <w:marLeft w:val="0"/>
                          <w:marRight w:val="0"/>
                          <w:marTop w:val="0"/>
                          <w:marBottom w:val="0"/>
                          <w:divBdr>
                            <w:top w:val="none" w:sz="0" w:space="0" w:color="auto"/>
                            <w:left w:val="none" w:sz="0" w:space="0" w:color="auto"/>
                            <w:bottom w:val="none" w:sz="0" w:space="0" w:color="auto"/>
                            <w:right w:val="none" w:sz="0" w:space="0" w:color="auto"/>
                          </w:divBdr>
                          <w:divsChild>
                            <w:div w:id="791675229">
                              <w:marLeft w:val="0"/>
                              <w:marRight w:val="0"/>
                              <w:marTop w:val="0"/>
                              <w:marBottom w:val="0"/>
                              <w:divBdr>
                                <w:top w:val="none" w:sz="0" w:space="0" w:color="auto"/>
                                <w:left w:val="none" w:sz="0" w:space="0" w:color="auto"/>
                                <w:bottom w:val="none" w:sz="0" w:space="0" w:color="auto"/>
                                <w:right w:val="none" w:sz="0" w:space="0" w:color="auto"/>
                              </w:divBdr>
                              <w:divsChild>
                                <w:div w:id="1463498580">
                                  <w:marLeft w:val="0"/>
                                  <w:marRight w:val="0"/>
                                  <w:marTop w:val="0"/>
                                  <w:marBottom w:val="0"/>
                                  <w:divBdr>
                                    <w:top w:val="none" w:sz="0" w:space="0" w:color="auto"/>
                                    <w:left w:val="none" w:sz="0" w:space="0" w:color="auto"/>
                                    <w:bottom w:val="none" w:sz="0" w:space="0" w:color="auto"/>
                                    <w:right w:val="none" w:sz="0" w:space="0" w:color="auto"/>
                                  </w:divBdr>
                                  <w:divsChild>
                                    <w:div w:id="1463310444">
                                      <w:marLeft w:val="0"/>
                                      <w:marRight w:val="0"/>
                                      <w:marTop w:val="0"/>
                                      <w:marBottom w:val="0"/>
                                      <w:divBdr>
                                        <w:top w:val="none" w:sz="0" w:space="0" w:color="auto"/>
                                        <w:left w:val="none" w:sz="0" w:space="0" w:color="auto"/>
                                        <w:bottom w:val="none" w:sz="0" w:space="0" w:color="auto"/>
                                        <w:right w:val="none" w:sz="0" w:space="0" w:color="auto"/>
                                      </w:divBdr>
                                      <w:divsChild>
                                        <w:div w:id="13154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5506187">
          <w:marLeft w:val="0"/>
          <w:marRight w:val="0"/>
          <w:marTop w:val="0"/>
          <w:marBottom w:val="0"/>
          <w:divBdr>
            <w:top w:val="none" w:sz="0" w:space="0" w:color="auto"/>
            <w:left w:val="none" w:sz="0" w:space="0" w:color="auto"/>
            <w:bottom w:val="none" w:sz="0" w:space="0" w:color="auto"/>
            <w:right w:val="none" w:sz="0" w:space="0" w:color="auto"/>
          </w:divBdr>
          <w:divsChild>
            <w:div w:id="1669796001">
              <w:marLeft w:val="0"/>
              <w:marRight w:val="0"/>
              <w:marTop w:val="0"/>
              <w:marBottom w:val="0"/>
              <w:divBdr>
                <w:top w:val="none" w:sz="0" w:space="0" w:color="auto"/>
                <w:left w:val="none" w:sz="0" w:space="0" w:color="auto"/>
                <w:bottom w:val="none" w:sz="0" w:space="0" w:color="auto"/>
                <w:right w:val="none" w:sz="0" w:space="0" w:color="auto"/>
              </w:divBdr>
              <w:divsChild>
                <w:div w:id="123812390">
                  <w:marLeft w:val="0"/>
                  <w:marRight w:val="0"/>
                  <w:marTop w:val="0"/>
                  <w:marBottom w:val="0"/>
                  <w:divBdr>
                    <w:top w:val="none" w:sz="0" w:space="0" w:color="auto"/>
                    <w:left w:val="none" w:sz="0" w:space="0" w:color="auto"/>
                    <w:bottom w:val="none" w:sz="0" w:space="0" w:color="auto"/>
                    <w:right w:val="none" w:sz="0" w:space="0" w:color="auto"/>
                  </w:divBdr>
                  <w:divsChild>
                    <w:div w:id="1986161295">
                      <w:marLeft w:val="0"/>
                      <w:marRight w:val="0"/>
                      <w:marTop w:val="0"/>
                      <w:marBottom w:val="0"/>
                      <w:divBdr>
                        <w:top w:val="none" w:sz="0" w:space="0" w:color="auto"/>
                        <w:left w:val="none" w:sz="0" w:space="0" w:color="auto"/>
                        <w:bottom w:val="none" w:sz="0" w:space="0" w:color="auto"/>
                        <w:right w:val="none" w:sz="0" w:space="0" w:color="auto"/>
                      </w:divBdr>
                      <w:divsChild>
                        <w:div w:id="405080551">
                          <w:marLeft w:val="0"/>
                          <w:marRight w:val="0"/>
                          <w:marTop w:val="0"/>
                          <w:marBottom w:val="0"/>
                          <w:divBdr>
                            <w:top w:val="none" w:sz="0" w:space="0" w:color="auto"/>
                            <w:left w:val="none" w:sz="0" w:space="0" w:color="auto"/>
                            <w:bottom w:val="none" w:sz="0" w:space="0" w:color="auto"/>
                            <w:right w:val="none" w:sz="0" w:space="0" w:color="auto"/>
                          </w:divBdr>
                          <w:divsChild>
                            <w:div w:id="744646003">
                              <w:marLeft w:val="0"/>
                              <w:marRight w:val="0"/>
                              <w:marTop w:val="0"/>
                              <w:marBottom w:val="0"/>
                              <w:divBdr>
                                <w:top w:val="none" w:sz="0" w:space="0" w:color="auto"/>
                                <w:left w:val="none" w:sz="0" w:space="0" w:color="auto"/>
                                <w:bottom w:val="none" w:sz="0" w:space="0" w:color="auto"/>
                                <w:right w:val="none" w:sz="0" w:space="0" w:color="auto"/>
                              </w:divBdr>
                              <w:divsChild>
                                <w:div w:id="798256620">
                                  <w:marLeft w:val="0"/>
                                  <w:marRight w:val="0"/>
                                  <w:marTop w:val="0"/>
                                  <w:marBottom w:val="0"/>
                                  <w:divBdr>
                                    <w:top w:val="none" w:sz="0" w:space="0" w:color="auto"/>
                                    <w:left w:val="none" w:sz="0" w:space="0" w:color="auto"/>
                                    <w:bottom w:val="none" w:sz="0" w:space="0" w:color="auto"/>
                                    <w:right w:val="none" w:sz="0" w:space="0" w:color="auto"/>
                                  </w:divBdr>
                                  <w:divsChild>
                                    <w:div w:id="8871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6376065">
      <w:bodyDiv w:val="1"/>
      <w:marLeft w:val="0"/>
      <w:marRight w:val="0"/>
      <w:marTop w:val="0"/>
      <w:marBottom w:val="0"/>
      <w:divBdr>
        <w:top w:val="none" w:sz="0" w:space="0" w:color="auto"/>
        <w:left w:val="none" w:sz="0" w:space="0" w:color="auto"/>
        <w:bottom w:val="none" w:sz="0" w:space="0" w:color="auto"/>
        <w:right w:val="none" w:sz="0" w:space="0" w:color="auto"/>
      </w:divBdr>
    </w:div>
    <w:div w:id="389154763">
      <w:bodyDiv w:val="1"/>
      <w:marLeft w:val="0"/>
      <w:marRight w:val="0"/>
      <w:marTop w:val="0"/>
      <w:marBottom w:val="0"/>
      <w:divBdr>
        <w:top w:val="none" w:sz="0" w:space="0" w:color="auto"/>
        <w:left w:val="none" w:sz="0" w:space="0" w:color="auto"/>
        <w:bottom w:val="none" w:sz="0" w:space="0" w:color="auto"/>
        <w:right w:val="none" w:sz="0" w:space="0" w:color="auto"/>
      </w:divBdr>
    </w:div>
    <w:div w:id="508300405">
      <w:bodyDiv w:val="1"/>
      <w:marLeft w:val="0"/>
      <w:marRight w:val="0"/>
      <w:marTop w:val="0"/>
      <w:marBottom w:val="0"/>
      <w:divBdr>
        <w:top w:val="none" w:sz="0" w:space="0" w:color="auto"/>
        <w:left w:val="none" w:sz="0" w:space="0" w:color="auto"/>
        <w:bottom w:val="none" w:sz="0" w:space="0" w:color="auto"/>
        <w:right w:val="none" w:sz="0" w:space="0" w:color="auto"/>
      </w:divBdr>
    </w:div>
    <w:div w:id="526649815">
      <w:bodyDiv w:val="1"/>
      <w:marLeft w:val="0"/>
      <w:marRight w:val="0"/>
      <w:marTop w:val="0"/>
      <w:marBottom w:val="0"/>
      <w:divBdr>
        <w:top w:val="none" w:sz="0" w:space="0" w:color="auto"/>
        <w:left w:val="none" w:sz="0" w:space="0" w:color="auto"/>
        <w:bottom w:val="none" w:sz="0" w:space="0" w:color="auto"/>
        <w:right w:val="none" w:sz="0" w:space="0" w:color="auto"/>
      </w:divBdr>
    </w:div>
    <w:div w:id="552890851">
      <w:bodyDiv w:val="1"/>
      <w:marLeft w:val="0"/>
      <w:marRight w:val="0"/>
      <w:marTop w:val="0"/>
      <w:marBottom w:val="0"/>
      <w:divBdr>
        <w:top w:val="none" w:sz="0" w:space="0" w:color="auto"/>
        <w:left w:val="none" w:sz="0" w:space="0" w:color="auto"/>
        <w:bottom w:val="none" w:sz="0" w:space="0" w:color="auto"/>
        <w:right w:val="none" w:sz="0" w:space="0" w:color="auto"/>
      </w:divBdr>
    </w:div>
    <w:div w:id="559053957">
      <w:bodyDiv w:val="1"/>
      <w:marLeft w:val="0"/>
      <w:marRight w:val="0"/>
      <w:marTop w:val="0"/>
      <w:marBottom w:val="0"/>
      <w:divBdr>
        <w:top w:val="none" w:sz="0" w:space="0" w:color="auto"/>
        <w:left w:val="none" w:sz="0" w:space="0" w:color="auto"/>
        <w:bottom w:val="none" w:sz="0" w:space="0" w:color="auto"/>
        <w:right w:val="none" w:sz="0" w:space="0" w:color="auto"/>
      </w:divBdr>
    </w:div>
    <w:div w:id="574782255">
      <w:bodyDiv w:val="1"/>
      <w:marLeft w:val="0"/>
      <w:marRight w:val="0"/>
      <w:marTop w:val="0"/>
      <w:marBottom w:val="0"/>
      <w:divBdr>
        <w:top w:val="none" w:sz="0" w:space="0" w:color="auto"/>
        <w:left w:val="none" w:sz="0" w:space="0" w:color="auto"/>
        <w:bottom w:val="none" w:sz="0" w:space="0" w:color="auto"/>
        <w:right w:val="none" w:sz="0" w:space="0" w:color="auto"/>
      </w:divBdr>
    </w:div>
    <w:div w:id="586380814">
      <w:bodyDiv w:val="1"/>
      <w:marLeft w:val="0"/>
      <w:marRight w:val="0"/>
      <w:marTop w:val="0"/>
      <w:marBottom w:val="0"/>
      <w:divBdr>
        <w:top w:val="none" w:sz="0" w:space="0" w:color="auto"/>
        <w:left w:val="none" w:sz="0" w:space="0" w:color="auto"/>
        <w:bottom w:val="none" w:sz="0" w:space="0" w:color="auto"/>
        <w:right w:val="none" w:sz="0" w:space="0" w:color="auto"/>
      </w:divBdr>
    </w:div>
    <w:div w:id="681586174">
      <w:bodyDiv w:val="1"/>
      <w:marLeft w:val="0"/>
      <w:marRight w:val="0"/>
      <w:marTop w:val="0"/>
      <w:marBottom w:val="0"/>
      <w:divBdr>
        <w:top w:val="none" w:sz="0" w:space="0" w:color="auto"/>
        <w:left w:val="none" w:sz="0" w:space="0" w:color="auto"/>
        <w:bottom w:val="none" w:sz="0" w:space="0" w:color="auto"/>
        <w:right w:val="none" w:sz="0" w:space="0" w:color="auto"/>
      </w:divBdr>
    </w:div>
    <w:div w:id="735736677">
      <w:bodyDiv w:val="1"/>
      <w:marLeft w:val="0"/>
      <w:marRight w:val="0"/>
      <w:marTop w:val="0"/>
      <w:marBottom w:val="0"/>
      <w:divBdr>
        <w:top w:val="none" w:sz="0" w:space="0" w:color="auto"/>
        <w:left w:val="none" w:sz="0" w:space="0" w:color="auto"/>
        <w:bottom w:val="none" w:sz="0" w:space="0" w:color="auto"/>
        <w:right w:val="none" w:sz="0" w:space="0" w:color="auto"/>
      </w:divBdr>
    </w:div>
    <w:div w:id="942884337">
      <w:bodyDiv w:val="1"/>
      <w:marLeft w:val="0"/>
      <w:marRight w:val="0"/>
      <w:marTop w:val="0"/>
      <w:marBottom w:val="0"/>
      <w:divBdr>
        <w:top w:val="none" w:sz="0" w:space="0" w:color="auto"/>
        <w:left w:val="none" w:sz="0" w:space="0" w:color="auto"/>
        <w:bottom w:val="none" w:sz="0" w:space="0" w:color="auto"/>
        <w:right w:val="none" w:sz="0" w:space="0" w:color="auto"/>
      </w:divBdr>
    </w:div>
    <w:div w:id="947278237">
      <w:bodyDiv w:val="1"/>
      <w:marLeft w:val="0"/>
      <w:marRight w:val="0"/>
      <w:marTop w:val="0"/>
      <w:marBottom w:val="0"/>
      <w:divBdr>
        <w:top w:val="none" w:sz="0" w:space="0" w:color="auto"/>
        <w:left w:val="none" w:sz="0" w:space="0" w:color="auto"/>
        <w:bottom w:val="none" w:sz="0" w:space="0" w:color="auto"/>
        <w:right w:val="none" w:sz="0" w:space="0" w:color="auto"/>
      </w:divBdr>
    </w:div>
    <w:div w:id="1111823066">
      <w:bodyDiv w:val="1"/>
      <w:marLeft w:val="0"/>
      <w:marRight w:val="0"/>
      <w:marTop w:val="0"/>
      <w:marBottom w:val="0"/>
      <w:divBdr>
        <w:top w:val="none" w:sz="0" w:space="0" w:color="auto"/>
        <w:left w:val="none" w:sz="0" w:space="0" w:color="auto"/>
        <w:bottom w:val="none" w:sz="0" w:space="0" w:color="auto"/>
        <w:right w:val="none" w:sz="0" w:space="0" w:color="auto"/>
      </w:divBdr>
    </w:div>
    <w:div w:id="1132477518">
      <w:bodyDiv w:val="1"/>
      <w:marLeft w:val="0"/>
      <w:marRight w:val="0"/>
      <w:marTop w:val="0"/>
      <w:marBottom w:val="0"/>
      <w:divBdr>
        <w:top w:val="none" w:sz="0" w:space="0" w:color="auto"/>
        <w:left w:val="none" w:sz="0" w:space="0" w:color="auto"/>
        <w:bottom w:val="none" w:sz="0" w:space="0" w:color="auto"/>
        <w:right w:val="none" w:sz="0" w:space="0" w:color="auto"/>
      </w:divBdr>
    </w:div>
    <w:div w:id="1155493310">
      <w:bodyDiv w:val="1"/>
      <w:marLeft w:val="0"/>
      <w:marRight w:val="0"/>
      <w:marTop w:val="0"/>
      <w:marBottom w:val="0"/>
      <w:divBdr>
        <w:top w:val="none" w:sz="0" w:space="0" w:color="auto"/>
        <w:left w:val="none" w:sz="0" w:space="0" w:color="auto"/>
        <w:bottom w:val="none" w:sz="0" w:space="0" w:color="auto"/>
        <w:right w:val="none" w:sz="0" w:space="0" w:color="auto"/>
      </w:divBdr>
    </w:div>
    <w:div w:id="1270049093">
      <w:bodyDiv w:val="1"/>
      <w:marLeft w:val="0"/>
      <w:marRight w:val="0"/>
      <w:marTop w:val="0"/>
      <w:marBottom w:val="0"/>
      <w:divBdr>
        <w:top w:val="none" w:sz="0" w:space="0" w:color="auto"/>
        <w:left w:val="none" w:sz="0" w:space="0" w:color="auto"/>
        <w:bottom w:val="none" w:sz="0" w:space="0" w:color="auto"/>
        <w:right w:val="none" w:sz="0" w:space="0" w:color="auto"/>
      </w:divBdr>
    </w:div>
    <w:div w:id="1271007975">
      <w:bodyDiv w:val="1"/>
      <w:marLeft w:val="0"/>
      <w:marRight w:val="0"/>
      <w:marTop w:val="0"/>
      <w:marBottom w:val="0"/>
      <w:divBdr>
        <w:top w:val="none" w:sz="0" w:space="0" w:color="auto"/>
        <w:left w:val="none" w:sz="0" w:space="0" w:color="auto"/>
        <w:bottom w:val="none" w:sz="0" w:space="0" w:color="auto"/>
        <w:right w:val="none" w:sz="0" w:space="0" w:color="auto"/>
      </w:divBdr>
    </w:div>
    <w:div w:id="1350982156">
      <w:bodyDiv w:val="1"/>
      <w:marLeft w:val="0"/>
      <w:marRight w:val="0"/>
      <w:marTop w:val="0"/>
      <w:marBottom w:val="0"/>
      <w:divBdr>
        <w:top w:val="none" w:sz="0" w:space="0" w:color="auto"/>
        <w:left w:val="none" w:sz="0" w:space="0" w:color="auto"/>
        <w:bottom w:val="none" w:sz="0" w:space="0" w:color="auto"/>
        <w:right w:val="none" w:sz="0" w:space="0" w:color="auto"/>
      </w:divBdr>
    </w:div>
    <w:div w:id="1397513948">
      <w:bodyDiv w:val="1"/>
      <w:marLeft w:val="0"/>
      <w:marRight w:val="0"/>
      <w:marTop w:val="0"/>
      <w:marBottom w:val="0"/>
      <w:divBdr>
        <w:top w:val="none" w:sz="0" w:space="0" w:color="auto"/>
        <w:left w:val="none" w:sz="0" w:space="0" w:color="auto"/>
        <w:bottom w:val="none" w:sz="0" w:space="0" w:color="auto"/>
        <w:right w:val="none" w:sz="0" w:space="0" w:color="auto"/>
      </w:divBdr>
    </w:div>
    <w:div w:id="1415205819">
      <w:bodyDiv w:val="1"/>
      <w:marLeft w:val="0"/>
      <w:marRight w:val="0"/>
      <w:marTop w:val="0"/>
      <w:marBottom w:val="0"/>
      <w:divBdr>
        <w:top w:val="none" w:sz="0" w:space="0" w:color="auto"/>
        <w:left w:val="none" w:sz="0" w:space="0" w:color="auto"/>
        <w:bottom w:val="none" w:sz="0" w:space="0" w:color="auto"/>
        <w:right w:val="none" w:sz="0" w:space="0" w:color="auto"/>
      </w:divBdr>
      <w:divsChild>
        <w:div w:id="1189835172">
          <w:marLeft w:val="0"/>
          <w:marRight w:val="0"/>
          <w:marTop w:val="0"/>
          <w:marBottom w:val="0"/>
          <w:divBdr>
            <w:top w:val="none" w:sz="0" w:space="0" w:color="auto"/>
            <w:left w:val="none" w:sz="0" w:space="0" w:color="auto"/>
            <w:bottom w:val="none" w:sz="0" w:space="0" w:color="auto"/>
            <w:right w:val="none" w:sz="0" w:space="0" w:color="auto"/>
          </w:divBdr>
          <w:divsChild>
            <w:div w:id="859204364">
              <w:marLeft w:val="0"/>
              <w:marRight w:val="0"/>
              <w:marTop w:val="0"/>
              <w:marBottom w:val="0"/>
              <w:divBdr>
                <w:top w:val="none" w:sz="0" w:space="0" w:color="auto"/>
                <w:left w:val="none" w:sz="0" w:space="0" w:color="auto"/>
                <w:bottom w:val="none" w:sz="0" w:space="0" w:color="auto"/>
                <w:right w:val="none" w:sz="0" w:space="0" w:color="auto"/>
              </w:divBdr>
              <w:divsChild>
                <w:div w:id="4521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00399">
      <w:bodyDiv w:val="1"/>
      <w:marLeft w:val="0"/>
      <w:marRight w:val="0"/>
      <w:marTop w:val="0"/>
      <w:marBottom w:val="0"/>
      <w:divBdr>
        <w:top w:val="none" w:sz="0" w:space="0" w:color="auto"/>
        <w:left w:val="none" w:sz="0" w:space="0" w:color="auto"/>
        <w:bottom w:val="none" w:sz="0" w:space="0" w:color="auto"/>
        <w:right w:val="none" w:sz="0" w:space="0" w:color="auto"/>
      </w:divBdr>
    </w:div>
    <w:div w:id="1655182667">
      <w:bodyDiv w:val="1"/>
      <w:marLeft w:val="0"/>
      <w:marRight w:val="0"/>
      <w:marTop w:val="0"/>
      <w:marBottom w:val="0"/>
      <w:divBdr>
        <w:top w:val="none" w:sz="0" w:space="0" w:color="auto"/>
        <w:left w:val="none" w:sz="0" w:space="0" w:color="auto"/>
        <w:bottom w:val="none" w:sz="0" w:space="0" w:color="auto"/>
        <w:right w:val="none" w:sz="0" w:space="0" w:color="auto"/>
      </w:divBdr>
    </w:div>
    <w:div w:id="1666665446">
      <w:bodyDiv w:val="1"/>
      <w:marLeft w:val="0"/>
      <w:marRight w:val="0"/>
      <w:marTop w:val="0"/>
      <w:marBottom w:val="0"/>
      <w:divBdr>
        <w:top w:val="none" w:sz="0" w:space="0" w:color="auto"/>
        <w:left w:val="none" w:sz="0" w:space="0" w:color="auto"/>
        <w:bottom w:val="none" w:sz="0" w:space="0" w:color="auto"/>
        <w:right w:val="none" w:sz="0" w:space="0" w:color="auto"/>
      </w:divBdr>
    </w:div>
    <w:div w:id="1683362525">
      <w:bodyDiv w:val="1"/>
      <w:marLeft w:val="0"/>
      <w:marRight w:val="0"/>
      <w:marTop w:val="0"/>
      <w:marBottom w:val="0"/>
      <w:divBdr>
        <w:top w:val="none" w:sz="0" w:space="0" w:color="auto"/>
        <w:left w:val="none" w:sz="0" w:space="0" w:color="auto"/>
        <w:bottom w:val="none" w:sz="0" w:space="0" w:color="auto"/>
        <w:right w:val="none" w:sz="0" w:space="0" w:color="auto"/>
      </w:divBdr>
    </w:div>
    <w:div w:id="1702439609">
      <w:bodyDiv w:val="1"/>
      <w:marLeft w:val="0"/>
      <w:marRight w:val="0"/>
      <w:marTop w:val="0"/>
      <w:marBottom w:val="0"/>
      <w:divBdr>
        <w:top w:val="none" w:sz="0" w:space="0" w:color="auto"/>
        <w:left w:val="none" w:sz="0" w:space="0" w:color="auto"/>
        <w:bottom w:val="none" w:sz="0" w:space="0" w:color="auto"/>
        <w:right w:val="none" w:sz="0" w:space="0" w:color="auto"/>
      </w:divBdr>
    </w:div>
    <w:div w:id="1710295741">
      <w:bodyDiv w:val="1"/>
      <w:marLeft w:val="0"/>
      <w:marRight w:val="0"/>
      <w:marTop w:val="0"/>
      <w:marBottom w:val="0"/>
      <w:divBdr>
        <w:top w:val="none" w:sz="0" w:space="0" w:color="auto"/>
        <w:left w:val="none" w:sz="0" w:space="0" w:color="auto"/>
        <w:bottom w:val="none" w:sz="0" w:space="0" w:color="auto"/>
        <w:right w:val="none" w:sz="0" w:space="0" w:color="auto"/>
      </w:divBdr>
    </w:div>
    <w:div w:id="1752652176">
      <w:bodyDiv w:val="1"/>
      <w:marLeft w:val="0"/>
      <w:marRight w:val="0"/>
      <w:marTop w:val="0"/>
      <w:marBottom w:val="0"/>
      <w:divBdr>
        <w:top w:val="none" w:sz="0" w:space="0" w:color="auto"/>
        <w:left w:val="none" w:sz="0" w:space="0" w:color="auto"/>
        <w:bottom w:val="none" w:sz="0" w:space="0" w:color="auto"/>
        <w:right w:val="none" w:sz="0" w:space="0" w:color="auto"/>
      </w:divBdr>
    </w:div>
    <w:div w:id="1757245571">
      <w:bodyDiv w:val="1"/>
      <w:marLeft w:val="0"/>
      <w:marRight w:val="0"/>
      <w:marTop w:val="0"/>
      <w:marBottom w:val="0"/>
      <w:divBdr>
        <w:top w:val="none" w:sz="0" w:space="0" w:color="auto"/>
        <w:left w:val="none" w:sz="0" w:space="0" w:color="auto"/>
        <w:bottom w:val="none" w:sz="0" w:space="0" w:color="auto"/>
        <w:right w:val="none" w:sz="0" w:space="0" w:color="auto"/>
      </w:divBdr>
    </w:div>
    <w:div w:id="1772431299">
      <w:bodyDiv w:val="1"/>
      <w:marLeft w:val="0"/>
      <w:marRight w:val="0"/>
      <w:marTop w:val="0"/>
      <w:marBottom w:val="0"/>
      <w:divBdr>
        <w:top w:val="none" w:sz="0" w:space="0" w:color="auto"/>
        <w:left w:val="none" w:sz="0" w:space="0" w:color="auto"/>
        <w:bottom w:val="none" w:sz="0" w:space="0" w:color="auto"/>
        <w:right w:val="none" w:sz="0" w:space="0" w:color="auto"/>
      </w:divBdr>
    </w:div>
    <w:div w:id="1870070248">
      <w:bodyDiv w:val="1"/>
      <w:marLeft w:val="0"/>
      <w:marRight w:val="0"/>
      <w:marTop w:val="0"/>
      <w:marBottom w:val="0"/>
      <w:divBdr>
        <w:top w:val="none" w:sz="0" w:space="0" w:color="auto"/>
        <w:left w:val="none" w:sz="0" w:space="0" w:color="auto"/>
        <w:bottom w:val="none" w:sz="0" w:space="0" w:color="auto"/>
        <w:right w:val="none" w:sz="0" w:space="0" w:color="auto"/>
      </w:divBdr>
    </w:div>
    <w:div w:id="1873565974">
      <w:bodyDiv w:val="1"/>
      <w:marLeft w:val="0"/>
      <w:marRight w:val="0"/>
      <w:marTop w:val="0"/>
      <w:marBottom w:val="0"/>
      <w:divBdr>
        <w:top w:val="none" w:sz="0" w:space="0" w:color="auto"/>
        <w:left w:val="none" w:sz="0" w:space="0" w:color="auto"/>
        <w:bottom w:val="none" w:sz="0" w:space="0" w:color="auto"/>
        <w:right w:val="none" w:sz="0" w:space="0" w:color="auto"/>
      </w:divBdr>
    </w:div>
    <w:div w:id="1929608032">
      <w:bodyDiv w:val="1"/>
      <w:marLeft w:val="0"/>
      <w:marRight w:val="0"/>
      <w:marTop w:val="0"/>
      <w:marBottom w:val="0"/>
      <w:divBdr>
        <w:top w:val="none" w:sz="0" w:space="0" w:color="auto"/>
        <w:left w:val="none" w:sz="0" w:space="0" w:color="auto"/>
        <w:bottom w:val="none" w:sz="0" w:space="0" w:color="auto"/>
        <w:right w:val="none" w:sz="0" w:space="0" w:color="auto"/>
      </w:divBdr>
    </w:div>
    <w:div w:id="1992129048">
      <w:bodyDiv w:val="1"/>
      <w:marLeft w:val="0"/>
      <w:marRight w:val="0"/>
      <w:marTop w:val="0"/>
      <w:marBottom w:val="0"/>
      <w:divBdr>
        <w:top w:val="none" w:sz="0" w:space="0" w:color="auto"/>
        <w:left w:val="none" w:sz="0" w:space="0" w:color="auto"/>
        <w:bottom w:val="none" w:sz="0" w:space="0" w:color="auto"/>
        <w:right w:val="none" w:sz="0" w:space="0" w:color="auto"/>
      </w:divBdr>
    </w:div>
    <w:div w:id="2016375064">
      <w:bodyDiv w:val="1"/>
      <w:marLeft w:val="0"/>
      <w:marRight w:val="0"/>
      <w:marTop w:val="0"/>
      <w:marBottom w:val="0"/>
      <w:divBdr>
        <w:top w:val="none" w:sz="0" w:space="0" w:color="auto"/>
        <w:left w:val="none" w:sz="0" w:space="0" w:color="auto"/>
        <w:bottom w:val="none" w:sz="0" w:space="0" w:color="auto"/>
        <w:right w:val="none" w:sz="0" w:space="0" w:color="auto"/>
      </w:divBdr>
    </w:div>
    <w:div w:id="2029288539">
      <w:bodyDiv w:val="1"/>
      <w:marLeft w:val="0"/>
      <w:marRight w:val="0"/>
      <w:marTop w:val="0"/>
      <w:marBottom w:val="0"/>
      <w:divBdr>
        <w:top w:val="none" w:sz="0" w:space="0" w:color="auto"/>
        <w:left w:val="none" w:sz="0" w:space="0" w:color="auto"/>
        <w:bottom w:val="none" w:sz="0" w:space="0" w:color="auto"/>
        <w:right w:val="none" w:sz="0" w:space="0" w:color="auto"/>
      </w:divBdr>
    </w:div>
    <w:div w:id="2056004553">
      <w:bodyDiv w:val="1"/>
      <w:marLeft w:val="0"/>
      <w:marRight w:val="0"/>
      <w:marTop w:val="0"/>
      <w:marBottom w:val="0"/>
      <w:divBdr>
        <w:top w:val="none" w:sz="0" w:space="0" w:color="auto"/>
        <w:left w:val="none" w:sz="0" w:space="0" w:color="auto"/>
        <w:bottom w:val="none" w:sz="0" w:space="0" w:color="auto"/>
        <w:right w:val="none" w:sz="0" w:space="0" w:color="auto"/>
      </w:divBdr>
    </w:div>
    <w:div w:id="211041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ommunity.cyberark.com/s/article/Monitoring-Your-CyberArk-PAM-Service-with-SIEM-Essential-Guide-to-SIEM-Analytics" TargetMode="External"/><Relationship Id="rId21" Type="http://schemas.openxmlformats.org/officeDocument/2006/relationships/image" Target="media/image10.png"/><Relationship Id="rId34" Type="http://schemas.openxmlformats.org/officeDocument/2006/relationships/hyperlink" Target="https://community.cyberark.com/s/article/Get-Started-with-CyberArk-Identity"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learn.microsoft.com/en-us/iis/install/installing-iis-on-windows-server" TargetMode="External"/><Relationship Id="rId40" Type="http://schemas.openxmlformats.org/officeDocument/2006/relationships/hyperlink" Target="https://community.cyberark.com/s/article/Running-a-Disaster-Recovery-Exercise-for-CyberArk-PAM-A-Comprehensive-Guide"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51sec.org/2022/07/25/cyberark-12-1-lab-3-pvwa-installation/"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cyberark.com/pam-self-hosted/latest/en/content/pas%20inst/pvwa-install-preinstall-tasks.htm"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raining.cyberark.com/learn/course/external/view/classroom/25/privileged-access-management-pam-administration-4-credits" TargetMode="External"/><Relationship Id="rId38" Type="http://schemas.openxmlformats.org/officeDocument/2006/relationships/hyperlink" Target="https://training.cyberark.com/learn/course/external/view/elearning/342/cyberark-pam-install-and-configure-for-customers-3-credi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u%20Prasad\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879107-510D-4692-BF4E-D874E5EA7F77}">
  <ds:schemaRefs>
    <ds:schemaRef ds:uri="http://schemas.openxmlformats.org/officeDocument/2006/bibliography"/>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41</Pages>
  <Words>7240</Words>
  <Characters>41268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Saxena, Pranjal (Contractor)</cp:lastModifiedBy>
  <cp:revision>2</cp:revision>
  <cp:lastPrinted>2025-05-11T07:39:00Z</cp:lastPrinted>
  <dcterms:created xsi:type="dcterms:W3CDTF">2025-05-19T09:40:00Z</dcterms:created>
  <dcterms:modified xsi:type="dcterms:W3CDTF">2025-05-19T09:40:00Z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